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6:56:00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169216457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StFX Marine Ecology Lab publishes multiannual study unraveling spatiotemporal patterns in intertidal temperature along Nova Scotia ’s Atlantic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Department of Commerce (DOC) awarded contract of THE (GARFO) AQUACULTURE PROGRAM SEEKS A CONTRACTOR TO DEVELOP CONTENT AND PROCURE MATERIALS FOR 5 AQUACULTURE &amp; MARINE ECOLOGY EXPERIMENTAL LEARNING TRAINING MODULES, AND TO PILOT THE MODULES DURING SUMMER 2021 to SALEM STATE UNIVERSITY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Microplastics may irreversibly impact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Marine Ecology Progress Series Journal Issues Research Articles in Nov. 21, 2019 Edition (Vol. 631)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Marine Ecology Progress Series Journal Issues 14 Research Articles in Oct. 24, 2019 Edition (Vol. 629)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BAKER-POLITO ADMINISTRATION CELEBRATES COMPLETION OF BELLE ISLE MARSH MARINE ECOLOGY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Marine Ecology Progress Series Journal Issues 14 Research Articles in Nov. 7, 2019 Edition (Vol. 630)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Marine Ecology Progress Series Journal Issues 13 Research Articles in June 18, 2019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Marine Ecology Progress Series Journal Issues 13 Research Articles in April 2019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Marine Ecology Progress Series Journal Issues 13 Research Articles in May 9, 2019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Marine Ecology Progress Series Journal Issues Research Articles in February 2020 Edition Part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Marine Ecology Progress Series Journal Issues 11 Research Articles in March 7, 2019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Marine interpretation centre to come up at Galgibaga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Marine Ecology Progress Series Journal Issues Research Articles in Dec. 12, 2019 Edition (Vol. 632)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Marine Ecology Progress Series Journal Issues 16 Research Articles in July 30, 2019 Edition (Vol. 623)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Marine Ecology Progress Series Journal Issues 13 Research Articles in June 4, 2019 Edition (Vol. 619)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Marine Ecology Progress Series Journal Issues 16 Research Articles in Sept. 26, 2019 Edition (Vol. 627)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Marine Ecology Progress Series Journal Issues 11 Research Articles in March 21, 2019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Marine Ecology Progress Series Journal Issues 14 Research Articles in Oct. 10, 2019 Edition (Vol. 628)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Team studies whale features, survival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UTRGV Marine Ecology Camp Teaches Area High School Students About Marine Research, Human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Marine Ecology Progress Series Journal Issues 14 Research Articles in Feb. 1, 2019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Blasting risk to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Marine Ecology Progress Series Journal Issues 16 Research Articles in Aug. 15, 2019 Edition (Vol. 624)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Marine Ecology Progress Series Journal Issues 15 Research Articles in Sept. 12, 2019 Edition (Vol. 626)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Marine Ecology Progress Series Journal Issues 13 Research Articles in April 18, 2019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State Intellectual Property Office of China Receives Univ Shanghai Ocean's Patent Application for Marine Fish Water Ecology Toxicity Test Method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Marine Ecology Science and Tech Applies for Patent on Management System for the Ecological Environment of Sea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Marine Ecology Progress Series Journal Issues 14 Research Articles in July 18, 2019 Edition (Vol. 622)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Marine Ecology Progress Series Journal Issues 14 Research Articles in Feb. 14, 2019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Hong Kong : Eleven Marine Ecology and Fisheries Projects Granted Over HK$10 Million from Independent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Meet some of our coast's most recognizable gray whales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Hong Kong : Eleven Marine Ecology and Fisheries Projects Granted Over HK$10 Million from Independent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New Marine Ecology Tool Corrects for Effects of Fossil Fuel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AUKE BAY LABORATORIES HAS A NEW DEPUTY DIRECTOR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India , Vietnam ink MoU to promote cooperation in marine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Marine Ecology Progress Series Journal Issues 13 Research Articles in Aug. 29, 2019 Edition (Vol. 625)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Across China: Chinese island plants corals to restore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Marine Ecology Progress Series Journal Issues Research Articles in June 2020 Edition Part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Eleven Marine Ecology and Fisheries Projects Granted Over HK$10 Million from Independent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What lives under the Tathra Wharf? Marine scientists take a look ahead of major restoration works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India , Vietnam ink MoU to promote cooperation in marine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Marine Ecology Progress Series Journal Issues 16 Research Articles in July 4, 2019 Edition (Vol. 621)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China: Hainan's Sanya plans to complete coral reef restoration project by end of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Indonesia : Commitment to Protecting Ecology, KKP Holds Socialization of Marine Space Utilization Activities in Bengkulu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Dataset for Alaska Marine Fish Ecology Catalog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Project of Abandoned Fishing Net Reduction and Pollution Control in Daiquyang-Zhongjieshan Fishing Ground, Zhoushan, Zhejiang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Project of Abandoned Fishing Net Reduction and Pollution Control in Daiquyang-Zhongjieshan Fishing Ground, Zhoushan, Zhejiang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China: Hainan's Sanya plans to complete coral reef restoration project by end of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India , Vietnam ink MoU to promote cooperation in marine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Overfishing should be stooped to protect marine ecology: Sayedul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Martin Attrill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Belinda Cannell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Baker-Polito Administration Breaks Ground at Belle Isle Marsh Marine Ecology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Review of Evolutionary Ecology of Marine Invertebrate Larvae.(Book review)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Baker-Polito Administration Breaks Ground at Belle Isle Marsh Marine Ecology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China Oceanic Development Foundation: The Yellow Sea Stays Stable and Well - Results of the Environmental Cooperative Research between the Republic of Korea and China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FUNCTIONAL BIOLOGY AND ECOLOGY OF PLANKTONIC MARINE FUNGI - Revealing the mechanistic basis of the roles of mycoplankton in the marine carbon cycle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-Hong Kong International Airport - Eleven Marine Ecology and Fisheries Projects Granted Over HK$ 10 Million from Independent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From 2021 to 2030, the global floating dock market is expected to grow at a CAGR of 4.60 percent, according to Quince Market Insights.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St. Francis Xavier University Marine Ecology Lab Paper Reveals Upwelling Spike After Arrival of Dorian to the Atlantic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PhD opportunities marine ecology in Edinburgh and Glasgow (UK)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USPTO ISSUES TRADEMARK: OUR OCEAN. OUR PLANET. OUR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FUNCTIONAL BIOLOGY AND ECOLOGY OF PLANKTONIC MARINE FUNGI - Revealing the mechanistic basis of the roles of mycoplankton in the marine carbon cycle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Shoring up Puerto Galera's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Deep-ocean plastic is a haven for life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IP Australia grants trade mark " ENVIRO CARD " to AUSTRALIAN COASTAL AND MARINE ECOLOGY PTY LTD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NSCMB, FEB, RAS sign MOU with CSIR-NIO Goa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StFX Marine Ecology Lab Well Represented at World Conference on Marine Biodiversity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SAVING PARADISE CLIMATE CRISIS: SAVING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NSCMB, FEB, RAS sign MOU with CSIR-NIO Goa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Marine company restoring ecology of Tangshan seabeds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Meet a few of the Oregon Coast's favorite gray whales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Schooner teaches marine ecology and sailing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Sunken ships scoop silver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Schooner teaches marine ecology and sailing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Schooner teaches marine ecology and sailing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Schooner teaches marine ecology and sailing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Schooner teaches marine ecology and sailing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Schooner teaches marine ecology and sailing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Schooner teaches marine ecology and sailing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Schooner teaches marine ecology and sailing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State Intellectual Property Office of China Releases Huainan Nongkang Ecological Agricultural's Patent Application for Interactive Large Yellow Croaker Aquaculture Method Based on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Qingdao Baiqianchuan Marine Ecology Tech Submits Patent Application for Ceramic Coating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Journal of Experimental Marine Biology &amp; Ecology Issues Five Research Articles in February 2018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Cortes Island Academy pilot project to offer hands-on learning to secondary students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Journal of Experimental Marine Biology &amp; Ecology Issues 12 Research Articles in April 2018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Taoyuan City Government, Taiwan Petroleum and other units signed a letter of intent for the construction and operation of the algae reef and marine ecological museum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Corey J. A. Bradshaw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Belize Extends Protection for Sharks After FIU Research Documents Population Decline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Chinese sand dredging severely damages Taiwans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Qingdao Baiqianchuan Marine Ecology Science &amp; Tech Seeks Patent for High-Performance Grinding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Hong Kong Underwater Photo and Video Competition 2021 concludes successfully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Eight Projects Granted Over HK$9.8 Million from the Marine Ecology and Fisheries Enhancement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Australian Trade and Investment Commission (Austrade) Granted (AUD) $100,000.00 for The purpose of the Grant is to support Australia’s involvement in India ’s Indo-Pacific Oceans Initiative (IPOI). Indian Prime Minister Narendra Modi announced the IPOI at the 14 th East Asia Summit in Bangkok in November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Five from MIT earn Simons Foundation Postdoctoral Fellowships in Marine Microbial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Qingdao Baiqianchuan Marine Ecology Science &amp; Technology Seeks Patent for Efficient Anticorrosive Material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Journal of Experimental Marine Biology &amp; Ecology Issues Seven Research Articles in June 2017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FIVE FROM MIT EARN SIMONS FOUNDATION POSTDOCTORAL FELLOWSHIPS IN MARINE MICROBIAL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(Multimedia) China Focus: Marine ranching restores ecology on desertified seabeds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StFX </w:t>
        </w:r>
      </w:hyperlink>
      <w:hyperlink r:id="rId11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Lab publishes multiannual study unraveling spatiotemporal patterns in intertidal temperature along Nova Scotia’s Atlantic coast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161.98pt;height:80.99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Antigonish, Nova Scotia: St. Francis Xavier University, Nova Scotia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StFX’s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 led by Dr. Ricardo Scrosati, has just published a large multiannual study that for the first time documents the latitudinal and temporal changes in air and sea temperature in intertidal habitats along the Atlantic coast of Nova Scotia.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Scrosati, together with postdoctoral fellow Julius Ellrich and Master of Science student Matthew Freeman, has co-authored the article, “Half-hourly changes in intertidal temperature at nine wave-exposed locations along the Atlantic Canadian coast: a 5.5-year study” that appears in the high-impact journal, Earth System Science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particularly relevant study because it applied an unprecedented level of sampling effort, since we measured temperature every half hour at nine intertidal locations spanning more than 400 km of coastline for a period of 5.5 years (2014-2019),” Dr. Scrosati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in all, the temperature loggers that we deployed along the coast generated more than 800,000 data points during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multiple potential uses of this data set, Dr. Scrosati says. For example, they have already established links between the thermal conditions of coastal waters and patterns of invertebrate recruitment and predator abundance along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they have shown how El Niño-related changes in coastal winds relate to the intensity of upwelling, a coastal phenomenon that cools down the ocean surface and increases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also reveals alongshore differences in upwelling that consistently occur every year, a previously unknown occurrence. Ultimately, this is the first baseline data set on intertidal temperature for this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its detailed spatiotemporal coverage, I expect that it will be useful over the years for various researchers to address a diversity of questions on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oceanography, and climatology in our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research was funded by a Discovery Grant from NSERC and a Leaders Opportunity Grant from CFI awarded to Dr. Scrosati.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Department of Commerce (DOC) awarded contract of THE (GARFO) AQUACULTURE PROGRAM SEEKS A CONTRACTOR TO DEVELOP CONTENT AND PROCURE MATERIALS FOR 5 AQUACULTURE &amp; </w:t>
        </w:r>
      </w:hyperlink>
      <w:hyperlink r:id="rId12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EXPERIMENTAL LEARNING TRAINING MODULES, AND TO PILOT THE MODULES DURING SUMMER 2021 to SALEM STATE UNIVERSITY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161.98pt;height:80.99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$6,499 this is the amount that has been obligated, or promised by the government, to be paid to the recipient: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Awarding Agency: Department of Commerce (DOC)Awarding Sub-Agency: National Oceanic and Atmospheric AdministrationAwarding Office: DEPT OF COMMERCE NOAAFunding Agency: Department of Commerce (DOC)Funding Sub-Agency: National Oceanic and Atmospheric AdministrationFunding Office: DEPT OF COMMERCE NOAA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Recipient: SALEM STATE UNIVERSITYDUNS: 878043561Parent Recipient: SALEM STATE UNIVERSITYParent DUNS: 878043561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Recipient Address: 352 LAFAYETTE ST SALEM, MA 01970-5353 Congressional District: MA-06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Types: Category Business Educational Institution Government Higher Education U.S National Government Not Designated a Small Business Higher Education (Public) U.S Regional/State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 details:THE (GARFO) AQUACULTURE PROGRAM SEEKS A CONTRACTOR TO DEVELOP CONTENT AND PROCURE MATERIALS FOR 5 AQUACULTURE &amp;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EXPERIMENTAL LEARNING TRAINING MODULES, AND TO PILOT THE MODULES DURING SUMMER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American Industry Classification System (NAICS) Code54: Professional, Scientific, and Technical Services5419: Other Professional, Scientific, and Technical Services541990: All Other Professional, Scientific, and Technical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 or Service Code (PSC)SERVICESF: NATURAL RESOURCES MANAGEMENTF0: NATURAL RESOURCE CONSERVERVAT SVCSF020: NATURAL RESOURCES/CONSERVATION- FISHERIES RESOURCES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Microplastics may irreversibly impact </w:t>
        </w:r>
      </w:hyperlink>
      <w:hyperlink r:id="rId13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2"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(Hong Kong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255.04pt;height:48.01pt">
            <v:imagedata r:id="rId1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Sylvia Chang</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HONG KONG - Microplastics­ – tiny beads found in cosmetics – could be causing irreversible damage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Hong Kong, a research team from the Hong Kong University of Science and Technology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Microplastics beads, less than 5 mm in diameter, are commonly found in personal-care products.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found plastic microbeadsare a major source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Hong Kong, as many as 9.4 billion microbeads are emitted into coastal waters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team, led by Karen Chan, assistant professor in the Division of Life Sciences at HKUST, recently found microbeads damaged slipper limpets and bristle worms.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Bristle worms are commonly used as fish bait; they recycle nutrients in ecosystems. The worms live in estuaries, mangroves, and mud flats and can be widely found in the waters of southern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Microbeads can impair the regenerative ability of bristle worms. Chan said once a segment of a bristle worm was cut by a microbead, its recovery speed would decline by about 30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Slipper limpets, an invasive species which originated in California, are found in Victoria Harbour. When exposed to a high concentration of microbeads during their larval stage, slipper limpets suffer irremediable negative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snails are unfazed by microplastics at an environmental concentration similar to that in Hong Kong waters. If they are more resilient than other native species, the invasive snails could further threaten the local species' survival and ecological balance," Chan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were recently published in the scientific journals Environmental Pollution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Bulletin.</w:t>
      </w:r>
    </w:p>
    <w:p>
      <w:pPr>
        <w:keepNext w:val="0"/>
        <w:spacing w:before="240" w:after="0" w:line="260" w:lineRule="atLeast"/>
        <w:ind w:left="0" w:right="0" w:firstLine="0"/>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sylvia@chinadailyhk.com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41"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Nov. 21, 2019 Edition (Vol. 631)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2019 Friday 1:20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its Nov. 21,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Aposematism in pink warty sea cucumbers: independent effects of chromatic and achromatic cues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Contributions of a conservation measure that protects the spawning stock to drastic increases in the Gulf of Maine American lobster fishery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Crustacean symbiosis with Caribbean sea anemones Bartholomea annulata: occupancy modeling, habitat partitioning, and persistence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Delayed predator-prey collapses: the case of black-legged kittiwakes and Iberian sardines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Discriminating trophic niches of carnivorous benthic macroinvertebrates with gut contents, stable isotopes, and fatty acids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predictive models for shark attacks in Australian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Foraging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large pelagic fishes in the US South Atlantic: structured piscivory shapes trophic niche variation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Importance of habitat diversity to changes in benthic metabolism over land-use gradients: evidence from three subtropical estuaries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Inferring foraging locations and water masses preferred by spotted seals Phoca largha and bearded seals Erignathus barbatus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Interaction of natural and anthropogenic stressors on rocky shores: community resistance to trampling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Latitudinal gradient consistency in carbon and nitrogen stable isotopes of particulate organic matter in the Southern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Ribbed mussels Geukensia demissa enhance nitrogen-removal services but not plant growth in restored eutrophic salt marshes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Surgeonfish feces increase microbial opportunism in reef-building corals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Twilight migrators: factors determining larval vertical distribution in Nephrops norvegicus with implications for larval retention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November 2019 edition of the Development and Psychopathology Journal can be viewed at </w:t>
      </w:r>
      <w:hyperlink r:id="rId142" w:history="1">
        <w:r>
          <w:rPr>
            <w:rFonts w:ascii="arial" w:eastAsia="arial" w:hAnsi="arial" w:cs="arial"/>
            <w:i/>
            <w:color w:val="0077CC"/>
            <w:sz w:val="20"/>
            <w:u w:val="single"/>
            <w:shd w:val="clear" w:color="auto" w:fill="FFFFFF"/>
            <w:lang w:val="en-US" w:eastAsia="en-US" w:bidi="ar-SA"/>
          </w:rPr>
          <w:t>https://www.int-res.com/abstracts/meps/v631</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MSTRUCK-6958932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14 Research Articles in Oct. 24, 2019 Edition (Vol. 629)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 6:50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14 research articles on the following topics in its Oct. 24,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Behavioural development in southern right whale calves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Chemosynthesis influences food web and community structure in high-Arctic benthos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Confluences function as ecological hotspots: geomorphic and regional drivers can help identify patterns of fish distribution within a seascape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 of sublethal predation on reproductive output of the crown-of-thorns starfish Acanthaster sp., with an overview of arm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Evidence for limited adaptive responsiveness to large-scale spatial variation of habitat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Facultative cleaning behaviour of juvenile Diplodus sargus (Sparidae) and its ecological role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temperate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Invasive sun corals and warming pose independent threats to the brain coral Mussismilia hispida in the Southwestern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Lunar cycles influence the diving behavior and habitat use of short-finned pilot whales around the main Hawaiian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Novel approach for testing the food limitation hypothesis in estuarine and coastal fish nurseries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Parrotfish functional morphology and bioerosion on SW Atlantic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variability in responses to environmental conditions in Southern Hemisphere long-finned pilot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Sperm acquisition and storage dynamics facilitate sperm limitation in the selectively harvested blue crab Callinectes sapidus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carrying capacity of a tidal flat area for suspension-feeding bivalves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deep-sea cephalopod assemblage near Bear Seamount in the Northwest Atlantic Ocean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October 2019 edition of the Development and Psychopathology Journal can be viewed at </w:t>
      </w:r>
      <w:hyperlink r:id="rId150" w:history="1">
        <w:r>
          <w:rPr>
            <w:rFonts w:ascii="arial" w:eastAsia="arial" w:hAnsi="arial" w:cs="arial"/>
            <w:i/>
            <w:color w:val="0077CC"/>
            <w:sz w:val="20"/>
            <w:u w:val="single"/>
            <w:shd w:val="clear" w:color="auto" w:fill="FFFFFF"/>
            <w:lang w:val="en-US" w:eastAsia="en-US" w:bidi="ar-SA"/>
          </w:rPr>
          <w:t>https://www.int-res.com/abstracts/meps/v629</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MSTRUCK-6920605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 xml:space="preserve">BAKER-POLITO ADMINISTRATION CELEBRATES COMPLETION OF BELLE ISLE MARSH </w:t>
        </w:r>
      </w:hyperlink>
      <w:hyperlink r:id="rId15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BOSTON, MA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Executive Office of Housing and Economic Development (Massachusetts):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Lt. Governor Karyn Polito joined Speaker of the House Robert DeLeo, Senator Joseph Boncore, Administration and Finance Secretary Heffernan, DCR Commissioner Leo Roy, Deputy Secretary Carolyn Kirk, and Town Manager Austin Faison to celebrate the opening of the Belle Isle Marsh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in Winthrop. The opening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marks the completion of an effort by the Town of Winthrop to provide increased access to natural resources, supporting recreation, education, and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the Baker-Polito Administration's Seaport Economic Council provided more than $1.2 million in state funding to Winthrop, enabling the town to construct a pier-supported wooden walkway on the public land that borders the marsh. This construction further opens the only urban Great Salt Marsh in Massachusetts for visitors, allowing the town to leverage its natural assets for education and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completion of the Belle Isle Marsh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will enhance tourism and support economic growth in Winthrop, as well as provide new educational opportunities for local schools, allowing students to learn about the last remaining urban Great Salt Marsh in Massachusetts," said Governor Charlie Baker. "Our administration is pleased to partner with the city of Winthrop and members of the Legislature on this effort and we look forward to continuing to advance economic development opportunities for our 78 coastal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Governor Baker and I re-established the Seaport Economic Council in 2015, we focused on supporting local infrastructure projects that used coastal assets to create economic development opportunities like Belle Isle Marsh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said Lt. Governor Karyn Polito, chair of the Seaport Economic Council. "It is an honor to return to Winthrop today and to stand with legislative partners like Speaker DeLeo and Senator Boncore to formally open a park that will benefit the community and will build on Massachusetts'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Seaport Economic Council focuses resources on the Commonwealth's 78 coastal communities in order to use natural resources to unlock economic development opportunities, creating jobs and growing businesses up and down the coast," said Deputy Secretary of Housing and Economic Development Carolyn Kirk, vice chair of the Seaport Economic Council. "Opening the Belle Isle Marsh for tourism and education supports local schools, local businesses, and the local advocates who saw the potential in the last urban Great Salt Marsh."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Belle Isle Marsh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and Marsh Walk is an incredible addition to the area, which has created important connections that will enable people of all abilities with excellent opportunities to explore and appreciate this phenomenal natural resource," said Department of Conservation and Recreation Commissioner Leo Roy. "The completion of this project serves as a great example of the Baker-Polito Administration's commitment to working with local communities, advocacy groups, and other stakeholders to foster strong partnerships that directly benefit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we celebrate the partnership among municipal, state and community groups that worked together to protect and make accessible this marshland helping to preserve our precious coastal environment and provide a place for the community to gather and explore," said House Speaker Robert A. DeLeo. "We also honor Mary Kelley for her decades of public service to the community as a steward of Winthrop's open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"Belle Isle is among Winthrop's greatest natural resources," said Senator Joseph Boncore.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will not only serve as a scenic walking path and recreational resource, but also as a valuable outdoor learning center for Winthrop's children and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Charlie Baker established the Seaport Economic Council in 2015, to serve all 78 of Massachusetts' diverse coastal communities. The Council helps these communities use their unique economic assets to grow the economy and unlock job creation. The Council also assists them with preparing for the impacts of climate change. The Council awards competitive grants that offer flexible funding for locally-grown ideas and projects. To date, the Council has awarded more than $33 million to 38 cities and towns, supporting 70 local economic development projects throughout coastal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14 Research Articles in Nov. 7, 2019 Edition (Vol. 630)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14 research articles, including the following topics, in its Nov. 7,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Analysis of fatty acids to examine larval and settlement biology of the Caribbean spiny lobster Panulirus argus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Coral reef assessments based on cover alone mask active dynamics of coral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Dietary overlap and optimal prey environments of larval and juvenile sardine and anchovy in the mixed water region of the western North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Ecosystem function of subarctic Zostera marina meadows: influence of shoot density on fish predators and predation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Exposure to simulated heatwave scenarios causes long-term reductions in performance in Saccharina latissima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Functional richness and turnover patterns reveal assembly rules structuring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communities on the continental shelf of French Guiana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Is seeing believing? Diver and video-based censuses reveal inconsistencies in roving predator estimates between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Quantifying and mapping intertidal oyster reefs utilizing LiDAR-based remote sensing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Residency and spatial distribution of bull sharks Carcharhinus leucas in and around Reunion Island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Role of benthic habitat structure and riverine connectivity in controlling the spatial distribution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estuarine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Shining a light on the composition and distribution patterns of mesophotic and subphotic fish communities in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Structure and development of Hawaiian deep-water coral communities on Mauna Loa lava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Variability in polar bear Ursus maritimus stable isotopes in relation to environmental change in the Canadian Beaufort Sea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November 2019 edition of the Development and Psychopathology Journal can be viewed at </w:t>
      </w:r>
      <w:hyperlink r:id="rId165" w:history="1">
        <w:r>
          <w:rPr>
            <w:rFonts w:ascii="arial" w:eastAsia="arial" w:hAnsi="arial" w:cs="arial"/>
            <w:i/>
            <w:color w:val="0077CC"/>
            <w:sz w:val="20"/>
            <w:u w:val="single"/>
            <w:shd w:val="clear" w:color="auto" w:fill="FFFFFF"/>
            <w:lang w:val="en-US" w:eastAsia="en-US" w:bidi="ar-SA"/>
          </w:rPr>
          <w:t>https://www.int-res.com/abstracts/meps/v630</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MSTRUCK-6920628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13 Research Articles in June 18, 2019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2019 Wednesday 9:20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13 research articles on the following topics in its June 18,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Breeding together, feeding apart: sympatrically breeding seabirds forage in individually distinct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Changes in the spatial distribution and anatomy of a range shift for the Atlantic surfclam Spisula solidissima in the Mid-Atlantic Bight and on Georges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projections reveal range shifts of eelgrass Zostera marina in the Northwest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Community-wide effects of protection reveal insights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effectiveness for reef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Decadal variability in sponge abundance and biodiversity on an Indo-Pacific coral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Diving classification and behavior of free-ranging female southern elephant seals based on three-dimensional movements and video-recorded observations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temperature on the distribution and density of capelin in the Gulf of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Exceptionally high natal homing precision in hawksbill sea turtles to insular rookeries of the Caribbean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Temporal patterns in the acoustic presence of baleen whale species in a presumed breeding area off Namibia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Tracking jellyfish and leatherback sea turtle seasonality through citizen science observers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range-expanding round sardinella and resident sympatric species in the NW Mediterranean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Validation of the photogrammetric method to assess body condition of an odontocete, the shortfinned pilot whale Globicephala macrorhynchus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Vertical distribution of phytoplankton and primary production in relation to nutricline depth in the open ocean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2019 edition of the Development and Psychopathology Journal can be viewed at </w:t>
      </w:r>
      <w:hyperlink r:id="rId173" w:history="1">
        <w:r>
          <w:rPr>
            <w:rFonts w:ascii="arial" w:eastAsia="arial" w:hAnsi="arial" w:cs="arial"/>
            <w:i/>
            <w:color w:val="0077CC"/>
            <w:sz w:val="20"/>
            <w:u w:val="single"/>
            <w:shd w:val="clear" w:color="auto" w:fill="FFFFFF"/>
            <w:lang w:val="en-US" w:eastAsia="en-US" w:bidi="ar-SA"/>
          </w:rPr>
          <w:t>https://www.int-res.com/abstracts/meps/v620</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MSTRUCK-6763652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13 Research Articles in April 2019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2019 Friday 9:10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13 research articles on the following topics in its April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Cyclical climate oscillation alters species statistical relationships with local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Diazotroph activity in surface Narragansett Bay sediments in summer is stimulated by hypoxia and organic matter delivery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beach an island--deep population divergence and possible loss of genetic diversity in Tylos granulatus, a sandy shore isopod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 spine chemistry as a non-lethal alternative to otoliths for stock discrimination in an endangered catfish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Foraging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a winter breeder, the Fiordland penguin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Glass sponge grounds on the Scotian Shelf and their associated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Identification of molecular markers associated with starvation in female Calanus sinicus (Copepoda: Calanoida)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Individual variability in the settlement of juvenile green turtles in the western South Atlantic Ocean: relevance of currents and somatic growth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Living kelp versus plankton as food sources for suspension feeders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Predation strategies of larval clownfish capturing evasive copepod prey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Seagrass wasting disease along a naturally occurring salinity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Thermal dependence of seagrass ecosystem metabolism in the Red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of 15N-enriched glycine to estimate vibrissa growth in free-ranging northern elephant seals Mirounga angustirostris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April 2019 edition of the Development and Psychopathology Journal can be viewed at </w:t>
      </w:r>
      <w:hyperlink r:id="rId181" w:history="1">
        <w:r>
          <w:rPr>
            <w:rFonts w:ascii="arial" w:eastAsia="arial" w:hAnsi="arial" w:cs="arial"/>
            <w:i/>
            <w:color w:val="0077CC"/>
            <w:sz w:val="20"/>
            <w:u w:val="single"/>
            <w:shd w:val="clear" w:color="auto" w:fill="FFFFFF"/>
            <w:lang w:val="en-US" w:eastAsia="en-US" w:bidi="ar-SA"/>
          </w:rPr>
          <w:t>https://www.int-res.com/abstracts/meps/v614</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MSTRUCK-6683621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13 Research Articles in May 9, 2019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2019 Wednesday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13 research articles on the following topics in its May 9,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Behaviour of veteran sea trout Salmo trutta in a dangerous fjord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Contrasting propagule dispersal and halophyte seed banks along the intertidal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 and anthropogenic activities influence cetacean habitat use in southeastern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Evolution of maternal lipid provisioning strategies in echinoids with non-feeding larvae: selection for high-quality juveniles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Fertilizer-derived N in opportunistic macroalgae after flooding of agricultural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Forecasting capelin Mallotus villosus biomass on the Newfoundland shelf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Home range and spawning migration patterns of queen triggerfish Balistes vetula in St. Croix, US Virgin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Ocean acidification may alter predator-prey relationships and weaken nonlethal interactions between gastropods and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Ontogenetic changes in the feeding functional response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copepod Paracartia grani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Potential impacts of climate change and humans on the trophic network organization of estuarine food webs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Shark depredation and behavioural interactions with fishing gear in a recreational fishery in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collapse and continued low productivity of a keystone forage fish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Thermal tolerance of intertidal and subtidal adults and embryos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gastropod Crepipatella peruviana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 2019 edition of the Development and Psychopathology Journal can be viewed at </w:t>
      </w:r>
      <w:hyperlink r:id="rId189" w:history="1">
        <w:r>
          <w:rPr>
            <w:rFonts w:ascii="arial" w:eastAsia="arial" w:hAnsi="arial" w:cs="arial"/>
            <w:i/>
            <w:color w:val="0077CC"/>
            <w:sz w:val="20"/>
            <w:u w:val="single"/>
            <w:shd w:val="clear" w:color="auto" w:fill="FFFFFF"/>
            <w:lang w:val="en-US" w:eastAsia="en-US" w:bidi="ar-SA"/>
          </w:rPr>
          <w:t>https://www.int-res.com/abstracts/meps/v616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MSTRUCK-6748246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February 2020 Edition Part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2020 Friday 8:35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Part 2 of its February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Body size adaptions under climate change: zooplankton community more important than temperature or food abundance in model of a zooplanktivorous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Accounting for the bin structure of data removes bias when fitting size spectra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Relationship between geochemical environments, nutritional resources, and faunal succession in whale-fall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Response of copepod communities to ocean warming in three time-series across the North Atlantic and Mediterranean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Recruits of the temperate coral Oculina arbuscula mimic adults in their resilience to ocean acidification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the physiological condition of bivalve recruits on their post-settlement dispersal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Host-switching among crabs: species introduction results in a new target host for native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Evidence for inter- and intraspecific trophic niche separation among deepwater elasmobranchs on the southern Great Barrier Reef,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Fine-scale horizontal distributions of multiple species of larval tuna off the Nansei Islands,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Horizontal and vertical movement of yellowtails Seriola quinqueradiata during summer to early winter recorded by archival tags in the northeastern Japan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resolution of spawning and larval nursery habitats using otolith microchemistry is element dependent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Inter-individual differences in the foraging behavior of breeding Adelie penguins are driven by individual quality and 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Inter- and intra-individual variation in the diet of Australasian gannets Morus serrator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Integrated mixed-effect growth models for species with incomplete ageing histories: a case study for the loggerhead sea turtle Caretta caretta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February 2020 edition of the Development and Psychopathology Journal can be viewed at </w:t>
      </w:r>
      <w:hyperlink r:id="rId197" w:history="1">
        <w:r>
          <w:rPr>
            <w:rFonts w:ascii="arial" w:eastAsia="arial" w:hAnsi="arial" w:cs="arial"/>
            <w:i/>
            <w:color w:val="0077CC"/>
            <w:sz w:val="20"/>
            <w:u w:val="single"/>
            <w:shd w:val="clear" w:color="auto" w:fill="FFFFFF"/>
            <w:lang w:val="en-US" w:eastAsia="en-US" w:bidi="ar-SA"/>
          </w:rPr>
          <w:t>https://www.int-res.com/abstracts/meps/v636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MSTRUCK-7027275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11 Research Articles in March 7, 2019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2019 Friday 7:02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11 research articles on the following topics in its March 7,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and demographic factors influence the spatial genetic structure of an intertidal barnacle in central-northern Chile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gradients shape the combined effects of multiple parasites on oyster hosts in the northern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baselines and benchmarks for fish biomass: comparing remote reefs and fisheries closures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Grouping reduces the metabolic demand of a social squid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Host growth and survivorship varies with endosymbiotic algal partner in developing cnidarians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Incorporation of oil into diatom aggregates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Increasing the harvest for mussels Mytilus edulis without harming oystercatchers Haematopus ostralegus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Influence of larval traits on dispersal and connectivity patterns of two exploited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 in central Chile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Inhibition of coral settlement at multiple spatial scales by a pervasive algal competitor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Physical and ecological factors explain the distribution of Ross Sea Weddell seals during the breeding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Staying ahead of invaders: using species distribution modeling to predict alien species' potential niche shifts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March 2019 edition of the Development and Psychopathology Journal can be viewed at </w:t>
      </w:r>
      <w:hyperlink r:id="rId205" w:history="1">
        <w:r>
          <w:rPr>
            <w:rFonts w:ascii="arial" w:eastAsia="arial" w:hAnsi="arial" w:cs="arial"/>
            <w:i/>
            <w:color w:val="0077CC"/>
            <w:sz w:val="20"/>
            <w:u w:val="single"/>
            <w:shd w:val="clear" w:color="auto" w:fill="FFFFFF"/>
            <w:lang w:val="en-US" w:eastAsia="en-US" w:bidi="ar-SA"/>
          </w:rPr>
          <w:t>https://www.int-res.com/abstracts/meps/v612</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MSTRUCK-6640189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interpretation centre to come up at Galgibaga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Panaji: A nearly 200sqm mangrove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interpretation centre will soon be set up at Galgibaga in Canacona by the conservator of forests, wildlife and eco-tourism. The proposal was recently approved by the Goa coastal zone management authority (GCZMA).GCZMA had earlier drawn up a plan for the state's four Olive Ridley turtle nesting sites in the state based on which 'no-take zones' on these beaches were demarcated to help preserve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activities are permitted in these zones. Galgibaga and Agonda beaches in Canacona, and Morjim and Mandrem beaches in Pernem are turtle nesting sites for Olive Ridleys. Tourists and visitors are permitted to enter the 'no-take zones' but no extraction of natural resources (known as extractive activities) or putting up shacks is allowed. Similarly riding of bikes on the beach, parties, bright lights is also prohibited. The interpretation centre will help visitors understand the ecological importance of mangroves, turtle nesting sites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Meanwhile the state forest department continues to maintain and enrich the beach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including sand dunes with native beach vegetation species. While conserving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turtle nesting sites, the government plans to strike a balance between conservation efforts and livelihood for locals. Hence it was decided to set up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interpretation centres at Morjim and Galgibaga to attract visitors. The centre will create awareness on turtle nesting among locals and tourists. The area of the nesting sites beyond the 'no take zones' are marked as 'sustainable tourism zones'.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Dec. 12, 2019 Edition (Vol. 632)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including the following topics, in its Dec. 12,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Coral reef fish communities, diversity, and their fisheries and biodiversity status in East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Duality of trophic supply and hydrodynamic connectivity drives spatial patterns of Pacific oyster recruitment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Dynamic foraging by Risso's dolphins revealed in four dimensions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Macrofaunal irrigation traits enhance predictability of nutrient fluxes across the sediment-water interface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Mangrove and mudflat food webs are segregated across four trophic levels, yet connected by highly mobile top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Novel applications of animal-borne Crittercams reveal thermocline feeding in two species of manta 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Nutrient storage and utilization in relation to reproductive condition of the New Zealand scallop Pecten novaezelandiae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Otolith-based growth reconstructions in young-of-year Atlantic silversides Menidia menidia and their implications for sex-selective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Patch size and density of canopy-forming kelp modify influences of ecosystem engineering on understorey algal and sessile invertebrate assemblages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Re-examining trophic dead ends: stable isotope values link gelatinous zooplankton to leatherback turtles in the California Current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Regenerative bioturbation by intertidal burrowing crabs modifies microphytobenthic composition and enhances primary production in SW Atlantic mudflats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Sitka periwinkle grazing behaviour related to trematode infection: a multi-site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niches determined from fatty acid profiles of sympatric coral reef mesopredators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December 2019 edition of the Development and Psychopathology Journal can be viewed at </w:t>
      </w:r>
      <w:hyperlink r:id="rId220" w:history="1">
        <w:r>
          <w:rPr>
            <w:rFonts w:ascii="arial" w:eastAsia="arial" w:hAnsi="arial" w:cs="arial"/>
            <w:i/>
            <w:color w:val="0077CC"/>
            <w:sz w:val="20"/>
            <w:u w:val="single"/>
            <w:shd w:val="clear" w:color="auto" w:fill="FFFFFF"/>
            <w:lang w:val="en-US" w:eastAsia="en-US" w:bidi="ar-SA"/>
          </w:rPr>
          <w:t>https://www.int-res.com/abstracts/meps/v632</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MSTRUCK-6958958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16 Research Articles in July 30, 2019 Edition (Vol. 623)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2019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16 research articles on the following topics in its July 30,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Behavioral response of eastern oyster Crassostrea virginica larvae to a chemical settlement cue is not impaired by low 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Changes in long-lived rockfishes after more than a decade of protection within California's largest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Density-dependent condition and growth of invasive lionfish in the northern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Diverse resource-use strategies in a large-bodied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predator guild: evidence from differential use of resource subsidies and intraspecific isotopic variation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Drivers of abundance and biomass of Brazilian parrotfishes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temperature and demography on the phenology of loggerhead sea turtles in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effects on the spatiotemporal variability of purpleback flying squid in Xisha-Zhongsha waters, South China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Fine-scale movements of juvenile blacktip reef sharks Carcharhinus melanopterus in a shallow nearshore nursery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 fish condition: contrasting pathways for European hake in the western Mediterranean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Growth, energy storage, and feeding patterns reveal winter mortality risks for juvenile Pacific herring in Prince William Sound, Alaska,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Integrating remote sensing and diver observations to predict the distribution of invasive lionfish on Bahamian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Life on the edge: incubation behaviour and physiological performance of squat lobsters in oxygen-minimum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Light comfort zone in a mesopelagic fish emerges from adaptive behaviour along a latitudinal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Movement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young-of-the-year blue sharks Prionace glauca and shortfin makos Isurus oxyrinchus within a putative binational nursery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Resistance to starvation in settling spiny lobsters in warming coastal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Spatio-temporal patterns in fin whale Balaenoptera physalus habitat use in the northern Gulf of St. Lawrence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July 30 edition of the Development and Psychopathology Journal can be viewed at </w:t>
      </w:r>
      <w:hyperlink r:id="rId228" w:history="1">
        <w:r>
          <w:rPr>
            <w:rFonts w:ascii="arial" w:eastAsia="arial" w:hAnsi="arial" w:cs="arial"/>
            <w:i/>
            <w:color w:val="0077CC"/>
            <w:sz w:val="20"/>
            <w:u w:val="single"/>
            <w:shd w:val="clear" w:color="auto" w:fill="FFFFFF"/>
            <w:lang w:val="en-US" w:eastAsia="en-US" w:bidi="ar-SA"/>
          </w:rPr>
          <w:t>https://www.int-res.com/abstracts/meps/v623</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MSTRUCK-6806654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13 Research Articles in June 4, 2019 Edition (Vol. 619)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2019 Wednesday 11:47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13 research articles on the following topics in its June 4,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Acclimation and adaptation of the coastal calanoid copepod Acartia tonsa to ocean acidification: a long-term laboratory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Field evidence of interpopulation variation in oocyte size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under contrasting temperature and food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parasitism on bioturbation: from host to ecosystem 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Kelp forest POM during upwelling and downwelling conditions: using stable isotopes to differentiate between detritus and phytoplankton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salinity and sediment stress on sea urchin Evechinus chloroticus larvae has latent effects on juvenile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Predicting large-scale habitat suitability for cetaceans off Namibia using MinxEnt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Reproductive success in the European shag is linked to annual variation in diet and foraging trip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Scale-specific density dependence in North Sea sandeel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Should I stay or should I go? Intra-population variability in movement behaviour of wide-ranging and resident coastal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Stable isotope analysis indicates resource partitioning and trophic niche overlap in larvae of four tuna species in the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Temporal and intra-population patterns in polar bear foraging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western Hudson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niche changes during settlement in the Argentine hake Merluccius hubbsi reveal the importance of pelagic food post metamorphosis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Year-round tracking reveals multiple migratory tactics in a sentinel North Pacific seabird, Cassin's auklet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2019 edition of the Development and Psychopathology Journal can be viewed at </w:t>
      </w:r>
      <w:hyperlink r:id="rId236" w:history="1">
        <w:r>
          <w:rPr>
            <w:rFonts w:ascii="arial" w:eastAsia="arial" w:hAnsi="arial" w:cs="arial"/>
            <w:i/>
            <w:color w:val="0077CC"/>
            <w:sz w:val="20"/>
            <w:u w:val="single"/>
            <w:shd w:val="clear" w:color="auto" w:fill="FFFFFF"/>
            <w:lang w:val="en-US" w:eastAsia="en-US" w:bidi="ar-SA"/>
          </w:rPr>
          <w:t>https://www.int-res.com/abstracts/meps/v619</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MSTRUCK-6763663 TeamManager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16 Research Articles in Sept. 26, 2019 Edition (Vol. 627)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2019 Friday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16 research articles, including the following topics, in its Sept. 26,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Behavioural ontogeny of bearded seals Erignathus barbatus through the first year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Evaluation of four stock discrimination methods to assign individuals from mixed-stock fisheries using genetically validated baseline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Grazing halos on coral reefs: predation risk, herbivore density, and habitat size influence grazing patterns that are visible from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Landfast sea ice-benthic coupling during spring and potential impacts of system changes on food web dynamics in Eclipse Sound, Canadian Arctic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Microtopographic refuges enhance recruitment and survival but inhibit growth of propagules of the tropical macroalga Sargassum swartzii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Ocean acidification and food limitation combine to suppress herbivory by the gastropod Lacuna vincta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Pursuit-diving seabird endures regime shift involving a three-decade decline in forage fish mass and abundance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Spatial patterns of functional diversity and composition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benthic ciliates along the coast of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cost of emersion for the barnacle Balanus glandula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Uncertainties in variable fluorescence and 14C methods to estimate primary production: a case study in the coastal waters off the Korean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Variability in at-sea foraging behaviour of little penguins Eudyptula minor in response to finescale environmental features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Winter extratropical cyclone influence on seabird survival: variation between and within common eider Somateria mollissima populations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September 2019 edition of the Development and Psychopathology Journal can be viewed at </w:t>
      </w:r>
      <w:hyperlink r:id="rId244" w:history="1">
        <w:r>
          <w:rPr>
            <w:rFonts w:ascii="arial" w:eastAsia="arial" w:hAnsi="arial" w:cs="arial"/>
            <w:i/>
            <w:color w:val="0077CC"/>
            <w:sz w:val="20"/>
            <w:u w:val="single"/>
            <w:shd w:val="clear" w:color="auto" w:fill="FFFFFF"/>
            <w:lang w:val="en-US" w:eastAsia="en-US" w:bidi="ar-SA"/>
          </w:rPr>
          <w:t>https://www.int-res.com/abstracts/meps/v627</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MSTRUCK-6872169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11 Research Articles in March 21, 2019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2019 Friday 6:24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11 research articles on the following topics in its March 21,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Circumpolar patterns in Antarctic krill larval recruitment: an environmentally driven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spatial scale, species aggregation and balancing on carbon flows and ecological network analysis indicators of food webs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Extreme reduction in nutritional value of a key forage fish during the Pacific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 of 2014-2016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Importance of toothfish in the diet of generalist subantarctic killer whales: implications for fisheries interactions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Integrating prey dynamics, diet, and biophysical factors across an estuary seascape for four fish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Isotopic niche and resource sharing among young sharks (Carcharodon carcharias and Isurus oxyrinchus) in Baja California,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Low-salinity tolerance of early-stage oyster larvae from a mesohaline estuary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Macroalgal height is more important than species identity in driving differences in the distribution and behavior of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Relationships between isotopic ratios, body condition and breeding success in a High Arctic seabird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Subsets of food webs cannot be used as a substitute to assess the functioning of entire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Temporal variation in dispersal modifies dispersal-diversity relationships in an experimental seagrass metacommunity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March 2019 edition of the Development and Psychopathology Journal can be viewed at </w:t>
      </w:r>
      <w:hyperlink r:id="rId252" w:history="1">
        <w:r>
          <w:rPr>
            <w:rFonts w:ascii="arial" w:eastAsia="arial" w:hAnsi="arial" w:cs="arial"/>
            <w:i/>
            <w:color w:val="0077CC"/>
            <w:sz w:val="20"/>
            <w:u w:val="single"/>
            <w:shd w:val="clear" w:color="auto" w:fill="FFFFFF"/>
            <w:lang w:val="en-US" w:eastAsia="en-US" w:bidi="ar-SA"/>
          </w:rPr>
          <w:t>https://www.int-res.com/abstracts/meps/v613</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MSTRUCK-6661245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14 Research Articles in Oct. 10, 2019 Edition (Vol. 628)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2019 Friday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14 research articles on the following topics in its Oct. 10,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Abiotic conditions are not sufficient to predict spatial and interannual variation in abundance of Ciona intestinalis in Nova Scotia,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drivers of rocky reef fish biomass density from the Southern California Bight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Benthic communities of the Filchner Region (Weddell Sea, Antarctica)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Benthic trophic networks of the southern North Sea: contrasting soft-sediment communities share high food web similarity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Changes over three decades in feeding success of young American Shad Alosa sapidissima are influenced by invading zebra mussels Dreissena polymorpha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Chemosynthetic bacterial signatures in Frenulata tubeworm Oligobrachia sp. in an active mud volcano of the Canadian Beaufort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Ecological niche modelling of cold-water corals in the Southern Ocean (N Antarctic), present distribution and future projections due to temperature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Ecosystem services of restored oyster reefs in a Chesapeake Bay tributary: abundance and foraging of estuarine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Effect of seagrass nutrient content and relative abundance on the foraging behavior of green turtles in the face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plant invasion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Effects of windscape on three-dimensional foraging behaviour in a wide-ranging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predator, the northern gannet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Identifying foraging habitats of adult female long-nosed fur seal Arctocephalus forsteri based on vibrissa stable isotopes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Prey differences drive local genetic adaptation in Antarctic fur seals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Squid in the diet of Antarctic fur seals: potential links to oceanographic conditions and Antarctic krill abundance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Variability in stable isotope values of South African Laminariales, Ecklonia maxima and Laminaria pallida, over different spatial and temporal scales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October 2019 edition of the Development and Psychopathology Journal can be viewed at </w:t>
      </w:r>
      <w:hyperlink r:id="rId260" w:history="1">
        <w:r>
          <w:rPr>
            <w:rFonts w:ascii="arial" w:eastAsia="arial" w:hAnsi="arial" w:cs="arial"/>
            <w:i/>
            <w:color w:val="0077CC"/>
            <w:sz w:val="20"/>
            <w:u w:val="single"/>
            <w:shd w:val="clear" w:color="auto" w:fill="FFFFFF"/>
            <w:lang w:val="en-US" w:eastAsia="en-US" w:bidi="ar-SA"/>
          </w:rPr>
          <w:t>https://www.int-res.com/abstracts/meps/v628</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MSTRUCK-6888939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Team studies whale features, survival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Bulletin (Bend,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EO Media Group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Allayana Darrow Mail Tribune (Medford)</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website created by researchers at Oregon State University brings the realities of life undersea to the surface, offering a chance for the public to virtually meet whales that have survived propeller injuries, fishing gear entanglements and changes in prey availability due to shifting ocean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website, individuwhale.com, covers ongoing research, information about gray whales, and stressors the animals face due to human activity.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Descriptions of each whale include distinguishing features, length of time in observation, feeding habits, birth, health history and body condition. Meet Scarlett, a Pacific Northwest resident since the mid-1990s, or Buttons, a chameleon of the sea.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whales gained their nicknames from researchers in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the OSU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The team has cataloged nearly 200 whales in the Pacific Coast Feeding Group with unique names and identification numbers.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share with Oregonians, and the public in general, the stories of these whales because they are residents of Oregon like us, and they have personalities and stories to tell," said lead researcher Leigh Torres.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majority of gray whales in the eastern north Pacific traverse the Oregon Coast on their winter migration route to Mexico's breeding grounds, before turning north in March to find summer feeding grounds between Alaska and Russia. The research team studies a population of gray whales that sticks around the West Coast in the summer months, known as the Pacific Coast Feeding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and the research team have conducted annual health exams and research on the population since 2016.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Boats and drones are used to spot whales, then researchers collect fecal samples in their wake, which can be analyzed for reproduction and stress markers.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Drone images allow for documentation of body condition and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featured whales: Sole, first sighted in 1999, always returns to a 3.2-mile area around Newport/Depoe Bay.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incredible level of site fidelity for an animal that can migrate 20,000 (kilometers) in a year," according to Sole's IndividuWhale profile. "It's amazing how reliably we found Sole in her 'predictable patch of the ocean,' where most of the time we see her foraging, so she must like the prey on the menu here and be very good at catching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Roller Skate, first identified as a calf in 2015, was spotted four years later with fishing line tangled around her fluke. In 2020, she was found diving a bit differently, having survived a "very gnarly embedded wound, and part of her fluke was effectively amputated," said doctoral student Lisa Hildebrand.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website, the research team hopes to educate the public about threats facing the state's gray whale population. One featured whale, Zorro, was once a regular in the group, but has not been spotted in 2021, according to the research team.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Responding to a decline in the number of whales observed each summer in the Oregon study area, the research team investigates feeding strategies in certain habitats, and the connection between a decline in kelp density and decreased prey availability.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Port Orford, the team collects data on kelp health, urchin density, zooplankton and gray whale foraging. Over the past six years, the team documented a "coincident and dramatic increase in urchin density and decline in kelp health," and decreased zooplankton prey and whale foraging.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people to understand the connection between their behavior and these individual whales," Torres said. "We're trying to reach those everyday ocean users. If everyone changes one behavior, like slowing down while boating near the reefs where gray whales feed, reducing use of plastics that pollute the ocean and removing recreational crabbing gear promptly so animals don't get tangled in it, these are all things that can make a huge difference."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88" style="position:absolute;z-index:2517800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Copyright 2021 Tribune Content Agency.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9" style="position:absolute;z-index:251863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 resident gray whale Scarlett is seen here with her calf Rose on her back.Photos: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Oregon State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Roller Skate, an Oregon resident gray whale, was photographed prior to an entanglement with fishing line, top, and a few years later, bottom, after a portion of her fluke was effectively amputated due to the entanglement.Geospatial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Oregon State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Scarlett, an Oregon resident gray whale known for a distinctive scar on her back, is seen with a boat in the background.Geospatial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Oregon State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This image shows a propeller scar on Equal, an Oregon resident gray whale.Geospatial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Oregon State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74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 xml:space="preserve">UTRGV </w:t>
        </w:r>
      </w:hyperlink>
      <w:hyperlink r:id="rId2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Camp Teaches Area High School Students About </w:t>
        </w:r>
      </w:hyperlink>
      <w:hyperlink r:id="rId2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Research, Human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2018 Wednesday 7:11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RIO GRANDE VALLEY, Texas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Texas Rio Grande Valley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loud rumbling of the Ridley's boat motor could barely drown out the shouts of delight and awe as the high school students scrambled about the starboard rail to catch a glimpse of a creature some had never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dolphin!" one excited student said. "There's two of them!" another chimed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small pod of dolphins was trailing alongside the Ridley, their silvery heads breaking in and out of the boat's wake during a recent Hands-On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Camp field trip offered by the UTRGV Coastal Studies Laboratory, a facility of the School of Earth, Environmental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(SEEMS).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held out their smart phones in hopes of capturing the perfect picture to keep as just one of the many memories collected on the vessel that day. From dolphins to blowfish, they were able to see and touch some of the unique creatures living in the Gulf of Mexico and learn how each creature is affected by our human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Ridley, UTRGV's learning mobile lab, hosted the high school students from around the Valley for a six-hour cruise along the bay and into the Arroyo Colorado. As part of a working research voyage, the group swapped out umbrellas and beach towels for discovery scopes and fluorescent lights, to learn how to gather and record samples for testing.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hands-on camp for high school students which affords them the opportunity to expand on what they've learned in the classrooms - the theory and principles that are involved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and put them into practice here in the field," said Joseph Kowalski, a biologist and UTRGV research associate.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got to test their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skills out on the open water after a week of learning at the UTRGV Coastal Studies Labs in Port Isabel. The students, mostly incoming seniors, were able to interact with professional scientists and learn how to become more environmentally responsible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Ridley, the students tested the primary productivity of photosynthesis via changing factors such as light, nutrients and light penetration in the water along the Laguna Madre.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studying saturation and dissolved oxygen, so we left these samples alone four hours in a sealed environment, with no light, so there wouldn't be any plankton for respiration," said Daniel Santos, a student at Lamar Academy in McAllen. "This would lower the amount of dissolved oxygen and the percentage of saturation, which we've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 high school students take a break from conducting research tests on the Laguna Madre to watch a pod of dolphins frolicking in the wake of UTRGV's floating classroom, the Ridley. The students were part of UTRGV's recent Hands-On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Camp, offered by the Coastal Studies Laboratory of the UTRGV School of Earth, Environmental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(SEEMS). It was the first time some of the students had seen dolphins in their natural environment. (UTRGV Photo by David 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Camp's primary focus was to allow students to learn the production patterns in the Laguna Madre, but students also were testing changes in salinity as they moved from the Laguna Madre into the Arroyo Colorado, which introduces fresh water into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Arroyo Colorado is a freshwater agricultural and municipal drain, so when it rains or when people take showers or flush toilets, it goes into the arroyo for a portion of the Valley," Kowalski said. "All that water ends up in the ocean, so what we are doing is trying to understand the influence of a freshwater source and determining its influence on phytoplankton - plankton consisting of microscopic plants - and animal abundance."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end of the camp, students had learned about faunal diversity along the salinity gradient in the Laguna Madre - basically, what kinds of fauna are found along the route, given the varying levels of salt in the water - as well as the diversity of plankton along that gradient. They also investigated the presence of plastic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within the area, and conducted tests to study the human influence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two tests to look for the human footprint, one dealing with optimal brighteners," Kowalski said. "When you wash clothes and they start to fade, you use detergents like Tide because they have optical brighteners, but this is also a parallel indicator for pollution because that waste water goes into the arroyo."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first time on a boat for some of the students, much less conducting tests like actual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a really neat experience," said Josiah Cabela, a homeschooled student from McAllen. "I got to see a blowfish. It was my first time seeing a blowfish and we got to take all these water samples from three different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Kowalski stressed the importance of being able to apply the scientific approaches learned during the camp to the real world, regardless of what field of study students wanted to pursue.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scientific method is the scientific method, and it works no matter what field you go into. So it's the approach to thinking and problem solving that is really more valuable than the details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a vehicle to become better informed scientists, better informed thinkers and problem solvers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MSTRUCK-6374421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81"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14 Research Articles in Feb. 1, 2019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2019 Friday 7:02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14 research articles on the following topics in its Feb. 1,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Characterization of Pacific oyster Crassostrea gigas proteomic response to natural environmental differences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implications for reproductive success: temperature effect on penis development in the barnacle Semibalanus balanoides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Coastal waters freshening and extreme seasonality affect organic matter sources, quality, and transfers in a High Arctic fjord (Young Sound, Greenland)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Density-dependent growth of bivalves dominating the intertidal zone of Banc d'Arguin, Mauritania: importance of feeding mode, habitat and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Effective population size of the critically endangered east Australian grey nurse shark Carcharias taurus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Micro- and macroscale factors affecting fish assemblage structure in the rocky intertidal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Population genetics and biophysical modeling inform metapopulation connectivity of the Caribbean king crab Maguimithrax spinosissimus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Respiration rates and active carbon flux of mesopelagic fishes (Family Myctophidae) in the Scotia Sea, Southern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Sharks in the forest: relationships between kelp physical-complexity attributes and egg deposition sites of the red-spotted catshark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Short-term temporal variation in inshore/offshore feeding and trophic niche of Atlantic salmon Salmo salar off West Greenland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Spatio-temporal variation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traits reveals community-wide responses to environmental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Too hot for sex: mating behaviour and fitness in the intertidal barnacle Fistulobalanus albicostatus under extreme heat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Tracking the decline of the world's largest seabream against policy adjustments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February 2019 edition of the Development and Psychopathology Journal can be viewed at </w:t>
      </w:r>
      <w:hyperlink r:id="rId282" w:history="1">
        <w:r>
          <w:rPr>
            <w:rFonts w:ascii="arial" w:eastAsia="arial" w:hAnsi="arial" w:cs="arial"/>
            <w:i/>
            <w:color w:val="0077CC"/>
            <w:sz w:val="20"/>
            <w:u w:val="single"/>
            <w:shd w:val="clear" w:color="auto" w:fill="FFFFFF"/>
            <w:lang w:val="en-US" w:eastAsia="en-US" w:bidi="ar-SA"/>
          </w:rPr>
          <w:t>https://www.int-res.com/abstracts/meps/v610</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MSTRUCK-6640252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 xml:space="preserve">Blasting risk to </w:t>
        </w:r>
      </w:hyperlink>
      <w:hyperlink r:id="rId28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9"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Advertiser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Geelong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JEFFERSON</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SEISMIC blasting of the Otway Basin due to start today has the potential to decimate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say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Schlumberger Australia Pty Ltd hopes to identify potential recoverable hydrocarbon - natural gas, oil, and coal reserves - in the Otway Basin.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survey area is about 93,000"km2 off the coasts of South Australia, Victoria and Tasmania, including 18km south of Portland in water depths ranging from 50m to 5600m.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Lisa Deppeler, spokeswoman for the Otways Climate and Environment Action Network (OCEAN), said the impacts could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Deppeler said seismic blasting involved a survey vessel, Nordic Explorer, towing an array of air guns that release blasts (259 decibels) every 10 to 15 seconds, 24 hours a day, seven days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moment there is a Senate inquiry into the effects of seismic blasting because not enough was known about the negative impacts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growing scientific evidence that it damages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Ms Deppeler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have shown seismic blasting kills scallops and vast areas of krill and zooplankton. Whales and dolphins are impacted negatively but we don't know to what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fishermen report areas that are void of crayfish for years, post seismic testing.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time when our country is burning and we should be transitioning away from fossil fuels, this vandalism of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is just crazy." Victorian Rock Lobster Association secretary Pauline Nolle said the survey had the potential to set back the rock lobster industry by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evidence that it impacts their immune system and their balance organs,"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survey is not on our fishing grounds so it's not impacting the adult rock lobsters.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spend their first two years in the zooplankton before taking six to seven years to grow in the reef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that cohort is destroyed it would probably take eight years for that to come up in our fishing so it can take a long time before any impact is seen."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observers and passive acoustic monitoring observers will be aboard the survey vessel to watch for whales.Schlumberger Australia Pty Ltd was approached for comment but failed to respond by deadline.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296"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16 Research Articles in Aug. 15, 2019 Edition (Vol. 624)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2019 Friday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16 research articles, including the following topics, in its Aug. 15,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Assessment of acclimatization and subsequent survival of corals during repeated natural thermal stress events in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Climate change shifts the spawning ground northward and extends the spawning period of chub mackerel in the western North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Counter-directional latitudinal clines of size at upstream migration between two adjacent water bodies in a Japanese amphidromous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Estimating site-specific spawning parameters for a spawning aggregation: an example with spotted seatrout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Fish population growth in the Gulf of St Lawrence: effects of climate, fishing and predator abundance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Macrobenthic functional trait diversity at multiple scales along a subtropical estuarine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Mechanisms for sex-based segregation in foraging behaviour by a polygynous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carnivore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Multiple niche-based analyses reveal the dual life of an intertidal reef predator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Mussel seed is highly plastic to settling conditions: the influence of waves versus tidal emergence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Non-linear effects of macrofauna functional trait interactions on biogeochemical fluxes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sediments change with environmental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Ontogenetic trends in resource partitioning and trophic geography of sympatric skates (Rajidae) inferred from stable isotope composition across eye lenses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Origin of organic carbon in the topsoil of Wadden Sea salt marshes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Phytoplankton community structure response to groundwater-borne nutrients in the Inland Bays, Delaware,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Simultaneous estimation of dispersal and survival of the gulf killifish Fundulus grandis from a batch-tagging experiment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structuring and life history connectivity of Antarctic silverfish along the southern continental shelf of the Weddell Sea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August 2019 edition of the Development and Psychopathology Journal can be viewed at </w:t>
      </w:r>
      <w:hyperlink r:id="rId297" w:history="1">
        <w:r>
          <w:rPr>
            <w:rFonts w:ascii="arial" w:eastAsia="arial" w:hAnsi="arial" w:cs="arial"/>
            <w:i/>
            <w:color w:val="0077CC"/>
            <w:sz w:val="20"/>
            <w:u w:val="single"/>
            <w:shd w:val="clear" w:color="auto" w:fill="FFFFFF"/>
            <w:lang w:val="en-US" w:eastAsia="en-US" w:bidi="ar-SA"/>
          </w:rPr>
          <w:t>https://www.int-res.com/abstracts/meps/v624</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MSTRUCK-6824340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0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15 Research Articles in Sept. 12, 2019 Edition (Vol. 626)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2019 Friday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15 research articles, including the following topics, in its Sept. 12,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Behavioural and eco-physiological responses of the mussel Mytilus galloprovincialis to acidification and distinct feeding regimes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Direct and indirect effects of climate change squeeze the local distribution of a habitat-forming seaweed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drivers of beluga whale Delphinapterus leucas habitat use in the Mackenzie Estuary, Northwest Territories,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Evidence of coral bleaching avoidance, resistance and recovery in the Maldives during the 2016 mass-bleaching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Infestation biology of Phallusia nigra (Tunicata, Phlebobranchia) on hard corals in a subtropical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Long-term growth trends of massive Porites corals across a latitudinal gradient in the Indo-Pacific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Microhabitats can be recruitment refuges and sinks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Pingers reduce the activity of Burmeister's porpoise around small-scale gillnet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Recruitment limitation and competent settlement of sesarmid crab larvae within East African mangrove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Resource utilization of puffer fish in a subtropical bay as revealed by stable isotope analysis and food web modeling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Spatial community structure of groundfish is conserved across the Gulf of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Temperature and salinity influence on element incorporation into Mytilus galloprovincialis larvae shells: discerning physiological from environmental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Variation in the effects of ocean acidification on shell growth and strength in two intertidal gastropods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Varied breeding responses of seabirds to a regime shift in prey base in the Gulf of Maine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September 2019 edition of the Development and Psychopathology Journal can be viewed at </w:t>
      </w:r>
      <w:hyperlink r:id="rId305" w:history="1">
        <w:r>
          <w:rPr>
            <w:rFonts w:ascii="arial" w:eastAsia="arial" w:hAnsi="arial" w:cs="arial"/>
            <w:i/>
            <w:color w:val="0077CC"/>
            <w:sz w:val="20"/>
            <w:u w:val="single"/>
            <w:shd w:val="clear" w:color="auto" w:fill="FFFFFF"/>
            <w:lang w:val="en-US" w:eastAsia="en-US" w:bidi="ar-SA"/>
          </w:rPr>
          <w:t>https://www.int-res.com/abstracts/meps/v626</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MSTRUCK-6852983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13 Research Articles in April 18, 2019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2019 Friday 7:51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13 research articles on the following topics in its April 18,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in situ study of production from diel oxygen modelling, oxygen exchange, and electron transport rate in the kelp Ecklonia radiata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Automated identification of benthic epifauna with computer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 of suspended sediments on the pumping rates of three species of glass sponge in situ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Estimating the density of resident coastal fish using underwater cameras: accounting for individual detectability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Food sources of macrozoobenthos in an Arctic kelp belt: trophic relationships revealed by stable isotope and fatty acid analyses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Gauging benthic recovery from 20th century pollution on the southern California continental shelf using bivalves from sediment cores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Hidden predators on coral reefs: muricid consumption of vermetids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shelf oceanographic variability on alternate foraging strategies in long-nosed fur seals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genetic connectivity in a fouling amphipod among man-made structures in the southern North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Multi-tissue stable isotope analysis reveals resource partitioning and trophic relationships of large reef-associated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Relative performance of eelgrass genotypes shifts during an extreme warming event: disentangling the roles of multiple traits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Revisiting the bioacoustics of European spiny lobsters Palinurus elephas: comparison of antennal rasps in tanks and in situ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Sympatric seals use different habitats in an Arctic glacial fjord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April 2019 edition of the Development and Psychopathology Journal can be viewed at </w:t>
      </w:r>
      <w:hyperlink r:id="rId313" w:history="1">
        <w:r>
          <w:rPr>
            <w:rFonts w:ascii="arial" w:eastAsia="arial" w:hAnsi="arial" w:cs="arial"/>
            <w:i/>
            <w:color w:val="0077CC"/>
            <w:sz w:val="20"/>
            <w:u w:val="single"/>
            <w:shd w:val="clear" w:color="auto" w:fill="FFFFFF"/>
            <w:lang w:val="en-US" w:eastAsia="en-US" w:bidi="ar-SA"/>
          </w:rPr>
          <w:t>https://www.int-res.com/abstracts/meps/v615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MSTRUCK-6703466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Univ Shanghai Ocean's Patent Application for </w:t>
        </w:r>
      </w:hyperlink>
      <w:hyperlink r:id="rId32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Fish Water </w:t>
        </w:r>
      </w:hyperlink>
      <w:hyperlink r:id="rId32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Toxicity Test Method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Global IP News. Shipping and </w:t>
      </w:r>
      <w:r>
        <w:rPr>
          <w:rFonts w:ascii="arial" w:eastAsia="arial" w:hAnsi="arial" w:cs="arial"/>
          <w:color w:val="000000"/>
          <w:sz w:val="20"/>
          <w:lang w:val="en-US" w:eastAsia="en-US" w:bidi="ar-SA"/>
        </w:rPr>
        <w:t>Marine</w:t>
      </w:r>
      <w:r>
        <w:rPr>
          <w:rFonts w:ascii="arial" w:eastAsia="arial" w:hAnsi="arial" w:cs="arial"/>
          <w:color w:val="000000"/>
          <w:sz w:val="20"/>
          <w:lang w:val="en-US" w:eastAsia="en-US" w:bidi="ar-SA"/>
        </w:rPr>
        <w:t xml:space="preserve">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Publication Name: Shipping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Patent NewsPatent Application Number: CN201910624920 20190711Patent Publication Number: CN110275005 (A)International Patent Classification Codes: G01N33/18Cooperative Patent Classification Codes: G01N33/186 (CN)Patent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March 24 -- State Intellectual Property Office of China has received Univ Shanghai Ocean's patent application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toxicity test method. Zhang Nahui, Ling Yun, Peng Ziran and Zhu Ying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CN201910624920 20190711. The patent publication number is CN110275005 (A). International Patent Classification code is G01N33/18. Cooperative Patent Classification code is G01N33/186 (CN).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Intellectual Property Office of China has released the abstract. According to the abstract, "The invention discloses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toxicity test method. The method comprises the following steps of selecting gobies as tested fish species and domesticating in standard water which has a same water quality condition as a tested water sample; preparing a stock solution of the water sample to be tested; selecting a concentration gradient range through acute toxicity and chronic toxicity trial tests of the gobies, setting a concentration gradient with a small difference, taking sea water as a contrast group, and taking the water sample to be tested as a test group; simultaneously, carrying out acute toxicity and chronic toxicity tests of the gobies, recording changes in the gobies and the environment, carrying out variance analysis on data, and drawing a mortality curve of the gobies; and determining water quality toxicity through combining a physical condition of the gobies and water body index changes. Problems that current domestic research on a fish toxicity test is relatively simple, and there is aquatic ecotoxicity test method suitable for a salt-containing condition are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Science and Tech Applies for Patent on Management System for the Ecological Environment of Sea 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Environmental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2020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Enviornmental Patent NewsPatent Application Number: KR20170170775 20171212Patent Publication Number: KR20190070193 (A)International Patent Classification Codes: A01K61/10, A01K61/54, A01K63/04Cooperative Patent Classification Codes: Y02A40/81 (EP)Patent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Seoul, Nov. 15 --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and Tech has applied for Korean patent for management system for the ecological environment of sea farm. Yang Se Hee and Ji Sung developed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KR20170170775 20171212. The patent publication number is KR20190070193 (A). International Patent Classification codes are A01K61/10, A01K61/54 and A01K63/04. Cooperative Patent Classification code is Y02A40/81 (EP).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abstract of the patent published by the Korean Intellectual Property Office states: "The present invention relates to a management system for an ecological environment of sea farm. More specifically, the present invention relates to a management system for an ecological environment of sea farm that can create a suitable ecological environment for fish and shellfish by controlling the temperature of a growing space formed by farming nets of sea farm. The management system for an ecological environment of sea farm of the present invention pulls seawater under the water surface and supplies the pulled seawater to a growing space where fish and shellfish are farmed, and thus, with a simple structure, controls the appropriate temperature of the growing space and at the same time induces seawater circulation therein, thereby capable of easily creating an ecological environment suitable for growing fish and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2020,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14 Research Articles in July 18, 2019 Edition (Vol. 622)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2019 Friday 6:41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14 research articles on the following topics in its July 18,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Behavioural patterns of the soft-shell clam Mya arenaria: implications for benthic oxygen and nitrogen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Cape fur seals (Arctocephalus pusillus pusillus) adjust traversing behaviour with lunar conditions in the high white shark (Carcharodon carcharias) density waters of Mossel Bay,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Changes in macrofaunal biological traits across estuarine gradients: implications for the coastal nutrient filter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Competitive interactions among juvenile and adult life stages of northern Gulf of Mexico red snapper Lutjanus campechanus and a tropical range-expanding congener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Density dependent grazing rates in a natural microzooplankton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Detecting respiratory bacterial communities of wild dolphins: implications for animal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drivers of abundance and residency of a large migratory shark, Carcharhinus leucas, inshore of a dynamic western boundary current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Flow velocity and nutrient uptake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canopies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Modeling the dynamic habitats of mobile pelagic predators (Makaira nigricans and Istiompax indica) in the eastern Pacific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Nutritional sources of meio- and macrofauna at hydrothermal vents and adjacent areas: natural-abundance radiocarbon and stable isotope analyses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Phytoplankton communities and size-fractioned chlorophyll a in newly opened summer waters of the central Arctic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Response of reef corals and fish at Osprey Reef to a thermal anomaly across a 30 m depth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Sex differences in migration and demography of a wide-ranging seabird, the northern gannet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Trophic interactions between migratory seabirds, predatory fishes and small pelagics in coastal West Africa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July 2019 edition of the Development and Psychopathology Journal can be viewed at </w:t>
      </w:r>
      <w:hyperlink r:id="rId335" w:history="1">
        <w:r>
          <w:rPr>
            <w:rFonts w:ascii="arial" w:eastAsia="arial" w:hAnsi="arial" w:cs="arial"/>
            <w:i/>
            <w:color w:val="0077CC"/>
            <w:sz w:val="20"/>
            <w:u w:val="single"/>
            <w:shd w:val="clear" w:color="auto" w:fill="FFFFFF"/>
            <w:lang w:val="en-US" w:eastAsia="en-US" w:bidi="ar-SA"/>
          </w:rPr>
          <w:t>https://www.int-res.com/abstracts/meps/v622</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MSTRUCK-6795067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14 Research Articles in Feb. 14, 2019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2019 Friday 7:02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14 research articles on the following topics in its Feb. 14,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sex-influenced flexible foraging strategy in a tropical seabird, the magnificent frigatebird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Arctic kelp eco-physiology during the polar night in the face of global warming: a crucial role for laminarin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Bacterial community dynamics during embryonic and larval development of three confamilial echinoids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Benefits of herbivorous fish outweigh costs of corallivory in coral nurseries placed close to a Kenyan patch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Bioaccumulation of PCBs by a seaweed bloom (Ulva rigida) and transfer to higher trophic levels in an estuarine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Comparison of nematode assemblages associated with Sargassum muticum in its native range in South Korea and as an invasive species in the English Channel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Consistent spatial patterns in multiple trophic levels occur around artificial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microbial processes and CaCO3 dynamics on inorganic carbon cycling in snow-covered Arctic winter sea 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Growth and grazing control of the dinoflagellate Lingulodinium polyedrum in a natural plankton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Implications of extremely high recruitment: crowding and reduced growth within spatial closures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Multivariate approach for identifying environmental indicator species in estuarine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Nutritional state determines reproductive investment in the mixotrophic sea slug Elysia viridis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Reproductive strategy changes across latitude in a clonal sea anemone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Simultaneous measurements of nitrogen fixation in different plant tissues of the seagrass Posidonia oceanica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February 2019 edition of the Development and Psychopathology Journal can be viewed at </w:t>
      </w:r>
      <w:hyperlink r:id="rId343" w:history="1">
        <w:r>
          <w:rPr>
            <w:rFonts w:ascii="arial" w:eastAsia="arial" w:hAnsi="arial" w:cs="arial"/>
            <w:i/>
            <w:color w:val="0077CC"/>
            <w:sz w:val="20"/>
            <w:u w:val="single"/>
            <w:shd w:val="clear" w:color="auto" w:fill="FFFFFF"/>
            <w:lang w:val="en-US" w:eastAsia="en-US" w:bidi="ar-SA"/>
          </w:rPr>
          <w:t>https://www.int-res.com/abstracts/meps/v611</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MSTRUCK-6640265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 xml:space="preserve">Hong Kong : Eleven </w:t>
        </w:r>
      </w:hyperlink>
      <w:hyperlink r:id="rId35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and Fisheries Projects Granted Over HK$10 Million from Independent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90.01pt;height:86.26pt">
            <v:imagedata r:id="rId3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independent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have granted more than HK$10 million to 11 projects for a 12-month period from 1 July 2019 to 30 June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11 projects receiving funding in the latest round include six multi-year projects which have been granted their second or third phase of funding. The MEEF and FEF are in its third year since their inception in 2017. The funded projects are managed and conducted by universities, research organisations, associations from the fisheries industry, and others. Under the MEEF, some HK$6.3 million has been granted to six projects, with research subjects including Chinese White Dolphins, the impact of microplastics on Chinese horseshoe crabs, mangrove forests and the oyster population. From the FEF, five projects on pearl farming, impact of reclamation on the fisheries industry, redclaw crayfish farming and others have received a total of about HK$4.4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MEEF and FEF are reviewed and approved by their respective independently operated Management Committees (MCs) based on established criteria. Members of the MCs comprise scholars and experts from related fields, as well as representatives from green groups and fishermens associations. The progress and outcomes of the funded projects are monitored by the respective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and FEF are independent funds set up in accordance with the conditions of the Environmental Permit for the expansion of Hong Kong International Airport into a Three-runway System, with the aim of enhancing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in the vicinity of the project area. Airport Authority Hong Kong has injected a total of HK$400 million into the MEEF and FEF.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Meet some of our coast's most recognizable gray whales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Chinook Observer (Long Beach,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Chinook Observer (Long Beach, WA)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 Pg. 008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KLAMPE OSU</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is a good time to scan the western horizon for small white plumes of spray from gray whales migrating south miles out amid the blue vastness of the Pacific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official Whale Watching Week was cancelled as a covid safety precaution, no one told the whales, and they are in the midst of their seasonal migration. The cliffs of Cape Disappointment and North Head are prime observation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whales are fairly easy to spot from the shore at many sites up and down the Washington and Oregon coasts, but are farther out in the winter when they are heading south. During the northward migration in the spring, many female whales are traveling with babies and hug the shoreline, making them even easier to see. Several years ago, a mom and calf paused to rest and play right in front of eager visitors who were watching from an overlook at Cape Disappointment State Park's Interpretive Center near Ilwaco.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Gray whales are found only in the Pacific Ocean and are estimated at about 26,000 by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Center. They spend May to October feeding off the western coast of Alaska, before swimming to warmer waters off the coast of Mexico's Baja Peninsula.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southward migration of whales begins with pregnant females, followed by males, non-pregnant females and finally juveniles, who sometimes turn north again before ever reaching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NEWPORT - Scarlett is known for the large scar on her back. Equal bears the mark of a boat propeller injury. Roller Skate's fluke was damaged due to entanglement with fishing gear. Solé has a favorite foraging ground she returns to each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of these gray whales was nicknamed by researchers in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Oregon State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Over years of study, the researchers have learned the identifying marks, behaviors and health conditions of whales such as Scarlett, Equal, Roller Skate and Solé that frequent the Pacific Northwest Coast.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they want the public to get to know some of these whales, too. They developed a website, </w:t>
      </w:r>
      <w:hyperlink r:id="rId359" w:history="1">
        <w:r>
          <w:rPr>
            <w:rFonts w:ascii="arial" w:eastAsia="arial" w:hAnsi="arial" w:cs="arial"/>
            <w:i/>
            <w:color w:val="0077CC"/>
            <w:sz w:val="20"/>
            <w:u w:val="single"/>
            <w:shd w:val="clear" w:color="auto" w:fill="FFFFFF"/>
            <w:lang w:val="en-US" w:eastAsia="en-US" w:bidi="ar-SA"/>
          </w:rPr>
          <w:t>www.individuwhale.com</w:t>
        </w:r>
      </w:hyperlink>
      <w:r>
        <w:rPr>
          <w:rFonts w:ascii="arial" w:eastAsia="arial" w:hAnsi="arial" w:cs="arial"/>
          <w:color w:val="000000"/>
          <w:sz w:val="20"/>
          <w:lang w:val="en-US" w:eastAsia="en-US" w:bidi="ar-SA"/>
        </w:rPr>
        <w:t xml:space="preserve">, where visitors can meet some of these iconic whales; learn about their major life events; see their identifying marks; learn about the stresses they face from human activity and how to reduce them; and find out more about the research that seeks to better understand the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whales have interesting lives that we've learned a lot about over the years through our research," said Leigh Torres, principal investigator of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gray whales in the Eastern North Pacific population cruise along our coast as they migrate south in December and January to breeding grounds in Mexico and back north in March to feeding grounds in the Bering and Chukchi seas between Alaska and Russia, where they spend the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and her team study a distinct population of gray whales known as the Pacific Coast Feeding Group, which spends the summer months feeding from northern California to southern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and her research team have been observing and conducting annual "health check-ups" on this population since 2016. When they spot a defecating whale from a boat or via a drone, they follow in the animal's wake and use nets to capture samples that can be used to monitor reproduction and stress. The drones are also used to capture images of the whales, allowing researchers to monitor the animals' body condition and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unique study system that allows us to do some really cool science," said Torres, an associate professor in the College of Agricultural Sciences' Department of Fisheries, Wildlife, and Conservation Sciences. "We can track a lot about the whales' lives. We know their age and sex, their body condition and we can also track some of their different experiences, such as injuries or reproduction."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and her team have catalogued about 190 whales, each with its own name and identification number, in the Pacific Coast Feeding Group. Some whales have become so well known, the researchers - and in some cases, the public - recognize them instantly.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Right now, eight of the well-known whales are featured on IndividuWhale. Scarlett, also sometimes known as Scarback, who is frequently seen in the Depoe Bay and Newport areas, is one of the featured whales.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seen her every year that we've gone out on the water," said Lisa Hildebrand, a doctoral student in Torres' lab who helped create the new website. "She's a resilient whale who recovered from this huge wound on her back and then was able to successfully reproduce."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whale, Roller Skate, was first identified as a calf in 2015. In 2019, she was spotted with fishing line entangled around her fluke. In 2020, the researchers documented her again in the same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survived a very gnarly, embedded wound, and part of her fluke was effectively amputated," Hildebrand said. "She dives differently now than she did before the injury."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Torres said one aim of the website is to educate the public about the threats facing local gray whales, including human-caused noise, propeller injuries and entanglement in fishing gear. Gray whales also face changes in prey availability due to changing ocean conditions that affect the health of kelp forests the whales depend on for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people to understand the connection between their behavior and these individual whales," she said. "We're trying to reach those everyday ocean users. If everyone changes one behavior, like slowing down while boating near the reefs where gray whales feed, reducing use of plastics that pollute the ocean and removing recreational crabbing gear promptly so animals don't get tangled in it, these are all things that can make a huge difference."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IndividuWhale project was funded in part by Oregon Sea Grant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Erik Urdahl, a website developer, donated his services to build the site.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 gray whale Scarlett is seen here with her calf Rose on her back.Geospatial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 Scarlett, a resident gray whale known for a distinctive scar on her back, is seen with a boat in the background.Geospatial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 Roller Skate, a Pacific Northwest resident gray whale, was photographed prior to an entanglement with fishing line (top) and a few years later (bottom), after a portion of her fluke was effectively amputated due to the entanglement.Geospatial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 This image shows a propeller scar on Equal, a gray whale that resides off our coast.Geospatial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 xml:space="preserve">Hong Kong : Eleven </w:t>
        </w:r>
      </w:hyperlink>
      <w:hyperlink r:id="rId36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and Fisheries Projects Granted Over HK$10 Million from Independent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90.01pt;height:86.26pt">
            <v:imagedata r:id="rId3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independent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have granted more than HK$10 million to 11 projects for a 12-month period from 1 July 2019 to 30 June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11 projects receiving funding in the latest round include six multi-year projects which have been granted their second or third phase of funding. The MEEF and FEF are in its third year since their inception in 2017. The funded projects are managed and conducted by universities, research organisations, associations from the fisheries industry, and others. Under the MEEF, some HK$6.3 million has been granted to six projects, with research subjects including Chinese White Dolphins, the impact of microplastics on Chinese horseshoe crabs, mangrove forests and the oyster population. From the FEF, five projects on pearl farming, impact of reclamation on the fisheries industry, redclaw crayfish farming and others have received a total of about HK$4.4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MEEF and FEF are reviewed and approved by their respective independently operated Management Committees (MCs) based on established criteria. Members of the MCs comprise scholars and experts from related fields, as well as representatives from green groups and fishermens associations. The progress and outcomes of the funded projects are monitored by the respective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and FEF are independent funds set up in accordance with the conditions of the Environmental Permit for the expansion of Hong Kong International Airport into a Three-runway System, with the aim of enhancing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in the vicinity of the project area. Airport Authority Hong Kong has injected a total of HK$400 million into the MEEF and FEF.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 xml:space="preserve">New </w:t>
        </w:r>
      </w:hyperlink>
      <w:hyperlink r:id="rId37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73" w:history="1">
        <w:r>
          <w:rPr>
            <w:rFonts w:ascii="arial" w:eastAsia="arial" w:hAnsi="arial" w:cs="arial"/>
            <w:b/>
            <w:bCs/>
            <w:i/>
            <w:color w:val="0077CC"/>
            <w:kern w:val="32"/>
            <w:sz w:val="28"/>
            <w:szCs w:val="32"/>
            <w:u w:val="single"/>
            <w:shd w:val="clear" w:color="auto" w:fill="FFFFFF"/>
            <w:lang w:val="en-US" w:eastAsia="en-US" w:bidi="ar-SA"/>
          </w:rPr>
          <w:t xml:space="preserve"> Tool Corrects for Effects of Fossil Fuel Emissions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61.98pt;height:80.99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American Geophysical Union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many things about ancient animals’ lives remain a mystery, paleoecologists are able to find out a lot about food webs that existed thousands of years ago by studying the carbon isotopes present in the animals’ bones and teeth.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are changing the isotopic signature of the atmosphere and, subsequently, of the oceans.But humanity’s continual burning of fossil fuels has made this carbon isotope analysis tricky. By burning fossil fuels, said Washington Department of Fish and Wildlife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Casey Clark, humans are actually changing the isotopic signature of the atmosphere and, subsequently, of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human-induced change is called the Suess effect, named for physical chemist Hans Suess, who first noted this effect in work published in 1955. Scientists have to account for this effect if they want to accurately analyze ancient isotopes. But, said Clark, there isn’t necessarily a lot of agreement about the best way to perform this correction, and different techniques may be used in different subfields, which can make it difficult to compare results from different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Clark and a team of researchers from the University of Alaska Fairbanks, the University of Washington, the University of Minnesota, and Idaho State University collaborated to create SuessR, a free, customizable tool that will allow researchers to easily and consistently perform region-specific corrections for the Suess effect. A paper introducing the new tool was published earlier this year in the journal Methods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Guiry, a biomolecular archaeologist at the University of Leicester, said this tool could make data analysis easier for many scientists. “What I think is interesting about the program is that it should be a user-friendly way of doing [the Suess correction], which has been a bit of an obstacle. I think that there’s a fairly steep learning curve if you want to do a more nuanced and accurate Suess correction for your data. So in the past a lot of people just kind of had a one-size-fits-all approach.… Doing something that’s more bespoke to your region and aware of the kinds of complications you should be incorporating—that takes quite a bit of effort and background knowledge, so this should help people get over that hurdle. ”Modern-Day </w:t>
      </w:r>
      <w:r>
        <w:rPr>
          <w:rFonts w:ascii="arial" w:eastAsia="arial" w:hAnsi="arial" w:cs="arial"/>
          <w:b/>
          <w:i/>
          <w:color w:val="000000"/>
          <w:sz w:val="20"/>
          <w:u w:val="single"/>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Clark and the research team found measurable differences in the magnitude of the Suess effect when comparing data over a span of just 8 years.Clark explained that correcting for the Suess effect is becoming increasingly important in ecological research, in addition to paleoecological research, where it is more widely used. That’s because the magnitude of the Suess effect is growing exponentially over time. Although the change in the magnitude of the Suess effect might have been undetectably small for a 10-year data set collected in the 1970s, that’s no longer the case. Clark and the research team found measurable differences in the magnitude of the Suess effect when comparing data over a span of just 8 years in a recent data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Clark said that being able to properly correct for the Suess effect has major implications for how we understand what’s happening in our oceans today. For example, he said there has been a long-term decline in carbon isotope ratios in some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but there has been some disagreement about how those declines should be interpreted.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conclusions that’s been drawn, particularly for the Bering Sea and the North Pacific, is that a long-term decline in carbon isotope ratios is actually indicative of a decline in primary production,” he said. “Some people have said this is an indication that the ocean overall is becoming less productive around here. And that has huge implications—for how many salmon we can expect to see in the future and what will food webs’ structures look like and how much food will there be feeding these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upon reanalysis of these data sets, Clark said it seems that a substantial amount of this decline in carbon isotope ratios is actually due to the Suess effect and that primary productivity is likely not declining nearly as much as some have suggested. The Suess effect, therefore, is not just an abstract concept, but a key piece of our understanding as we try to answer important questions about conservation and food production.Future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Clark doesn’t see the present iteration of SuessR as the final version of the tool. Instead, he hopes it will become a project shared by the scientific community, with many people from all over the world contributing data and suggestions for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SuessR currently includes built-in corrections for four regions in the North Atlantic and North Pacific, but Clark wants to add more, as the Suess effect can vary somewhat across regions, especially across different latitudes.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AUKE BAY LABORATORIES HAS A NEW DEPUTY DIRECTOR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NOAA Office of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Jamal Moss will serve as deputy director of the Alaska Fisheries Science Center's Auke Bay Laboratories.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Feature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NOAA Fisheries is pleased to announce the selection of Dr. Jamal Moss as the new deputy director of the Alaska Fisheries Science Center's Auke Bay Laboratories in Juneau,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"Jamal and I started at Auke Bay Laboratories in the same year, but have worked on different science topics for most of our tenure," said Dana Hanselman, director, Auke Bay Laboratories, Alaska Fisheries Science Center. "I am excited to now work closely with Jamal on the same focus, supporting great science at the lab and the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Jamal has been with Alaska Fisheries Science Center for 19 years. Most recently he served as team lead for the Alaska Fisheries Science Center's Gulf of Alaska Integrated Ecosystem Assessment. He was a principal investigator for the Southeast Coastal Monitoring and Northern Bering Sea surveys, and chair of the Center's Team for Inclusion, Diversity, and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Jamal developed an interest in fish at a young age. As a kid growing up on the south side of Chicago, he spent Saturday mornings watching sportfishing shows. He dreamed of one day becoming a pro bass fisherman with a TV show of his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Jamal first started studying Alaskan ecosystems in 2001. As a graduate student he studied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Prince William Sound pink salmon. Specifically, he looked at the biophysical factors influencing their growth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survival during winter. He did this as part of the National Science Foundation's U.S. Global Ocean Ecosystem Dynamics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2003, Jamal began his career with NOAA Fisheries as a fishery research biologist. Since that time, his research has focused on understanding salmon populations and food web dynamics,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recruitment dynamics of groundfish. He has also supported multidisciplinary approaches to investigate changes in ecosystems and effects on fish populations. He served as a co-lead for the North Pacific Research Board's Gulf of Alaska Integrated Ecosystem Research Program from 20112018. In recent years, his focus has been on building partnerships with stakeholders and incorporating Local Ecological Knowledge into research and management processes through Integrated Ecosystem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honored to be a part of the Alaska Fisheries Science Center science leadership team and to help our scientists find creative ways to address both challenges to improve our efficiency and increase our capacity to meet the needs of our stakeholders,"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Jamal received a Ph.D. and M.S. in fisheries from the University of Washington and B.A. in Biology from Connecticut College. He has since contributed to more than 40 peer reviewed scientific publications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salmon, recruitment dynamics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trophic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juvenile fish, and ecosystem-based fisheries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 xml:space="preserve">India, Vietnam ink MoU to promote cooperation in </w:t>
        </w:r>
      </w:hyperlink>
      <w:hyperlink r:id="rId38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87" w:history="1">
        <w:r>
          <w:rPr>
            <w:rFonts w:ascii="arial" w:eastAsia="arial" w:hAnsi="arial" w:cs="arial"/>
            <w:b/>
            <w:bCs/>
            <w:i/>
            <w:color w:val="0077CC"/>
            <w:kern w:val="32"/>
            <w:sz w:val="28"/>
            <w:szCs w:val="32"/>
            <w:u w:val="single"/>
            <w:shd w:val="clear" w:color="auto" w:fill="FFFFFF"/>
            <w:lang w:val="en-US" w:eastAsia="en-US" w:bidi="ar-SA"/>
          </w:rPr>
          <w:t xml:space="preserve">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Media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1" type="#_x0000_t75" style="width:168.73pt;height:168.73pt">
            <v:imagedata r:id="rId3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2021-12-31 11:53:38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December 31 -- India and Vietnam on Friday signed the first-ever MoU (Memorandum of Understanding) that is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officials said.The MoU was signed during a meeting between the Union Minister for Science&amp;amp;Technology, Jitendra Singh and Vietnam Natural Resources and Environment Minister, Tran Hong Ha at Prithvi Bhawan here."The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 the Ministry of Earth Science said in a statement.Singh said that exploration of 'Ocean Assets' will herald a new era of international co-operation in the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He said the bilateral agreement will lead to information and resource sharing related to shoreline change, sediment transport rate, coastal protection measures. The Minister also said that identification of pilot location by the Vietnam side and Indian experts will provide technical support in developing a coastal protection solution.This MoU shall remain valid for a period of five years and shall be automatically renewed for subsequent period of five years only once.Either country may give a written notice to the other country, at least six months in advance of its intention to terminate this MoU before its expiry, the statement added.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13 Research Articles in Aug. 29, 2019 Edition (Vol. 625)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2019 Friday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13 research articles on the following topics in its Aug. 29,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Blue crab larval dispersal highlights population connectivity and implications for fishery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Delivery of zooplankton to the surf zone during strong internal tidal forcing and onshore winds in Baja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Ecological Assessment of the Sustainable Impacts of Fisheries (EASI-Fish): a flexible vulnerability assessment approach to quantify the cumulative impacts of fishing in data-limited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Evidence of ocean warming in Uruguay's fisheries landings: the mean temperature of the catch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Fine-scale foraging behaviour of southern Buller's albatross, the only Thalassarche that provisions chicks through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Foraging energetics and prey density requirements of western North Atlantic blue whales in the Estuary and Gulf of St. Lawrence,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Functional diversity among herbivorous sea urchins on a coral reef: grazing rate, dietary preference, and metabolism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Gray whale migration patterns through the Southern California Bight from multi-year visual and acoustic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Habitat use by juvenile salmon, other migratory fish, and resident fish species underscores the importance of estuarine habitat mosaics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Herding mesopelagic fish by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Niche width expansion of coral reef fishes along a primary production gradient in the remote central 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Restoring the flat oyster Ostrea angasi in the face of a changing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lipid dynamics of the shrimps Crangon crangon and Pandalus montagui in the German Bight (North Sea)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August 2019 edition of the Development and Psychopathology Journal can be viewed at </w:t>
      </w:r>
      <w:hyperlink r:id="rId396" w:history="1">
        <w:r>
          <w:rPr>
            <w:rFonts w:ascii="arial" w:eastAsia="arial" w:hAnsi="arial" w:cs="arial"/>
            <w:i/>
            <w:color w:val="0077CC"/>
            <w:sz w:val="20"/>
            <w:u w:val="single"/>
            <w:shd w:val="clear" w:color="auto" w:fill="FFFFFF"/>
            <w:lang w:val="en-US" w:eastAsia="en-US" w:bidi="ar-SA"/>
          </w:rPr>
          <w:t>https://www.int-res.com/abstracts/meps/v625</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MSTRUCK-6838165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 xml:space="preserve">Across China: Chinese island plants corals to restore </w:t>
        </w:r>
      </w:hyperlink>
      <w:hyperlink r:id="rId40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3"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2020 Monday 5:52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周慧敏</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HAIKOU, June 8 (Xinhua) -- On the silent seafloor, Wang Fengguo can only hear the bubbles stream out of his oxygen tank when he exhales. That helps him focus as he plants strains of palm-sized coral into the seabed. Once a diving instructor, the 38-year-old is now a coral keeper who helps maintain and restore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on Sanya Wuzhizhou Island, a popular tourist destination in south China's Hainan Province. "I felt very sad when I witnessed the corals were damaged and died in large numbers as I was teaching diving," said Wang.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corals have faced both natural and human threats, Wang said. Apart from the damage caused by typhoons and surges, tourists would accidentally break the coral reefs, and fishing nets discarded by fishermen would get caught in the corals leading to their death. The island has been transplanting and repairing the corals since May of 2009. That year, Wang and his colleagues placed more than 200 artificial reefs under the sea to act as coral nursery. Since then, the team has transplanted about 10,000 strains of corals, covering over 20,000 square meters around the island, Wang said, adding many strains have grown from 10 cm to 30 or 50 cm, with the longest reaching 1 meter. Coral transplantation is an extraordinarily challenging job. "In order to avoid touching the coral so that it's not damaged, we can't stand on the seafloor, but remain suspended in the water with our heads down," Wang said. "It is quite exhausting to dive wearing more than 15 kg of equipment and staying under water for three to four hours," he said. "It is even more exhausting than running 10 km." After 10 years of coral transplantation and restoration, colorful underwater landscapes reappeared around the island, attracting lots of diving enthusiasts from home and abroad. "It's amazing to dive here," said Wang Tianhong, a diving enthusiast from Beijing. "I've seen many beautiful clownfish swimming among the colorful coral reefs and even a turtle." Yang Fuxin, in charge of the island's diving program, said the diving areas are now divided into two docks, one for summer and the other for winter so coral reefs get time for restoration. "The divers will pick up the garbage under the sea, and we also ask tourists never to touch the coral," said Yang. "If the coral is damaged, the number of fish will decline as well." In 2010, Wuzhizhou Island launched a more comprehensive drive to build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and restore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by dropping artificial reefs into the sea and transplanting corals.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is like building houses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through placing artificial reefs, providing them with places to rest, hide, live, and breed," said Wang Aimin, a professor at the College of Ocean Sciences of Hainan University. By the end of 2019, 1,526 artificial reefs, 21 ship-reefs and a cluster of volcanic rocks had been placed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of Wuzhizhou Island, covering about 66.7 hectares, according to Wang.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has helped develop the coral reefs into an 'undersea forest' and rebuilt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Wang said. "The ecological benefits in Wuzhizhou are clear: the number of fish in the area with artificial reefs underneath is five times that of neighboring areas without reefs." By the end of 2019, China had completed the construction of 110 state-level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zones, including Sanya Wuzhizhou Island, data from the Ministry of Agriculture and Rural Affairs shows.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Research Articles in June 2020 Edition Part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2020 Friday 8:26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research articles on the following topics in Part 1 of its June 2020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Abalone populations are most sensitive to environmental stress effects on adult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behavioural traits of benthic foraminifera: implications for sediment mixing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Atlantic fishes in the Mediterranean: using biological traits to assess the origin of newcomer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Carryover effects of brooding conditions on larvae in the slipper limpet Crepidula fornicate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novel, non-native detritus on decomposition and invertebrate community assemblage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the cleaner fish Labroides dimidiatus on grazing fishes and coral reef benthos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Fine-scale automatic mapping of living Posidonia oceanica seagrass beds with underwater photogrammetry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Green turtle mitochondrial microsatellites indicate finer-scale natal homing to isolated islands than to continental nesting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Limited effects of Sargassum horneri, an invasive alga, on temperate reef fish assemblages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Measuring the balance between fisheries catch and fish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Population genetic diversity and historical dynamics of Fraser's dolphins Lagenodelphis hosei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Reproductive capacity of an endangered and recovering population of humpback whales in the Southern Hemisphere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Resilience of plankton trophic structure to an eddy-stimulated diatom bloom in the North Pacific Subtropical Gyre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diving and foraging behaviour of Eastern Canada-West Greenland bowhead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Tags below three percent of body mass increase nest abandonment by rhinoceros auklets, but handling impacts decline as breeding progresses * Abalone populations are most sensitive to environmental stress effects on adult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Assessing behavioural traits of benthic foraminifera: implications for sediment mixing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Atlantic fishes in the Mediterranean: using biological traits to assess the origin of newcomer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Carryover effects of brooding conditions on larvae in the slipper limpet Crepidula fornicate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novel, non-native detritus on decomposition and invertebrate community assemblage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the cleaner fish Labroides dimidiatus on grazing fishes and coral reef benthos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Fine-scale automatic mapping of living Posidonia oceanica seagrass beds with underwater photogrammetry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Green turtle mitochondrial microsatellites indicate finer-scale natal homing to isolated islands than to continental nesting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Limited effects of Sargassum horneri, an invasive alga, on temperate reef fish assemblages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Measuring the balance between fisheries catch and fish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Population genetic diversity and historical dynamics of Fraser's dolphins Lagenodelphis hosei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Reproductive capacity of an endangered and recovering population of humpback whales in the Southern Hemisphere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Resilience of plankton trophic structure to an eddy-stimulated diatom bloom in the North Pacific Subtropical Gyre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Seasonal diving and foraging behaviour of Eastern Canada-West Greenland bowhead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Tags below three percent of body mass increase nest abandonment by rhinoceros auklets, but handling impacts decline as breeding progresses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2020 edition of the Development and Psychopathology Journal can be viewed at </w:t>
      </w:r>
      <w:hyperlink r:id="rId411" w:history="1">
        <w:r>
          <w:rPr>
            <w:rFonts w:ascii="arial" w:eastAsia="arial" w:hAnsi="arial" w:cs="arial"/>
            <w:i/>
            <w:color w:val="0077CC"/>
            <w:sz w:val="20"/>
            <w:u w:val="single"/>
            <w:shd w:val="clear" w:color="auto" w:fill="FFFFFF"/>
            <w:lang w:val="en-US" w:eastAsia="en-US" w:bidi="ar-SA"/>
          </w:rPr>
          <w:t>https://www.int-res.com/abstracts/meps/v643</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MSTRUCK-7140676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Eleven </w:t>
        </w:r>
      </w:hyperlink>
      <w:hyperlink r:id="rId41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and Fisheries Projects Granted Over HK$10 Million from Independent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Hong Kong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2019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Hong Kong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Aug. 6 -- Hong Kong Airport Authority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independent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have granted more than HK$10 million to 11 projects for a 12-month period from 1 July 2019 to 30 June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11 projects receiving funding in the latest round include six multi-year projects which have been granted their second or third phase of funding. The MEEF and FEF are in its third year since their inception in 2017. The funded projects are managed and conducted by universities, research organisations, associations from the fisheries industry, and others. Under the MEEF, some HK$6.3 million has been granted to six projects, with research subjects including Chinese White Dolphins, the impact of microplastics on Chinese horseshoe crabs, mangrove forests and the oyster population. From the FEF, five projects on pearl farming, impact of reclamation on the fisheries industry, redclaw crayfish farming and others have received a total of about HK$4.4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MEEF and FEF are reviewed and approved by their respective independently operated Management Committees (MCs) based on established criteria. Members of the MCs comprise scholars and experts from related fields, as well as representatives from green groups and fishermen's associations. The progress and outcomes of the funded projects are monitored by the respective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and FEF are independent funds set up in accordance with the conditions of the Environmental Permit for the expansion of Hong Kong International Airport into a Three-runway System, with the aim of enhancing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in the vicinity of the project area. Airport Authority Hong Kong has injected a total of HK$400 million into the MEEF and FEF.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details about the projects can be found at: </w:t>
      </w:r>
      <w:hyperlink r:id="rId419" w:history="1">
        <w:r>
          <w:rPr>
            <w:rFonts w:ascii="arial" w:eastAsia="arial" w:hAnsi="arial" w:cs="arial"/>
            <w:i/>
            <w:color w:val="0077CC"/>
            <w:sz w:val="20"/>
            <w:u w:val="single"/>
            <w:shd w:val="clear" w:color="auto" w:fill="FFFFFF"/>
            <w:lang w:val="en-US" w:eastAsia="en-US" w:bidi="ar-SA"/>
          </w:rPr>
          <w:t>http://env.threerunwaysystem.com/en/meef/meef_projects.html</w:t>
        </w:r>
      </w:hyperlink>
      <w:r>
        <w:rPr>
          <w:rFonts w:ascii="arial" w:eastAsia="arial" w:hAnsi="arial" w:cs="arial"/>
          <w:color w:val="000000"/>
          <w:sz w:val="20"/>
          <w:lang w:val="en-US" w:eastAsia="en-US" w:bidi="ar-SA"/>
        </w:rPr>
        <w:t xml:space="preserve"> and            </w:t>
      </w:r>
      <w:hyperlink r:id="rId420" w:history="1">
        <w:r>
          <w:rPr>
            <w:rFonts w:ascii="arial" w:eastAsia="arial" w:hAnsi="arial" w:cs="arial"/>
            <w:i/>
            <w:color w:val="0077CC"/>
            <w:sz w:val="20"/>
            <w:u w:val="single"/>
            <w:shd w:val="clear" w:color="auto" w:fill="FFFFFF"/>
            <w:lang w:val="en-US" w:eastAsia="en-US" w:bidi="ar-SA"/>
          </w:rPr>
          <w:t>http://env.threerunwaysystem.com/en/fef/fef_projects.html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 Kong Airport Authority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What lives under the Tathra Wharf? </w:t>
        </w:r>
      </w:hyperlink>
      <w:hyperlink r:id="rId42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scientists take a look ahead of major restoration works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Bega District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 Smyth</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abundant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that calls Tathra Wharf home is being sampled and catalogued ahead of a planned rejuvenation of the heritage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from the Australian Museum spent several days last week inspecting the wharf's piles and taking samples, with an eye on adding to their database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understanding of their behaviours.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wharf itself is shortly to undergo a full restoration, the 160-year-old structure due for some much-needed TLC.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understood the council is going out to tender in coming days for the work that will see the piles replaced and deck repaired and renewed as part of a major restoration project planned for later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not part of the condition assessment process, and separate from the council's work, the visit from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was nevertheless a welcomed collaboration as the council and community look to better their understanding of the wharf.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 North of Eden gin scores gold at international spirits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Mandy Reid, malacology collection manager at the Australian Museum said she and her team had been approached late last year about a project to sample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fauna, a project that seriously piqued their scientific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[from NGH consulting] contacted us and told us about this project going on at the wharf and that it might be a good opportunity for the Australian Museum's people to come and sample some of the fauna and see if we could add to the information that's known about the creatures living in and around the wharf.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part of the assessment process at all. We came down out of scientific interest because it's a opportunity to sample some fauna and perhaps add to the species list and the understanding about the wharf giving it's been here for such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it was hoped they could continue to be involved as the restoration progresses to gain further understanding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living on the wharf and how they return once the new piles are installed.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work could also help inform how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fauna could be preserved and/or encouraged to return throughout the construction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 Revolutionary technology turning sunlight into drinking water at Cobargo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minor restoration David Buckley, BVSC project engineer for the Tathra Wharf restoration, said while the 2016 east coast low damaged the wharf deck - which was quickly repaired - it was during the subsequent inspections that deterioration of the piles was identified by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assessments and grant applications later, the council now had a "once in a generation" opportunity to address the structural issues of the heritage-listed wharf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pylons, what sits on the pylons are the headstocks, then you've got girders sitting on the headstock and decking sitting on that - so much of that is at the end of its serviceable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 trigger what Heritage NSW calls a material change as so much of it is going to be replaced.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essentially the heritage conditions are that it be replaced like for like. It will all be new, but give it a couple of years in these conditions and it will look and feel the same, and that's the whole intent.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scale of the restoration is not minor,"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 Tathra Wharf restoration granted millions by state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 scientists to the fore Mr Buckley said the issue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was placed front and centre for the project team by a member of the community, then-Bega High School captain Minka Waratah, an avid snorkeller.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actually the first one to raise it with council, and said 'what was going to happen to all this unique and diverse and amazing sea life, what's the impact going to be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me as a project manager looking at all the normal project risks and issues, approvals and constraints,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hadn't really been flagged a key issue. She immediately put it front and foremost - most importantly very, very early in the design and development and approvals phase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Minka's input has since grown into the Tathra Wharf Group, a collective of community members keen to engage with the restoration project and its processes mitigating impacts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broader network now of both amateur and professional citizen scientists who are very interested and focused on this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Mr Buckley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 has been working consultatively and collaboratively with this group and they've come up with many of the ideas what are now formalised as mitigation measures and locked into the Fisheries permit conditions for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on the Tathra Wharf restoration project is available on the BVSC website here So what lives under the wharf? The team from the Australian Museum didn't have the best conditions for their dives given the recent storms and water at Tathra not having its usual crystal clarity.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and around the wharf piles they found an abundance of life, from sponges and algae, to worms and sea squirts.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that we do routinely at the Museum is sample the substrate that animals live in so things like algae, sponges and what not because inside those there's a whole little microcosm of worms, crustaceans, even little tiny cryptic fishes that are into the kind of nitty-gritty detail of what's encrusting the wharf," Dr Reid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there's already a lot known about the fauna in this local area, part of our role at the Museum is to build our collections and also collect samples that are suitable for DNA sequencing."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particular interest they found an octopus inside a mussel shell and also little crabs inside several mussel shells, perhaps indicating some sort of symbiotic relationship.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finding these little crabs that are inside the mussel shell - you break them open and there's a little crab that lives inside," Dr Reid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fellow back at the Museum who works on crustaceans and he was really interested to see those.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mussels are drawing water in over their gills and that's how they get their food. But then what the crab gets for free is that incoming current of food as well plus shelter - a mussel shell is a great place to hide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samples collected by the Australian Museum team will return with them to be further analysed and identified. They hope to be able to return throughout the wharf restoration project as well to continue their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journalists work hard to provide local, up-to-date news to the community. This is how you can access our trusted content: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Bookmark </w:t>
      </w:r>
      <w:hyperlink r:id="rId428" w:history="1">
        <w:r>
          <w:rPr>
            <w:rFonts w:ascii="arial" w:eastAsia="arial" w:hAnsi="arial" w:cs="arial"/>
            <w:i/>
            <w:color w:val="0077CC"/>
            <w:sz w:val="20"/>
            <w:u w:val="single"/>
            <w:shd w:val="clear" w:color="auto" w:fill="FFFFFF"/>
            <w:lang w:val="en-US" w:eastAsia="en-US" w:bidi="ar-SA"/>
          </w:rPr>
          <w:t>www.begadistrictnews.com.au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sure you are signed up for our breaking and regular headlines newsletters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@Bega_News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Instagram: @begadistrictnews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 xml:space="preserve">India, Vietnam ink MoU to promote cooperation in </w:t>
        </w:r>
      </w:hyperlink>
      <w:hyperlink r:id="rId43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IANS-English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290.21pt;height:37.5pt">
            <v:imagedata r:id="rId43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2021-12-17 22:11:50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Dec 17 (IANS) India and Vietnam on Friday signed the first-ever MoU (Memorandum of Understanding) that is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officials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MoU was signed during a meeting between the Union Minister for Science &amp;amp; Technology, Jitendra Singh and Vietnam Natural Resources and Environment Minister, Tran Hong Ha at Prithvi Bhawan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 the Ministry of Earth Science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Singh said that exploration of 'Ocean Assets' will herald a new era of international co-operation in the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bilateral agreement will lead to information and resource sharing related to shoreline change, sediment transport rate, coastal protection measures.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Minister also said that identification of pilot location by the Vietnam side and Indian experts will provide technical support in developing a coastal protection solution.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MoU shall remain valid for a period of five years and shall be automatically renewed for subsequent period of five years only once.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Either country may give a written notice to the other country, at least six months in advance of its intention to terminate this MoU before its expiry, the statement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uj/pgh</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Progress Series Journal Issues 16 Research Articles in July 4, 2019 Edition (Vol. 621)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2019 Friday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 journal that says it covers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fundamental and applied from the Inter-Research Science Center, published 16 research articles, including the following topics, in its July 4, 2019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Acoustic telemetry reveals multi-seasonal spatiotemporal dynamics of a giant trevally Caranx ignobilis aggregation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At-sea distribution of juvenile leatherback turtles: new insights from bycatch data in the Atlantic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Developing an eDNA toolkit to quantify broadcast spawning events of the sea scallop Placopecten magellanicus: moving beyond fertilization assays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Diet and growth of juvenile queen conch Lobatus gigas (Gastropoda: Strombidae) in native, mixed and invasive seagrass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Disentangling ecosystem engineering from short-term biotic effects of a strong invader on a native foundation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Eastern oysters use predation risk cues in larval settlement decisions and juvenile inducible morphological defenses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Effects of iron and light availability on phytoplankton photosynthetic properties in the Ross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biogeography of coral recruitment: tropical decline and subtropical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Highly feminised sex-ratio estimations for the world's third-largest nesting aggregation of loggerhead sea turtles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Hunting behaviour of white sharks recorded by animal-borne accelerometers and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Macroalgal biomass, growth rates, and diversity are influenced by submarine groundwater discharge and local hydrodynamics in tropical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Movement and residency patterns of reef manta rays Mobula alfredi in the Amirante Islands, Seychelles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Nitrogen and phosphorus cycling in the digestive system and shell biofilm of the eastern oyster Crassostrea virginica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Regional differences in supply of organic matter from kelp forests drive trophodynamics of temperate reef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Stationary video monitoring reveals habitat use of stingrays in mangroves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July 2019 edition of the Development and Psychopathology Journal can be viewed at </w:t>
      </w:r>
      <w:hyperlink r:id="rId444" w:history="1">
        <w:r>
          <w:rPr>
            <w:rFonts w:ascii="arial" w:eastAsia="arial" w:hAnsi="arial" w:cs="arial"/>
            <w:i/>
            <w:color w:val="0077CC"/>
            <w:sz w:val="20"/>
            <w:u w:val="single"/>
            <w:shd w:val="clear" w:color="auto" w:fill="FFFFFF"/>
            <w:lang w:val="en-US" w:eastAsia="en-US" w:bidi="ar-SA"/>
          </w:rPr>
          <w:t>https://www.int-res.com/abstracts/meps/v621</w:t>
        </w:r>
      </w:hyperlink>
      <w:r>
        <w:rPr>
          <w:rFonts w:ascii="arial" w:eastAsia="arial" w:hAnsi="arial" w:cs="arial"/>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MSTRUCK-6781638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China: Hainan's Sanya plans to complete coral reef restoration project by end of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in the resort city of Sanya in the southern Chinese province of Hainan intend to complete the coral reef restoration project by the end of this year, the Sanya Daily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article, the city is taking active measures to protect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repair the damage caused to coral reefs off the coast of Hainan. Protection and restoration of sea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one of the key priorities of the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Sanya has valuable coral reef resources, the newspaper said, and the city's authorities have always paid special attention to coral reef restoration work. Last year, a reef survey was conducted near the resort, assessing its condition, as well as restoration work near some hotels in Yalunwan Bay. Sanya plans to complete most of the coral reef restoration by the end of this year, according to the newspaper.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reported earlier by the Hainan Daily newspaper, the island authorities began to offer a new type of tour, offering visitors to take part in replanting corals in the waters off Wuzhizhou Island coast, located near Sanya. According to the publication, thanks to the restoration efforts over the past five years, the area of coral reefs there has doubled and reached 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Hainan Daily, the Sanya government has implemented 19 ecological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restoration and protection projects since 2013. Thanks to the measures taken, 7.7 km of coastline and 51.5 thousand square meters of water area were improved, tens of thousands of corals were transplanted.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Russian News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 xml:space="preserve">Indonesia: Commitment to Protecting </w:t>
        </w:r>
      </w:hyperlink>
      <w:hyperlink r:id="rId45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58" w:history="1">
        <w:r>
          <w:rPr>
            <w:rFonts w:ascii="arial" w:eastAsia="arial" w:hAnsi="arial" w:cs="arial"/>
            <w:b/>
            <w:bCs/>
            <w:i/>
            <w:color w:val="0077CC"/>
            <w:kern w:val="32"/>
            <w:sz w:val="28"/>
            <w:szCs w:val="32"/>
            <w:u w:val="single"/>
            <w:shd w:val="clear" w:color="auto" w:fill="FFFFFF"/>
            <w:lang w:val="en-US" w:eastAsia="en-US" w:bidi="ar-SA"/>
          </w:rPr>
          <w:t xml:space="preserve">, KKP Holds Socialization of </w:t>
        </w:r>
      </w:hyperlink>
      <w:hyperlink r:id="rId45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58" w:history="1">
        <w:r>
          <w:rPr>
            <w:rFonts w:ascii="arial" w:eastAsia="arial" w:hAnsi="arial" w:cs="arial"/>
            <w:b/>
            <w:bCs/>
            <w:i/>
            <w:color w:val="0077CC"/>
            <w:kern w:val="32"/>
            <w:sz w:val="28"/>
            <w:szCs w:val="32"/>
            <w:u w:val="single"/>
            <w:shd w:val="clear" w:color="auto" w:fill="FFFFFF"/>
            <w:lang w:val="en-US" w:eastAsia="en-US" w:bidi="ar-SA"/>
          </w:rPr>
          <w:t xml:space="preserve"> Space Utilization Activities in Bengkulu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JAKARTA, April 11 --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issuance of Law Number 11 of 2020 concerning Job Creation and several implementing regulations such as Government Regulation Number 21 of 2021 concerning the Implementation of Spatial Planning, this has become a momentum for strengthening the role of maintaining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/health towards a blue economy. Therefore, the Ministry of Maritime Affairs and Fisheries (KKP) through the Serang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Management Workshop (LPSPL) as one of the Technical Implementation Units (UPT) of the Directorate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(DG PRL) held a Socialization Activity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Utilization on Wednesday, (6/06/2011). 4/2022) then in Bengkulu.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General Victor Gustaaf Manoppo in his speech emphasized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is widely used for various activities. In order not to cause environmental damage at sea, it is necessary to manage and harmonize it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plans for various activities such as fisheries, sea transportation, energy and mineral resource management, tourism and other business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"KKP has issued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Regulation Number 28 of 2021 concerning the Implementation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which provides protection for the interests of local communities, traditional communities, and coastal communities. This regulation also provides legal certainty, spatial certainty, certainty in trying to invest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users as well as a strategy to implement a blue economy and become a control tool to realize sustainable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fisheries development, "explained Victor.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Victor also explained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is very necessary to avoid conflicts in the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considering the sea as a common property (shared property). If all parties continue to claim to be able to control and utilize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the state will face serious difficulties in maintaining the sustainability of ecological values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currently 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 activities must be equipped with a basic permit in the form of the Suitability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Utilization Activities (KKPRL),"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socializing the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LPSPL Serang also signed a Cooperation Agreement (PKS) with the Bengkulu University Research and Community Service Institute regarding the Management of Coastal Resources and Small Islands in Bengkulu Province, handing over government assistance in the form of Community Movement Conservation Group assistance. (KOMPAK)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Nature Conservation Association for the State (LATUN) which is an activist for turtle conservation in Bengkulu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the Minister of Maritime Affairs and Fisheries Sakti Wahyu Trenggono had emphasized that the provision of KKPRL was carried out strictly, especially for high-risk activities. All activities that have a high risk will be given approval for activities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 if they are judged to have conformity in the aspect of environmental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Government of Indonesia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 xml:space="preserve">Dataset for Alaska </w:t>
        </w:r>
      </w:hyperlink>
      <w:hyperlink r:id="rId46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Fish </w:t>
        </w:r>
      </w:hyperlink>
      <w:hyperlink r:id="rId46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Catalog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3" type="#_x0000_t75" style="width:134.98pt;height:45.74pt">
            <v:imagedata r:id="rId4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Department of the Interior has issued the following data information:  This collection of GIS layers was prepared for the report Alaska Arctic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Catalog (U.S. Geological Survey Scientific Investigations Report 2016-5038). The layers display geographic distribution and sampling locations for Arctic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species in the region of United States sectors of the Chukchi and Beaufort Seas. Certain diadromous species (for example, Pacific salmon, char, and whitefishes) are treated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fishes (McDowall, 1987) because much of their life cycle is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brackish environments. This synthesis of information is meant to provide current information and understanding of this fauna and its relative vulnerability to changing Arctic conditions.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104 species in the collection - some species have both polygon and point data layers. The report (SIR 2016-5038) also describes for each species its names - species, common, and colloquial; ecological role; physical description/attributes; range (geographic); relative abundance; depth range; habitats and life history; behavior; populations or stocks, reproduction, food and feeding, biological interactions, resilience, traditional and cultural importance, commercial fisheries, potential effects of climate change, areas for future research, cited references, and bibliography. The published report has one map for each species showing the polygon and point data as well as land and relevant administrative boundaries. Although some of the species also have an inland water presence, this report was concerned only with their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conditions; therefore, the land component (from the original sources) has been clipped and removed. The distribution areas may be greater in extent than that shown in the report map bounding box limits. Distributions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fishes are shown in adjacent Arctic seas where reliable data are available. The report can be accessed at: </w:t>
      </w:r>
      <w:hyperlink r:id="rId467" w:history="1">
        <w:r>
          <w:rPr>
            <w:rFonts w:ascii="arial" w:eastAsia="arial" w:hAnsi="arial" w:cs="arial"/>
            <w:i/>
            <w:color w:val="0077CC"/>
            <w:sz w:val="20"/>
            <w:u w:val="single"/>
            <w:shd w:val="clear" w:color="auto" w:fill="FFFFFF"/>
            <w:lang w:val="en-US" w:eastAsia="en-US" w:bidi="ar-SA"/>
          </w:rPr>
          <w:t>https://doi.org/10.3133/sir20165038</w:t>
        </w:r>
      </w:hyperlink>
      <w:r>
        <w:rPr>
          <w:rFonts w:ascii="arial" w:eastAsia="arial" w:hAnsi="arial" w:cs="arial"/>
          <w:color w:val="000000"/>
          <w:sz w:val="20"/>
          <w:lang w:val="en-US" w:eastAsia="en-US" w:bidi="ar-SA"/>
        </w:rPr>
        <w:t xml:space="preserve"> This metadata document describes the collection of species data layers. Each species layer file will have its own metadata with details specific to that layer. Original document can be found here:           </w:t>
      </w:r>
      <w:hyperlink r:id="rId468" w:history="1">
        <w:r>
          <w:rPr>
            <w:rFonts w:ascii="arial" w:eastAsia="arial" w:hAnsi="arial" w:cs="arial"/>
            <w:i/>
            <w:color w:val="0077CC"/>
            <w:sz w:val="20"/>
            <w:u w:val="single"/>
            <w:shd w:val="clear" w:color="auto" w:fill="FFFFFF"/>
            <w:lang w:val="en-US" w:eastAsia="en-US" w:bidi="ar-SA"/>
          </w:rPr>
          <w:t>https://doi.org/10.5066/F7M61HD7</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Project of Abandoned Fishing Net Reduction and Pollution Control in Daiquyang-Zhongjieshan Fishing Ground, Zhoushan, Zhejiang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 - Project Notices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Tenders Info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7" type="#_x0000_t75" style="width:90.01pt;height:88.51pt">
            <v:imagedata r:id="rId4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Grantee:Zhoushan City Green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Promotion Center Country:China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 Of Work:Chemicals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 Amount:US$ 0.00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Co-Financing Cash:US$ 89,320.53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Co-Financing in-Kind:US$ 18,873.86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Number:CPR/DLF/CH/2021/06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active yet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Baseline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Zhongjieshan Island is located at the eastern edge of the mouth of the Yangtze River, and is one of the core locations of the Zhoushan Fishing Ground. It was once the largest offshore fishing ground in China, rich in aquatic resources, with 365 species of fish, and a suitable habitat for breeding, growth, baiting and overwintering of many kinds of fish, producing the "four major fish products" such as yellowtail, small yellowtail, scallop and squid. However, due to the anthropogenic impact of prolonged and over-intensive fishing in the past 40 years, coupled with the increased damage caused by land-based pollution and abandoned fishing gear, the diversity index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resources has been significantly reduced. Forty years ago, the proportion of the four major economic fish species - large and small yellow croaker,striped bass and cuttlefish - in the total fish catch in Zhoushan dropped from 76.96% in 1974 to 36.06% in 1984, and is even lower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the traditional spawning grounds and baiting grounds in Zhoushan fishing grounds have basically failed to form a fishing season, and it is difficult to stop the trend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desertification, especially the serious accumulation of plastic garbage on the seabed near the harbor of the resident islands, the abandoned stone drift netting nets wrapped around the reefs, and the lead fishing pendants and broken lines containing heavy metals scattered on the reefs, so it is difficult for large sedentary fish to approach the islands and reefs to feed. And the abandoned fishing gear poses serious safety hazards to the navigation of vessels coming and going from Ningbo-Zhoushan Port, the world's "No.1 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undifferentiated, non-selective, one-time fishing with stone drift nets and unrestricted fishing have caused more and more damage to the habitat of fishery resources, which has become a key obstacle to the improvement of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resources, prompting governments at all levels to pay attention to the cleanup of seabed trash and the management of traceability initiated by all sectors of society, stimulating the public's consciousness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and accelerating the introduction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protection initiatives such as penalties for discarding abandoned fishing gear and recycling old fishing nets.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2018, Changtu Town has carried out the deepening of fisheries ecological civilization, combined with the fishing port rectification action, continued to carry out "one fight and three rectification", dismantled three small vessels on site, and cleaned up more than 300 illegal prohibited nets. It has also carried out refined management of fishing harbor garbage cla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2024-12-31 12:00:00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ZHOUSHAN CITY GREEN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PROMOTION CENTER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No.2, Yugang Road, Shenjiamen Street, Putuo District, Zhoushan City, Zhejiang, China.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Zhoushan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:China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477" w:history="1">
        <w:r>
          <w:rPr>
            <w:rFonts w:ascii="arial" w:eastAsia="arial" w:hAnsi="arial" w:cs="arial"/>
            <w:i/>
            <w:color w:val="0077CC"/>
            <w:sz w:val="20"/>
            <w:u w:val="single"/>
            <w:shd w:val="clear" w:color="auto" w:fill="FFFFFF"/>
            <w:lang w:val="en-US" w:eastAsia="en-US" w:bidi="ar-SA"/>
          </w:rPr>
          <w:t>zsslshystcjzx@163.com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Url : http://https://</w:t>
      </w:r>
      <w:hyperlink r:id="rId478" w:history="1">
        <w:r>
          <w:rPr>
            <w:rFonts w:ascii="arial" w:eastAsia="arial" w:hAnsi="arial" w:cs="arial"/>
            <w:i/>
            <w:color w:val="0077CC"/>
            <w:sz w:val="20"/>
            <w:u w:val="single"/>
            <w:shd w:val="clear" w:color="auto" w:fill="FFFFFF"/>
            <w:lang w:val="en-US" w:eastAsia="en-US" w:bidi="ar-SA"/>
          </w:rPr>
          <w:t>www.g-ocean.cn</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 GLOBAL ENVIRONMENT FACILITY SMALL GRANTS PROGRAMME (SGP),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address : GEF Small Grants Programme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Remy Ollier St, Port Louis, Mauritius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+230 213 5384 </w:t>
      </w:r>
    </w:p>
    <w:p>
      <w:pPr>
        <w:keepNext w:val="0"/>
        <w:spacing w:before="240" w:after="0" w:line="260" w:lineRule="atLeast"/>
        <w:ind w:left="0" w:right="0" w:firstLine="0"/>
        <w:jc w:val="both"/>
        <w:rPr>
          <w:lang w:val="en-US" w:eastAsia="en-US" w:bidi="ar-SA"/>
        </w:rPr>
      </w:pPr>
      <w:hyperlink r:id="rId479" w:history="1">
        <w:r>
          <w:rPr>
            <w:rFonts w:ascii="arial" w:eastAsia="arial" w:hAnsi="arial" w:cs="arial"/>
            <w:i/>
            <w:color w:val="0077CC"/>
            <w:sz w:val="20"/>
            <w:u w:val="single"/>
            <w:shd w:val="clear" w:color="auto" w:fill="FFFFFF"/>
            <w:lang w:val="en-US" w:eastAsia="en-US" w:bidi="ar-SA"/>
          </w:rPr>
          <w:t>https://sgp.undp.org</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2 Liangmahe Nanlu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Chaoyang, 100600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Yi Liu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86 10 85320731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p>
    <w:p>
      <w:pPr>
        <w:keepNext w:val="0"/>
        <w:spacing w:before="240" w:after="0" w:line="260" w:lineRule="atLeast"/>
        <w:ind w:left="0" w:right="0" w:firstLine="0"/>
        <w:jc w:val="both"/>
        <w:rPr>
          <w:lang w:val="en-US" w:eastAsia="en-US" w:bidi="ar-SA"/>
        </w:rPr>
      </w:pPr>
      <w:hyperlink r:id="rId480" w:history="1">
        <w:r>
          <w:rPr>
            <w:rFonts w:ascii="arial" w:eastAsia="arial" w:hAnsi="arial" w:cs="arial"/>
            <w:i/>
            <w:color w:val="0077CC"/>
            <w:sz w:val="20"/>
            <w:u w:val="single"/>
            <w:shd w:val="clear" w:color="auto" w:fill="FFFFFF"/>
            <w:lang w:val="en-US" w:eastAsia="en-US" w:bidi="ar-SA"/>
          </w:rPr>
          <w:t>yi.liu@undp.org</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Meijia Lu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+861085320743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p>
    <w:p>
      <w:pPr>
        <w:keepNext w:val="0"/>
        <w:spacing w:before="240" w:after="0" w:line="260" w:lineRule="atLeast"/>
        <w:ind w:left="0" w:right="0" w:firstLine="0"/>
        <w:jc w:val="both"/>
        <w:rPr>
          <w:lang w:val="en-US" w:eastAsia="en-US" w:bidi="ar-SA"/>
        </w:rPr>
      </w:pPr>
      <w:hyperlink r:id="rId481" w:history="1">
        <w:r>
          <w:rPr>
            <w:rFonts w:ascii="arial" w:eastAsia="arial" w:hAnsi="arial" w:cs="arial"/>
            <w:i/>
            <w:color w:val="0077CC"/>
            <w:sz w:val="20"/>
            <w:u w:val="single"/>
            <w:shd w:val="clear" w:color="auto" w:fill="FFFFFF"/>
            <w:lang w:val="en-US" w:eastAsia="en-US" w:bidi="ar-SA"/>
          </w:rPr>
          <w:t>meijia.lu@undp.org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Project of Abandoned Fishing Net Reduction and Pollution Control in Daiquyang-Zhongjieshan Fishing Ground, Zhoushan, Zhejiang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1" type="#_x0000_t75" style="width:15.19pt;height:15.19pt">
            <v:imagedata r:id="rId4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Grantee:Zhoushan City Green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Promotion Center Country:China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 Of Work:Chemicals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 Amount:US$ 0.00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Co-Financing Cash:US$ 89,320.53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Co-Financing in-Kind:US$ 18,873.86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Number:CPR/DLF/CH/2021/06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active yet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Baseline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Zhongjieshan Island is located at the eastern edge of the mouth of the Yangtze River, and is one of the core locations of the Zhoushan Fishing Ground. It was once the largest offshore fishing ground in China, rich in aquatic resources, with 365 species of fish, and a suitable habitat for breeding, growth, baiting and overwintering of many kinds of fish, producing the "four major fish products" such as yellowtail, small yellowtail, scallop and squid. However, due to the anthropogenic impact of prolonged and over-intensive fishing in the past 40 years, coupled with the increased damage caused by land-based pollution and abandoned fishing gear, the diversity index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resources has been significantly reduced. Forty years ago, the proportion of the four major economic fish species - large and small yellow croaker,striped bass and cuttlefish - in the total fish catch in Zhoushan dropped from 76.96% in 1974 to 36.06% in 1984, and is even lower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the traditional spawning grounds and baiting grounds in Zhoushan fishing grounds have basically failed to form a fishing season, and it is difficult to stop the trend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desertification, especially the serious accumulation of plastic garbage on the seabed near the harbor of the resident islands, the abandoned stone drift netting nets wrapped around the reefs, and the lead fishing pendants and broken lines containing heavy metals scattered on the reefs, so it is difficult for large sedentary fish to approach the islands and reefs to feed. And the abandoned fishing gear poses serious safety hazards to the navigation of vessels coming and going from Ningbo-Zhoushan Port, the world's "No.1 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undifferentiated, non-selective, one-time fishing with stone drift nets and unrestricted fishing have caused more and more damage to the habitat of fishery resources, which has become a key obstacle to the improvement of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resources, prompting governments at all levels to pay attention to the cleanup of seabed trash and the management of traceability initiated by all sectors of society, stimulating the public's consciousness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and accelerating the introduction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protection initiatives such as penalties for discarding abandoned fishing gear and recycling old fishing nets.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2018, Changtu Town has carried out the deepening of fisheries ecological civilization, combined with the fishing port rectification action, continued to carry out "one fight and three rectification", dismantled three small vessels on site, and cleaned up more than 300 illegal prohibited nets. It has also carried out refined management of fishing harbor garbage cla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2024-12-31 12:00:00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ZHOUSHAN CITY GREEN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PROMOTION CENTER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No.2, Yugang Road, Shenjiamen Street, Putuo District, Zhoushan City, Zhejiang, China.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Zhoushan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:China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477" w:history="1">
        <w:r>
          <w:rPr>
            <w:rFonts w:ascii="arial" w:eastAsia="arial" w:hAnsi="arial" w:cs="arial"/>
            <w:i/>
            <w:color w:val="0077CC"/>
            <w:sz w:val="20"/>
            <w:u w:val="single"/>
            <w:shd w:val="clear" w:color="auto" w:fill="FFFFFF"/>
            <w:lang w:val="en-US" w:eastAsia="en-US" w:bidi="ar-SA"/>
          </w:rPr>
          <w:t>zsslshystcjzx@163.com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Url : http://https://</w:t>
      </w:r>
      <w:hyperlink r:id="rId478" w:history="1">
        <w:r>
          <w:rPr>
            <w:rFonts w:ascii="arial" w:eastAsia="arial" w:hAnsi="arial" w:cs="arial"/>
            <w:i/>
            <w:color w:val="0077CC"/>
            <w:sz w:val="20"/>
            <w:u w:val="single"/>
            <w:shd w:val="clear" w:color="auto" w:fill="FFFFFF"/>
            <w:lang w:val="en-US" w:eastAsia="en-US" w:bidi="ar-SA"/>
          </w:rPr>
          <w:t>www.g-ocean.cn</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 GLOBAL ENVIRONMENT FACILITY SMALL GRANTS PROGRAMME (SGP),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address : GEF Small Grants Programme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Remy Ollier St, Port Louis, Mauritius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+230 213 5384 </w:t>
      </w:r>
    </w:p>
    <w:p>
      <w:pPr>
        <w:keepNext w:val="0"/>
        <w:spacing w:before="240" w:after="0" w:line="260" w:lineRule="atLeast"/>
        <w:ind w:left="0" w:right="0" w:firstLine="0"/>
        <w:jc w:val="both"/>
        <w:rPr>
          <w:lang w:val="en-US" w:eastAsia="en-US" w:bidi="ar-SA"/>
        </w:rPr>
      </w:pPr>
      <w:hyperlink r:id="rId479" w:history="1">
        <w:r>
          <w:rPr>
            <w:rFonts w:ascii="arial" w:eastAsia="arial" w:hAnsi="arial" w:cs="arial"/>
            <w:i/>
            <w:color w:val="0077CC"/>
            <w:sz w:val="20"/>
            <w:u w:val="single"/>
            <w:shd w:val="clear" w:color="auto" w:fill="FFFFFF"/>
            <w:lang w:val="en-US" w:eastAsia="en-US" w:bidi="ar-SA"/>
          </w:rPr>
          <w:t>https://sgp.undp.org</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2 Liangmahe Nanlu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Chaoyang, 100600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Yi Liu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86 10 85320731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p>
    <w:p>
      <w:pPr>
        <w:keepNext w:val="0"/>
        <w:spacing w:before="240" w:after="0" w:line="260" w:lineRule="atLeast"/>
        <w:ind w:left="0" w:right="0" w:firstLine="0"/>
        <w:jc w:val="both"/>
        <w:rPr>
          <w:lang w:val="en-US" w:eastAsia="en-US" w:bidi="ar-SA"/>
        </w:rPr>
      </w:pPr>
      <w:hyperlink r:id="rId480" w:history="1">
        <w:r>
          <w:rPr>
            <w:rFonts w:ascii="arial" w:eastAsia="arial" w:hAnsi="arial" w:cs="arial"/>
            <w:i/>
            <w:color w:val="0077CC"/>
            <w:sz w:val="20"/>
            <w:u w:val="single"/>
            <w:shd w:val="clear" w:color="auto" w:fill="FFFFFF"/>
            <w:lang w:val="en-US" w:eastAsia="en-US" w:bidi="ar-SA"/>
          </w:rPr>
          <w:t>yi.liu@undp.org</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Meijia Lu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+861085320743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p>
    <w:p>
      <w:pPr>
        <w:keepNext w:val="0"/>
        <w:spacing w:before="240" w:after="0" w:line="260" w:lineRule="atLeast"/>
        <w:ind w:left="0" w:right="0" w:firstLine="0"/>
        <w:jc w:val="both"/>
        <w:rPr>
          <w:lang w:val="en-US" w:eastAsia="en-US" w:bidi="ar-SA"/>
        </w:rPr>
      </w:pPr>
      <w:hyperlink r:id="rId481" w:history="1">
        <w:r>
          <w:rPr>
            <w:rFonts w:ascii="arial" w:eastAsia="arial" w:hAnsi="arial" w:cs="arial"/>
            <w:i/>
            <w:color w:val="0077CC"/>
            <w:sz w:val="20"/>
            <w:u w:val="single"/>
            <w:shd w:val="clear" w:color="auto" w:fill="FFFFFF"/>
            <w:lang w:val="en-US" w:eastAsia="en-US" w:bidi="ar-SA"/>
          </w:rPr>
          <w:t>meijia.lu@undp.org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China: Hainan's Sanya plans to complete coral reef restoration project by end of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73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Authorities in the resort city of Sanya in the southern Chinese province of Hainan intend to complete the coral reef restoration project by the end of this year, the Sanya Daily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article, the city is taking active measures to protect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repair the damage caused to coral reefs off the coast of Hainan. Protection and restoration of sea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one of the key priorities of the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Sanya has valuable coral reef resources, the newspaper said, and the city's authorities have always paid special attention to coral reef restoration work. Last year, a reef survey was conducted near the resort, assessing its condition, as well as restoration work near some hotels in Yalunwan Bay. Sanya plans to complete most of the coral reef restoration by the end of this year, according to the newspaper.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reported earlier by the Hainan Daily newspaper, the island authorities began to offer a new type of tour, offering visitors to take part in replanting corals in the waters off Wuzhizhou Island coast, located near Sanya. According to the publication, thanks to the restoration efforts over the past five years, the area of coral reefs there has doubled and reached 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Hainan Daily, the Sanya government has implemented 19 ecological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restoration and protection projects since 2013. Thanks to the measures taken, 7.7 km of coastline and 51.5 thousand square meters of water area were improved, tens of thousands of corals were transplanted.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Russian News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India, Vietnam ink MoU to promote cooperation in </w:t>
        </w:r>
      </w:hyperlink>
      <w:hyperlink r:id="rId50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474.84pt;height:115pt">
            <v:imagedata r:id="rId5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0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17 (IANS) India and Vietnam on Friday signed the first-ever MoU (Memorandum of Understanding) that is aimed at promoting scientific and technical cooperation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 was signed during a meeting between the Union Minister for Science &amp; Technology, Jitendra Singh and Vietnam Natural Resources and Environment Minister, Tran Hong Ha at Prithvi Bhawan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 is the first agreement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between the two countries,' the Ministry of Earth Science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Singh said that exploration of 'Ocean Assets' will herald a new era of international co-operation in the world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bilateral agreement will lead to information and resource sharing related to shoreline change, sediment transport rate, coastal protection measures.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also said that identification of pilot location by the Vietnam side and Indian experts will provide technical support in developing a coastal protection solution.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MoU shall remain valid for a period of five years and shall be automatically renewed for subsequent period of five years only once.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Either country may give a written notice to the other country, at least six months in advance of its intention to terminate this MoU before its expiry, the statement added.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uj/pgh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MENAFN17122021000231011071ID1103390016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 xml:space="preserve">Overfishing should be stooped to protect </w:t>
        </w:r>
      </w:hyperlink>
      <w:hyperlink r:id="rId51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12" w:history="1">
        <w:r>
          <w:rPr>
            <w:rFonts w:ascii="arial" w:eastAsia="arial" w:hAnsi="arial" w:cs="arial"/>
            <w:b/>
            <w:bCs/>
            <w:i/>
            <w:color w:val="0077CC"/>
            <w:kern w:val="32"/>
            <w:sz w:val="28"/>
            <w:szCs w:val="32"/>
            <w:u w:val="single"/>
            <w:shd w:val="clear" w:color="auto" w:fill="FFFFFF"/>
            <w:lang w:val="en-US" w:eastAsia="en-US" w:bidi="ar-SA"/>
          </w:rPr>
          <w:t>: Sayedul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Bangladesh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34.98pt;height:45.74pt">
            <v:imagedata r:id="rId4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The official news Agency of Bangladesh (BSS) has issued following news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Fisheries and Livestock Minister Muhammed Sayedul Hoque today underscored the need for stooping overfishing at sea to conserve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 help the government to achieve the Sustainable Development Goals (SDGs).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"Alternative employment should be managed for a large portion of fishermen," he told the inaugural function of a workshop on 'Work-Plan over Implementation of SDGs' at an auditorium at Farmgate here.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minister said the Fisheries and Livestock Ministry is working to achieve maritime -related four targets which are major objectives to attain Sustainable Development Goals (SDGs).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achieve the SDGs targets, 11,880 square kilometre of maritime boundary out of 1, 18, 813 square kilometre should be conserved,"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Sayedul Hoque also stressed on encouraging the non-government organisations to come forward to help the government to achieve the SDG targets.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Chaired by Fisheries and Livestock Secretary Md Maksudul Hasan Khan, Planning Commission (General Economics Division) Member Dr Shamsul Alam Khan spoke on the occasion as special guest.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Ministry's Additional Secretary Dr Nazrul Anwar and Joint Secretary Md Kamruzzaman also addressed the function, among others.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2" w:name="Bookmark_52"/>
      <w:bookmarkEnd w:id="102"/>
    </w:p>
    <w:p>
      <w:pPr>
        <w:rPr>
          <w:rFonts w:ascii="arial" w:eastAsia="arial" w:hAnsi="arial" w:cs="arial"/>
          <w:sz w:val="20"/>
          <w:lang w:val="en-US" w:eastAsia="en-US" w:bidi="ar-SA"/>
        </w:rPr>
      </w:pPr>
      <w:r>
        <w:pict>
          <v:shape id="_x0000_i119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Martin Attrill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16, 2021 Monday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96" type="#_x0000_t75" style="width:474.84pt;height:115pt">
            <v:imagedata r:id="rId50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spacing w:before="240" w:after="0" w:line="340" w:lineRule="atLeast"/>
        <w:ind w:left="0" w:right="0" w:firstLine="0"/>
        <w:jc w:val="left"/>
        <w:rPr>
          <w:rFonts w:ascii="arial" w:eastAsia="arial" w:hAnsi="arial" w:cs="arial"/>
          <w:sz w:val="20"/>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7" style="position:absolute;z-index:2517104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20"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2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University of Plymouth Profile Articles Activity Prof. Martin Attrill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whose primary research interest is focused on the mechanisms behind long-term change and large-scale spatial patterns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assemblages and populations. He has been working with long-term data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and invertebrate populations within a range of habitats such as the Thames Estuary, Brazilian coral reefs and the open Atlantic Ocean, including investigating the role of climate variation on fish, corals and plankton. He has published over 150 papers in the prime literature, primarily on fish and benthic systems such as seagrass, but in recent years has been mainly involved in projects investigating the roles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within the UK and abroad, assessing their ecological and socioeconomic value and their interaction with fishing. The main study has been the UK Defra designation in Lyme Bay which his team has been monitoring since 2008 and formed a novel research partnership with the Blue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Foundation and local fishermen to undertake research into sustainable fishing within MPAs. He is also interested in the human impacts of large scale offshore renewable energy developments and how we can effectively and suitably monitor their interaction with the environment.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University of Plymouth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Honours Fellow of the Linnean Society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MENAFN16082021000199003603ID1102631721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4" w:name="Bookmark_53"/>
      <w:bookmarkEnd w:id="104"/>
    </w:p>
    <w:p>
      <w:pPr>
        <w:rPr>
          <w:rFonts w:ascii="arial" w:eastAsia="arial" w:hAnsi="arial" w:cs="arial"/>
          <w:sz w:val="20"/>
          <w:lang w:val="en-US" w:eastAsia="en-US" w:bidi="ar-SA"/>
        </w:rPr>
      </w:pPr>
      <w:r>
        <w:pict>
          <v:shape id="_x0000_i119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Belinda Cannell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30, 2021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00" type="#_x0000_t75" style="width:474.84pt;height:115pt">
            <v:imagedata r:id="rId50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rFonts w:ascii="arial" w:eastAsia="arial" w:hAnsi="arial" w:cs="arial"/>
          <w:sz w:val="20"/>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01" style="position:absolute;z-index:2517114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2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53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Research fellow, Research Associate, The University of Western Australia Profile Articles Activity I am a Research Associate at Murdoch University, and a Research Fellow at the University of Western Australia. I am a seabird conservation ecologist, and have been primarily studying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Little Penguins and the threats they face in Western Australia for more than two decades.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also been monitoring a Little Penguin colony on Garden Island since 2001 in order to set recommendations for its management.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worked on related Little Penguin projects for the Department of Biodiversity, Conservation and Attractions (formerly Department of Environment and Conservation).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2014 I have undertaken ecological research on other seabirds including Brown boobies, Lesser frigatebirds and Wedge-tailed shearwaters.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2014–present Research Fellow, University of Western Australia</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2010–present Research Associate, Murdoch University</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2001–2012 Casual contractor, University of Western Australia</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2006–2009 Postdoctoral Research Fellow, Murdoch University</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2003–2006 Casual contractor, Department of Conservation and Land Management</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1999–2000 Postdoctoral Research Fellow, University of Western Australia</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1996–1997 Postdoctoral Research Fellow, Murdoch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1994  Monash University, PhD</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1986  Murdoch University, Bachelor of Science (Hons)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Memberships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Austalian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Association</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Society for Conservation Biology</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Australasian Seabird Group</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Birdlife Australia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Areas</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Conservation And Biodiversity (050202)</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Population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(060207)</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Ichthyology) (060205)</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MENAFN30072021000199003603ID1102539730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2"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Baker-Polito Administration Breaks Ground at Belle Isle Marsh </w:t>
        </w:r>
      </w:hyperlink>
      <w:hyperlink r:id="rId53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2017 Friday 4:20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WINTHROP, Mass.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Massachusetts Executive Office of Housing and Economic Development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Lieutenant Governor Karyn Polito joined Town Manager James McKenna, Speaker of the House Robert DeLeo and Department of Conservation and Recreation (DCR) Commissioner Leo Roy to celebrate the groundbreaking of the Belle Isle Marsh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and Walkway.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2015, the Town of Winthrop has received a total investment from the Seaport Economic Council of $1.2 million for the construction of a pier supported walkway and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on public land that borders the marsh.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this award, more Winthrop residents and visitors will be able to access the Belle Isle Marsh, one of the state's four Great Salt Marshes, and build stewardship of this important ecological asset," said Governor Charlie Baker. "Our administration actively seeks to foster partnerships with our municipalities, and we are pleased that this investment furthers Winthrop's own strategic plans for their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Belle Isle Marsh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and Walkway will provide access for educational opportunities for our students and increase our eco-tourism offerings," said Lieutenant Governor Karyn Polito, chair of the Seaport Economic Council. "The Seaport Economic Council works closely with our 78 coastal communities to identify opportunities for collaboration to leverage existing assets and improve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completed,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and Walking Pathway will include viewing stations along the northern edge of Winthrop, on the Belle Isle Marsh. In 2016, DCR and the Town of Winthrop executed a license to allow the town's use of the land. The plans follow Winthrop's 2014 Strategic Economic Development Plan and 2014 Open Space and Recreation Plan, which both identified the Belle Isle Marsh as a potential site for recreational and educational enhancements to benefit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Seaport Economic Council reviews many proposals each year, and Winthrop's innovative use of this unique property is inspiring," said Housing and Economic Development Deputy Secretary Carolyn Kirk, vice-chair of the Seaport Economic Council. "The park and walking path will bring benefits to the community and become a destination for visitors to Winthrop, and we are proud to partner with the town on this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Boston's last remaining salt marsh, it is imperative that we work together to ensure that the DCR's Belle Isle Marsh Reservation and the surrounding area is protected for future generations of people to explore and enjoy," said Department of Conservation and Recreation Commissioner Leo Roy. "The Baker-Polito Administration remains dedicated to increasing access throughout the state parks system, and importantly, today's groundbreaking event signifies a critical step to advancing that goal at this incredible natural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coastal community at the border of Boston, Winthrop is already a great place to work, live and play. This new Belle Isle Marsh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will only add to the quality of life in the town we are so proud to call home," said House Speaker Robert A. DeLeo. "I thank the Administration, Lt. Governor Polito, the Seaport Economic Council, Town Manager McKenna, the activists and people of Winthrop for their efforts in making this vision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"Winthrop's waterfront and green-space are the Town's greatest resource," said Senator Joseph Boncore. "These funds will ensure continued and improved access to the Belle Isle Marsh for the community, students and natural lovers for generations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Seaport Economic Council advances the Baker-Polito Admin istration's support for coastal communities and residents by leveraging unique economic assets to drive sustainable regional growth. The council was re-launched in August 2015, with a mission to deepen the maritime economy, promote economic development, and support resilient infrastructure in all 78 of Massachusetts' coastal communities while preparing them to engage with the challenges posed by climate change and sea level rise. The council's capital grant program supports working waterfronts, local tourism, coastal resiliency, and maritime innovation, from the North Shore to Cape Cod and the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MSTRUCK-5882636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 xml:space="preserve">Review of Evolutionary </w:t>
        </w:r>
      </w:hyperlink>
      <w:hyperlink r:id="rId54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of </w:t>
        </w:r>
      </w:hyperlink>
      <w:hyperlink r:id="rId54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Invertebrate Larvae.(Book review)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American Midland Naturalist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2018 University of Notre Dame, Department of Biological Sciences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318; Vol. 180; No. 2; ISSN: 0003-0031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Hadfield, Michael G.</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Review of Evolutionary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 Tyler J. Carrier, Adam M. Reitzel and Andreas Heyland (eds). Oxford University Press. New York City, New York, $105.00, 328 pp. ISBN: 9780198786962.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"Evolutionary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 (EEMIL) is dedicated to the memory of larval biologist Larry McEdward by the editors, two of McEdward's former Ph.D. students and the Ph.D. student of one of them. These editors credit McEdward--a brilliant scientist and teacher, and always good company to those of us fortunate to have known him--with producing the first "conceptual framework of larval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a field." This attribution led me to return to the predecessor volume published in 1995,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 edited by McEdward. In the preface to that volume, McEdward wrote, "The most profound change has occurred within the last ten to fifteen years, with the first generation of biologists specifically trained to study larval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complex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cycles."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 this book is told from the perspective of the first generation of larval specialists." Thus, EEMIL is the second volume to give short shrift to the original pioneers who gave us our first understanding of both the developmental and ecological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 between 1930 and 1970--e.g., H. Barnes, B. L. Bayne, N.J. Berrill, W. R. Coe, D.J. Crisp, C. Crave, J. S. Cray, G. Jagersten, E. W. knightjones, M. V. Lebour, V. Loosanoff, W. F. Lynch, E. W. McBride, S. A. Mileikovsky, T. Morlensen. J. S. Ryland, R. S. Scheltema, G. Thorson and D. P. Wilson--and a "second tier" of researchers whose first publications began in the early 1970s, including F.-S. Chia, R. Cloney, D. L. Holland, M. E. Rice, R. Strathmann, R. Vance and S. A. Woodin, to name only a few. Many of these pioneers were cited in the 13 chapters thai made up the McEdwards treatise, and those chapters have served as source material for students new to the study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 for the last 23 years. EEMIL succeeds the McEdwards volume by adding a word, "Evolutionary," to the title, a different publisher, and 30 new authors. Only four authors overlap between the two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editors of EEMIL envision it as an, "... update to many of the original thirteen chapters [in the McEdward volume], while also reviewing several branches of larval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that have developed since." EEMIL contains of Hi substantive chapters, plus a final chapter on "models" that reviews the sixteen preceding chapters. EEMIL addresses a broad spectrum of approaches to looking 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 or examining data about larvae. To be certain, these are all reviews, not contributions of new information. Rather, topics addressed in McEdwards (1995) and many other reviews are analyzed anew, only occasionally yielding new insights. The book is divided into four sections: Evolutionary Origins and Transitions in Developmental Mode; Functional Morphology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Larval Forms; Larval Transport, Settlement and Metamorphosis; and. Larval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Extremes. Each section includes three to five chapters written by different authors. Within this framework, the classical questions of larval biology are addressed, some of them several times, e.g., the dichotomy of feeding vs. non-feeding development; modes and mechanisms of larval feeding; physiology of larval feeding/nutrition; phenotypic plasticity of feeding structures; larval transport and gene flow and how to best study them; larval sensory biology and its role in settlement; dispersal in the shallows and the deep sea. There are also the important and expected timely chapters dealing with the impacts of climate change and pollutants on larvae and their development, and, finally, a chapter on the way current studies of genomes, proteomes and the various other "-omes" can contribute to a better understanding of many aspects of larval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reviewer, a major lacuna in the coverage of EEMIL is in-depth treatment of larval settlement and metamorphosis. Two chapters include these terms in their tides, but focus on narrower aspects of the field, leaving readers without new insights as to why larvae settle where they do, nor into what settlement and metamorphosis actually entail in the lives and futures of individual larvae. But, I am admittedly biased in this regard. Ultimately, people seeking to broaden their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 in life cycles and in the sea will find in this book a rich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contributions to EEMIL are mostly well written (although the book could have benefitted from a close reading by an experienced copy editor), up to date and authoritative. The book should be added to the libraries of scientists studying many different aspects of the biology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biologists will be unlikely to read the book from cover to cover, but will draw on it often to clarify major questions and approaches and for references. We can hope that students of development, genetics and physiology will not be dissuaded by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book's title, as it is surely more than an ecological text. Its goal is to review a broad scope of topics relating to the biology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 larvae, and in this it succeeds very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 HADFIELD, Professor of Biology Emeritus and Research Professor, Kewalo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Pacific Biosciences Research Center, University of Hawaii and Manoa, 41 Ahui St. Hononolulu, HI 96813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 xml:space="preserve">Baker-Polito Administration Breaks Ground at Belle Isle Marsh </w:t>
        </w:r>
      </w:hyperlink>
      <w:hyperlink r:id="rId5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2017 Friday 5:21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WINTHROP, Mass.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Massachusetts Department of Housing and Economic Development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Lieutenant Governor Karyn Polito joined Town Manager James McKenna, Speaker of the House Robert DeLeo and Department of Conservation and Recreation (DCR) Commissioner Leo Roy to celebrate the groundbreaking of the Belle Isle Marsh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and Walkway.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2015, the Town of Winthrop has received a total investment from the Seaport Economic Council of $1.2 million for the construction of a pier supported walkway and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on public land that borders the marsh.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this award, more Winthrop residents and visitors will be able to access the Belle Isle Marsh, one of the state's four Great Salt Marshes, and build stewardship of this important ecological asset," said Governor Charlie Baker. "Our administration actively seeks to foster partnerships with our municipalities, and we are pleased that this investment furthers Winthrop's own strategic plans for their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Belle Isle Marsh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and Walkway will provide access for educational opportunities for our students and increase our eco-tourism offerings," said Lieutenant Governor Karyn Polito, chair of the Seaport Economic Council. "The Seaport Economic Council works closely with our 78 coastal communities to identify opportunities for collaboration to leverage existing assets and improve the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completed,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and Walking Pathway will include viewing stations along the northern edge of Winthrop, on the Belle Isle Marsh. In 2016, DCR and the Town of Winthrop executed a license to allow the town's use of the land. The plans follow Winthrop's 2014 Strategic Economic Development Plan and 2014 Open Space and Recreation Plan, which both identified the Belle Isle Marsh as a potential site for recreational and educational enhancements to benefit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Seaport Economic Council reviews many proposals each year, and Winthrop's innovative use of this unique property is inspiring," said Housing and Economic Development Deputy Secretary Carolyn Kirk, vice-chair of the Seaport Economic Council. "The park and walking path will bring benefits to the community and become a destination for visitors to Winthrop, and we are proud to partner with the town on this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Boston's last remaining salt marsh, it is imperative that we work together to ensure that the DCR's Belle Isle Marsh Reservation and the surrounding area is protected for future generations of people to explore and enjoy," said Department of Conservation and Recreation Commissioner Leo Roy. "The Baker-Polito Administration remains dedicated to increasing access throughout the state parks system, and importantly, today's groundbreaking event signifies a critical step to advancing that goal at this incredible natural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coastal community at the border of Boston, Winthrop is already a great place to work, live and play. This new Belle Isle Marsh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Park will only add to the quality of life in the town we are so proud to call home," said House Speaker Robert A. DeLeo. "I thank the Administration, Lt. Governor Polito, the Seaport Economic Council, Town Manager McKenna, the activists and people of Winthrop for their efforts in making this vision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"Winthrop's waterfront and green-space are the Town's greatest resource," said Senator Joseph Boncore. "These funds will ensure continued and improved access to the Belle Isle Marsh for the community, students and natural lovers for generations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Seaport Economic Council advances the Baker-Polito Admin istration's support for coastal communities and residents by leveraging unique economic assets to drive sustainable regional growth. The council was re-launched in August 2015, with a mission to deepen the maritime economy, promote economic development, and support resilient infrastructure in all 78 of Massachusetts' coastal communities while preparing them to engage with the challenges posed by climate change and sea level rise. The council's capital grant program supports working waterfronts, local tourism, coastal resiliency, and maritime innovation, from the North Shore to Cape Cod and the South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MSTRUCK-5882745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China Oceanic Development Foundation: The Yellow Sea Stays Stable and Well - Results of the Environmental Cooperative Research between the Republic of Korea and China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Asia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2021 Tuesday 1:29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Aug. 30, 2021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Yellow Sea Environmental Cooperative Research between the Republic of Korea and China was conducted in early September 2020. The two sides sampled separately at 18 stations in their respective waters, carried out laboratory analysis and exchanged data, and found the environmental quality of the Yellow Sea good and 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Yellow Sea, a semi-enclosed body of water of about 400,000 square kilometers, is located between mainland China and the Korean Peninsula. It has global significance for its rich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unique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was jointly completed by Korea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Management Corporation (KOEM) and Zhejiang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Monitoring Center, China. According to Tang Jingliang, deputy director of Zhejiang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Monitoring Center, the current cooperation model is "investigating separately, analyzing cooperatively". The boundary line that demarcates their respective areas of water is 124 degrees east longitude, with the Republic of Korea responsible for research in the eastern part, and China in the western part. The monitoring contents include water quality, seabed sediments (seabed mud)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During the 2020 monitoring mission, Korean researchers conducted sampling from September 16 to September 21 while Chinese on-site monitoring team carried out the project along 5 lines from September 8 to September 13. About 20 people participated in the laboratory sample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 Xupeng is the deputy director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Office of Zhejiang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Monitoring Center. Since 2008, he and the monitoring team have overcome many difficulties such as sea waves, seasickness, and physical fatigue, and participated in each monitoring of the project. "The quality of the Yellow Sea has been relatively stable in recent years. The nutrient content is low in the center, while near the edge of both sides it is relatively high. The content of heavy metals is relatively low." He concluded, "Other contents are obviously better than the national standard, and the quality of seawater is relatively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Jia Haibo, deputy director of the Biology Department of Zhejiang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Monitoring Center, who has also been working on this project for years, said, "The biological community in the middle of the Yellow Sea remains stable, and the ecosystem is in good condition overall."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pandemic, scientists of the two countries exchanged data through emails early this year. The 2020 annual investigation report written by the Korean side was completed in July after two rounds of verification and proofreading by both sides, with ratification by chief scientists. The report is exclusively open to governments of both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late 1990s, the Republic of Korea and Chinese governments have initiated various forms of environmental cooperation projects. The Yellow Sea Environmental Cooperative Research between the two countries officially started in 1997, aiming to collect oceanographic and environmental data and work on sustainable development and environmental protection of the Yellow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to now, 18 joint research projects have been successfully conducted. In the early stage, the two sides took turns to send out ships, and jointly carried out investigation, sampling, analysis, and wrote annual reports. The project was suspended in 2009 and restarted in 2015. Since then, researchers from both sides have been investigating and collecting data separately in their responsible waters, communicating on the analytical methods and standards. Official reports are released through annual working group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results over the years show that the overall environmental condition of the Yellow Sea waters remains good, with rich biomass and relatively stable biological community structure. The joint investigation and annual communication mechanism have enhanced friendships and proven to be an effective model for bilateral cooperation.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Tang Jingliang, next joint research is scheduled for October, 2022. "With better relations between China and the Republic of Korea, as well as increasing concern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resources of the Yellow Sea, our cooperation is bound to expand," Tang said, "And we will also focus on climate change,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microplastics, and other globally concerned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issues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China Oceanic Development Foundation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Chen Xue, +86-13716178184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FUNCTIONAL BIOLOGY AND </w:t>
        </w:r>
      </w:hyperlink>
      <w:hyperlink r:id="rId56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OF PLANKTONIC </w:t>
        </w:r>
      </w:hyperlink>
      <w:hyperlink r:id="rId56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FUNGI - Revealing the mechanistic basis of the roles of mycoplankton in the </w:t>
        </w:r>
      </w:hyperlink>
      <w:hyperlink r:id="rId56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carbon cycle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May 4 -- Project Id: 110494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planktonic fungi (mycoplankton) have been largely ignored compared to other plankton groups, such as phytoplankton, especially the roles that they fulfil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My research has shown that mycoplankton are a major structural and functional component of coastal ecosystems that have been almost completely overlooked. I have shown that mycoplankton are a substantial proportion of plankton biomass and that saprotrophic mycoplankton are active in coastal ecosystems.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Mycoplankton are also a major plankton group in the open ocean and dominate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snow particles. These studies demonstrate that fungi have potential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the biological carbon pump. The absence of fungi within a general view of the structure and function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a lack of mechanistic understanding of saprotroph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represent major knowledge gaps in our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that must urgently be addressed. MYCO-CARB will address these knowledge gaps through an innovative programme of research. Research cruises at established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observatories will make an unprecedented assessment of active mycoplankton diversity and abundance across a range of ecosystems; from surface coastal waters to the deep open ocean. Innovative approaches, including molecular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tools and ecosystem modelling, will establish the impact of fungal saprotrophs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A culture collection will be developed, informed by the field-based surveys of natural assemblages to produce ecologically-relevant model fungi. Complementary culture-dependent and -independent systems biology methodologies will determine the underpinning biological machinery of saprotrophic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Through the MYCO-CARB research programme, I will open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fungal 'black box', revealing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establishing their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772584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May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UNITED KINGDOM Address Citadel Hill The Laboratory PL1 2PB Plymouth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April 30,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56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-Hong Kong International Airport - Eleven </w:t>
        </w:r>
      </w:hyperlink>
      <w:hyperlink r:id="rId57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and Fisheries Projects Granted Over HK$ 10 Million from Independent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224.97pt;height:44.99pt">
            <v:imagedata r:id="rId5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(HONG KONG) - The independent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have granted more than HK$ 10 million to 11 projects for a 12-month period from 1 July 2019 to 30 June 2020.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11 projects receiving funding in the latest round include six multi-year projects which have been granted their second or third phase of funding. The MEEF and FEF are in its third year since their inception in 2017. The funded projects are managed and conducted by universities, research organisations, associations from the fisheries industry, and others. Under the MEEF, some HK$ 6.3 million has been granted to six projects, with research subjects including Chinese White Dolphins, the impact of microplastics on Chinese horseshoe crabs, mangrove forests and the oyster population. From the FEF, five projects on pearl farming, impact of reclamation on the fisheries industry, redclaw crayfish farming and others have received a total of about HK$ 4.4 million.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MEEF and FEF are reviewed and approved by their respective independently operated Management Committees (MCs) based on established criteria. Members of the MCs comprise scholars and experts from related fields, as well as representatives from green groups and fishermen's associations. The progress and outcomes of the funded projects are monitored by the respective MCs.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and FEF are independent funds set up in accordance with the conditions of the Environmental Permit for the expansion of Hong Kong International Airport into a Three-runway System, with the aim of enhancing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in the vicinity of the project area. Airport Authority Hong Kong has injected a total of HK$ 400 million into the MEEF and FEF.</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details about the projects can be found at: </w:t>
      </w:r>
      <w:hyperlink r:id="rId419" w:history="1">
        <w:r>
          <w:rPr>
            <w:rFonts w:ascii="arial" w:eastAsia="arial" w:hAnsi="arial" w:cs="arial"/>
            <w:i/>
            <w:color w:val="0077CC"/>
            <w:sz w:val="20"/>
            <w:u w:val="single"/>
            <w:shd w:val="clear" w:color="auto" w:fill="FFFFFF"/>
            <w:lang w:val="en-US" w:eastAsia="en-US" w:bidi="ar-SA"/>
          </w:rPr>
          <w:t>http://env.threerunwaysystem.com/en/meef/meef_projects.html</w:t>
        </w:r>
      </w:hyperlink>
      <w:r>
        <w:rPr>
          <w:rFonts w:ascii="arial" w:eastAsia="arial" w:hAnsi="arial" w:cs="arial"/>
          <w:color w:val="000000"/>
          <w:sz w:val="20"/>
          <w:lang w:val="en-US" w:eastAsia="en-US" w:bidi="ar-SA"/>
        </w:rPr>
        <w:t xml:space="preserve"> and            </w:t>
      </w:r>
      <w:hyperlink r:id="rId420" w:history="1">
        <w:r>
          <w:rPr>
            <w:rFonts w:ascii="arial" w:eastAsia="arial" w:hAnsi="arial" w:cs="arial"/>
            <w:i/>
            <w:color w:val="0077CC"/>
            <w:sz w:val="20"/>
            <w:u w:val="single"/>
            <w:shd w:val="clear" w:color="auto" w:fill="FFFFFF"/>
            <w:lang w:val="en-US" w:eastAsia="en-US" w:bidi="ar-SA"/>
          </w:rPr>
          <w:t>http://env.threerunwaysystem.com/en/fef/fef_projects.html</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Media Enquiry Hotline: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+852 2188 7152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Email:</w:t>
      </w:r>
    </w:p>
    <w:p>
      <w:pPr>
        <w:rPr>
          <w:lang w:val="en-US" w:eastAsia="en-US" w:bidi="ar-SA"/>
        </w:rPr>
      </w:pPr>
    </w:p>
    <w:p>
      <w:pPr>
        <w:keepNext w:val="0"/>
        <w:spacing w:before="240" w:after="0" w:line="260" w:lineRule="atLeast"/>
        <w:ind w:left="0" w:right="0" w:firstLine="0"/>
        <w:jc w:val="both"/>
        <w:rPr>
          <w:lang w:val="en-US" w:eastAsia="en-US" w:bidi="ar-SA"/>
        </w:rPr>
      </w:pPr>
      <w:hyperlink r:id="rId575" w:history="1">
        <w:r>
          <w:rPr>
            <w:rFonts w:ascii="arial" w:eastAsia="arial" w:hAnsi="arial" w:cs="arial"/>
            <w:i/>
            <w:color w:val="0077CC"/>
            <w:sz w:val="20"/>
            <w:u w:val="single"/>
            <w:shd w:val="clear" w:color="auto" w:fill="FFFFFF"/>
            <w:lang w:val="en-US" w:eastAsia="en-US" w:bidi="ar-SA"/>
          </w:rPr>
          <w:t>media@hkairport.com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Airport Authority Website: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www.hongkongairport.com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Customer Enquiry Hotline: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+852 2181 8888</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77"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From 2021 to 2030, the global floating dock market is expected to grow at a CAGR of 4.60 percent, according to Quince Market Insights.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61.98pt;height:80.99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India,; The global floating dock market is expected to value at USD 465 million in 2021 and is expected to grow at a CAGR of 4.60% during the forecast period, as per a detailed market study by Quince Market Insights. Floating docks are part of dock systems that can sink to the desired depth by allowing a cargo or vessel to cruise in and anchor near the doorway. Because the floating docks are positioned on the water, they help to eliminate the need for tying dock systems at the harbor. Frame, float, and dock are the three components that make up floating docks. Dock is the top portion of the construction that provides support to the user. The deck's frame offers structural support. By replacing the foundation or bridge abutments, floats provide buoyancy to keep the building afloat.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ship repair and maintenance operations throughout the world will boost market growth over the projected period. Floating docks are used by ship repair facilities because they can successfully accommodate and service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Favorable advances in the ship repair business, aided by supportive investments would create a huge need for floating docks in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market's rigorous laws may have an impact on the floating dock market's growth throughout the projection period. To avoid harming the aquatic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market participants must get permissions before beginning to manufacture the floating dock. Not only that, but the use of dangerous chemicals that can destroy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which is subject to tight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 19 epidemic has prompted the floating dock market to halt operations, which has had a direct influence on its growth. A stop in the production of materials used in construction has resulted in a lack of raw resources. Wood floating dock segment is witnessing the fastest growth mainly due to its cost effectiveness.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 xml:space="preserve">St. Francis Xavier University </w:t>
        </w:r>
      </w:hyperlink>
      <w:hyperlink r:id="rId59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Lab Paper Reveals Upwelling Spike After Arrival of Dorian to the Atlantic Coast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2020 Saturday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ANTIGONISH, Nova Scotia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Francis Xavier University issued the following news release, dated on April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September, Hurricane Dorian hit the Nova Scotia coast, in a rare occurrence of a tropical cyclone reaching Canada. At the time of Dorian's arrival, StFX biology professor Dr. Ricardo Scrosati and 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 had sensors periodically recording temperature in different points along the Atlantic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with wind data retrieved from Environment Canada, Dr. Scrosati says their data revealed a massive peak in coastal upwelling just hours after Dorian hit the coast.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 just published a paper about these findings, entitled "Upwelling spike and marked SST drop after the arrival of cyclone Dorian to the Atlantic Canadian coast," which is available for free from a link (</w:t>
      </w:r>
      <w:hyperlink r:id="rId592" w:history="1">
        <w:r>
          <w:rPr>
            <w:rFonts w:ascii="arial" w:eastAsia="arial" w:hAnsi="arial" w:cs="arial"/>
            <w:i/>
            <w:color w:val="0077CC"/>
            <w:sz w:val="20"/>
            <w:u w:val="single"/>
            <w:shd w:val="clear" w:color="auto" w:fill="FFFFFF"/>
            <w:lang w:val="en-US" w:eastAsia="en-US" w:bidi="ar-SA"/>
          </w:rPr>
          <w:t>https://authors.elsevier.com/a/1ax4c4wy0KiW5L</w:t>
        </w:r>
      </w:hyperlink>
      <w:r>
        <w:rPr>
          <w:rFonts w:ascii="arial" w:eastAsia="arial" w:hAnsi="arial" w:cs="arial"/>
          <w:color w:val="000000"/>
          <w:sz w:val="20"/>
          <w:lang w:val="en-US" w:eastAsia="en-US" w:bidi="ar-SA"/>
        </w:rPr>
        <w:t>) provided by the publisher, Elsevier.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magnitude of this spike is only comparable to values normally seen only on heavy-upwelling shores of the world, such as California, Peru, and NW and SW Africa," Dr. Scrosati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the upwelling, which is a process that brings deep waters to the surface, a pronounced cooling of our coast took place. Usually upwelling is also associated to an upsurge of inorganic nutrients from deep waters, which would be quite interesting to investigate if it helped coastal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MSTRUCK-7096033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 xml:space="preserve">PhD opportunities </w:t>
        </w:r>
      </w:hyperlink>
      <w:hyperlink r:id="rId59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in Edinburgh and Glasgow (UK)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134.98pt;height:45.74pt">
            <v:imagedata r:id="rId4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Yerseke: European Network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Institutes and Stations has issued the following news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collaboration with the Royal Botanic Gardens Edinburgh and Scottish Natural Heritage, this project will combine genetics, physiology and modelling to improve the evidence-base that currently supports maerl bed conservation. Maerl beds – diverse ecosystems formed by accretions of free-living red coralline algae – are one of Europe’s most ecologically and economically important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Scotland is a European maerl bed stronghold, but current protection is based on a paucity of empirical data. Throughout the project, the student will work towards research objectives designed to improve management and conservation practice, forming recommendations underpinned by robust, multi-disciplinary scientific evidence. To achieve this, the student will combine field and laboratory experimentation, developing technical skills in spatial modelling, environmental genetics, bioinformatics and ecophysiology. Fieldwork will be conducted around the UK, with potential opportunities in the wider NE Atlantic (e.g. Iceland, Norway). Application deadline: 31st January 2018.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sequestration by natural systems may be a solution for slowing down atmospheric CO2 increases. The sequestration of carbon into ocean sediments by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for long-term storage is termed ‘blue carbon’, to differentiate it from carbon stored in terrestrial ecosystems such as forests. Coralline algae are a globally ubiquitous, highly calcified type of macroalgae (i.e. seaweed) found from the intertidal to the lower limit of the photic zone (300+ m), forming vast reef-like structures that harbour high biodiversity at multiple trophic levels. Accumulations of coralline algae create deposits (known as maerl beds) spanning the last 20,000 years. There is evidence that these beds store significant quantities of carbon, acting as globally-important blue carbon repositories. This project will investigate the spatio-temporal response of blue carbon to environmental change, using the extensive maerl beds in Scotland. The student will utilise a multi-disciplinary approach that will combine field and laboratory research, developing skills in carbon biogeochemistry, stable isotope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carbonate chemistry and spatial modelling. Partnership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Scotland and Scottish Natural Heritage will allow the scholar to directly engage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policy and management, providing a unique opportunity for multi-sector experience and research-policy translation.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60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USPTO ISSUES TRADEMARK: OUR OCEAN. OUR PLANET. OUR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2021 Thursday 1:12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June 3 -- The trademark OUR OCEAN. OUR PLANET. OUR FUTURE. (Reg. No. 6367895) was issued on June 1 by the USPTO.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Woods Hole Oceanographic Institution NON-PROFIT CORPORATION MASSACHUSETTS 266 Woods Hole Road Fenno Rm. 209, MS-40A Woods Hole MASSACHUSETTS 02543 The trademark application serial number 88910396 was filed on May 11, 2020 and was registered on June 1. Goods and Services: Promoting collaboration within the scientific,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to achieve advances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oceanography, conservation, and environmental protection. FIRST USE: 20200110. FIRST USE IN COMMERCE: 20200110 Educational services, namely, conducting classes, conferences, lectures, exhibitions, demonstrations, seminars, and film and video presentations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oceanography,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conservation and environmental sciences; Providing a website featuring non-downloadable videos featuring subject matter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oceanography, ocean exploration, and conservation via the internet and wireless devices; organization of exhibitions for educational purposes; production of films and video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oceanography, ocean exploration, and conservation; providing information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oceanography via the Internet for the purpose of academic study.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USE: 20200110. FIRST USE IN COMMERCE: 20200110 Scientific research; research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underwater exploration; Informational services, namely, providing research data in the field of oceanographic research; underwater exploration; planning of scientific expeditions for scientific research purposes in the fields of oceanography,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environmental protection, and underwater exploration; Technological planning and consulting services in the fields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namely, the provision of specialized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and related equipment and personnel in connection with the scientific study of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Technological services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oceanographic research, namely,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exploration using specialized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and related equipment and personnel in connection with the scientific study of the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FIRST USE: 20200110. FIRST USE IN COMMERCE: 20200110 For any query with respect to this article or any other content requirement, please contact Editor at </w:t>
      </w:r>
      <w:hyperlink r:id="rId56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FUNCTIONAL BIOLOGY AND </w:t>
        </w:r>
      </w:hyperlink>
      <w:hyperlink r:id="rId61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OF PLANKTONIC </w:t>
        </w:r>
      </w:hyperlink>
      <w:hyperlink r:id="rId61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FUNGI - Revealing the mechanistic basis of the roles of mycoplankton in the </w:t>
        </w:r>
      </w:hyperlink>
      <w:hyperlink r:id="rId61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carbon cycle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April 29 -- Project Id: 110334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planktonic fungi (mycoplankton) have been largely ignored compared to other plankton groups, such as phytoplankton, especially the roles that they fulfil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My research has shown that mycoplankton are a major structural and functional component of coastal ecosystems that have been almost completely overlooked. I have shown that mycoplankton are a substantial proportion of plankton biomass and that saprotrophic mycoplankton are active in coastal ecosystems.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Mycoplankton are also a major plankton group in the open ocean and dominate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snow particles. These studies demonstrate that fungi have potential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the biological carbon pump. The absence of fungi within a general view of the structure and function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including a lack of mechanistic understanding of saprotroph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represent major knowledge gaps in our understanding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that must urgently be addressed. MYCO-CARB will address these knowledge gaps through an innovative programme of research. Research cruises at established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observatories will make an unprecedented assessment of active mycoplankton diversity and abundance across a range of ecosystems; from surface coastal waters to the deep open ocean. Innovative approaches, including molecular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tools and ecosystem modelling, will establish the impact of fungal saprotrophs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 A culture collection will be developed, informed by the field-based surveys of natural assemblages to produce ecologically-relevant model fungi. Complementary culture-dependent and -independent systems biology methodologies will determine the underpinning biological machinery of saprotrophic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Through the MYCO-CARB research programme, I will open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fungal 'black box', revealing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mycoplankton functional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establishing their roles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carbon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772584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May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April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1 960 141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OF THE UNITED KINGDOM Address Citadel Hill The Laboratory PL1 2PB Plymouth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April 30,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56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Shoring up Puerto Galera's </w:t>
        </w:r>
      </w:hyperlink>
      <w:hyperlink r:id="rId62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1"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Mirror (Philippines)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Business Mirror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Puerto Galera, one of the country's top diving spots, can expect to have cleaner seas and a more balanced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with the recent partnership sealed by the municipal government and the Metro Pacific Investments Foundation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corporate social responsibility (CSR) arm of the MVP Group of Cos., the foundation has committed P1.5 million for three years under its Shore It Up program to provide local Bantay Dagat in the form of technical know-how, monthly allowances, uniforms, and scuba-diving courses and equipment to better protect and conserve the town's aquatic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 called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Inspection and Conservation Guardians, the volunteers will also be empowered by the municipal government in their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enforcement and monitoring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conglomerate made its initial foray into Puerto Galera in 2010 when it pioneered a comprehensive underwater and coastal cleanup drive, followed up in 2013 by another scuba cleanup and the Junior Environmental Scouts, an education component for public school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Shore It Up drew 145 volunteer scuba divers who collected 616 kgs of garbage from various dive spots, while residents conducted a parallel cleanup in the coastal barangays.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Incepted in 2009, the program has mustered over 85,000 volunteers from the Metro Pacific firms, national government agencies, local government units, law enforcement agencies, civil-society groups, dive industry stakeholders and public elementary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multi-awarded CSR program both here and abroad, Shore It Up has been held in key coastal areas such as Mabini (Batangas), Alaminos City (Pangasinan), Del Carmen (Surigao del Norte), Medina (Misamis Oriental), Panglao (Bohol), Cordova (Cebu) and Subic Bay (Zambales).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Deep-ocean plastic is a haven for life; </w:t>
        </w:r>
      </w:hyperlink>
      <w:hyperlink r:id="rId62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8"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Economist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Economist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101.24pt;height:50.24pt">
            <v:imagedata r:id="rId6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 &amp; TECHNOLOGY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boosting the amount of animal life in the depths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OCEAN deep, where pressure is high, light absent and nutrients scarce, is often seen as a desert. But, as with other deserts, it has oases. Hydrothermal vents, methane-gas seeps and whale corpses are hot spots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wildlife. And observations reported in Environmental Science and Technology Letters by Song Xikun of Xiamen University, in Fujian, and Peng Xiaotong of the Chinese Academy of Sciences' campus at Sanya, in Hainan, suggest these natural loci of biodiversity are now being joined by unnatural ones made of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Carried down slopes by submarine landslips, plastic objects accumulate in patches in the deep. Dr Song and Dr Peng had seen pictures showing sponges, corals and anemones on or near these accumulations. This led them to wonder about their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So they went to have a look.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vehicle was Shen Hai Yong Shi, a deep-diving submarine that carries a six-person crew. This descended nine times into the Xisha trough, a feature at the bottom of the South China Sea, in search of plastic objects. Dr Peng himself was on board for three of these trips.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risky business. Submerged junkyards of this sort often contain ropes and fishing nets that can entangle a submarine's propellers. Paradoxically, that was why the researchers chose to visit in person, rather than sending a robot. People on board are able to steer and avoid these hazards more easily than a crew on a support ship who are relying on cameras to see what 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ensure their craft's safety, the researchers collected objects only from the edge of each dump, and also collected some by dredging. In all, they obtained 33. Most were bags, bottles and food wrappers, but they picked up some derelict fishing ropes and traps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Dr Song and Dr Peng had hoped, these objects were teeming with life. When they examined their finds in a laboratory, they found nearly 1,200 individual organisms representing 49 species of crustaceans, corals, echinoderms, flatworms, molluscs (see picture), polychaete worms and fungi. They also discovered evidence that some of these species were breeding. There were egg capsules from four different types of snail, and a cocoon from a flatworm known for parasitising crustaceans.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result suggests that accumulations of plastic are, indeed, benthic oases. Data from such depths are sparse. But 49 species is more than the 41 found in 2016 on a dead whale at the bottom of the Atlantic Ocean.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to why organisms colonise the objects in these accumulations, the short answer is, "because they are there". Most of the deep-ocean floor is covered with ooze, on which it is difficult to get a purchase except by burrowing. Solid objects suitable for settling on are at a premium. Whether it is a good or a bad thing that people are adding to the number of these objects, and thus to the richness of the benthic fauna, is a debatable point. What is not in doubt, though, is that even Earth's remotest habitats cannot escape human influence.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5" style="position:absolute;z-index:251827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Denizens of the deep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IP Australia grants trade mark " ENVIRO CARD " to AUSTRALIAN COASTAL AND </w:t>
        </w:r>
      </w:hyperlink>
      <w:hyperlink r:id="rId63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PTY LTD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8" type="#_x0000_t75" style="width:134.98pt;height:45.74pt">
            <v:imagedata r:id="rId4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 AUSTRALIAN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PTY LTD,has been granted trademark (1887831 ) titled as 'ENVIRO CARD    ' from -16-NOV-2017-, through -16-NOV-2027-, from the Australian trademark office.     Status: Registered/Protected               Goods &amp; Services:    Class 9: Education software     Class 35: Compilation of environmental information     Class 41: Design of educational courses, examinations and qualifications; Providing information, including online, about education, training, entertainment, sporting and cultural activities; Provision of education services via an online forum     Class 42: Advisory services relating to environmental pollution; Advisory services relating to environmental protection; Environmental conservation; Environmental consultancy services; Environmental hazard assessment; Environmental monitoring services; Environmental surveys; Environmental sustainability consultancy services; Environmental testing; Provision of information relating to environmental sustainability; Research in the field of environmental protection; Setting of environmental standards      Type of Mark: Composite        Date of Acceptance:18-MAR-2018            Date of Registration:20-JUN-2018        Registration Advertised:28-JUN-2018            In case of any query regarding this article or other content needs please contact: </w:t>
      </w:r>
      <w:hyperlink r:id="rId600"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NSCMB, FEB, RAS sign MOU with CSIR-NIO Goa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 (United News of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UNI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Panaji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Panaji, Sept. 1 -- A V Zhirmunsky National Scientific Center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Far Eastern Branch, Russian Academy of Sciences (NSCMB FEB RAS), Russia and Council of Scientific and Industrial Research - National Institute of Oceanography (CSIR-NIO), Goa have signed a Memorandum of Understanding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blue economy, in the Indian Ocean region (beyond the EEZ of India), Pacific and Polar (Arctic) regions, which will be of mutual advantage or interest as an international component of their research activity 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 was signed virtually on August 26, 2021, by Professor Inessa Dyuizen, NSCMB FEB RAS and Professor Sunil Kumar Singh, Director, CSIR-NIO, Goa in the presence of Dr Pawan Dewangan, Dr Manguesh Gauns, Dr V J Loveson and Venkat K of CSIR-NIO, Dr Konstantin Lutaenko, Professor Yury Kartavtsev, Dr Vasiliy Radashevsky, Dr Yulia Trebukhova, Dr Marina Malyutina, Dr Julia Zograf, Dr Vadim Serkov, Anastasiia Grishina, Svetlana Geronina of NSCMB FEB RAS; Dr Shishir Shrotriya, Counsellor (Science and Technology), Embassy of India, Moscow (Russia) and Dr Mohit Anand and Kamlesh Rani of CSIR-International S and T Affairs Directorate (ISTAD).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 will enable Indian and Russian scientists to establish a framework for activity or activities in areas of biological oceanography which would contribute to advancement of research and development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for the benefit of society at large. It would involve basic, exploratory, and applied scientific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ecosystem dynamics, microbiota, a study of deep-sea ecosystems, and related sciences. Thus, the MoU would strengthen cooperation in capacity building, human resource development and skill development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technology, an official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 AKM 1258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United News of India. For any query with respect to this article or any other content requirement, please contact Editor at </w:t>
      </w:r>
      <w:hyperlink r:id="rId56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StFX </w:t>
        </w:r>
      </w:hyperlink>
      <w:hyperlink r:id="rId65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Lab Well Represented at World Conference on </w:t>
        </w:r>
      </w:hyperlink>
      <w:hyperlink r:id="rId65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Biodiversity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2018 Thursday 6:10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ANTIGONISH, Nova Scotia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Francis Xavier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StFX faculty and students were well represented at the 4th World Conference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held this week in Montreal, QC, where members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 led by biology professor Dr. Ricardo Scrosati, participated in three presentations during the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presentation was co-authored by Dr. Scrosati and Dr. Julius Ellrich, a postdoctoral fellow in the lab. Their presentation discussed recently discovered links between coastal oceanographic properties and the recruitment and development of intertidal biological communities spanning 415 km of the Atlantic coast of Nova Scotia. This work has recently been accepted for publication in "Ecosphere," a journal of the Ecological Society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presentation resulted from a collaboration between Alexis Catalan, a PhD student from Chile, and a colleague from the Universidad Austral de Chile, Dr. Nelson Valdivia. For this work, they used an extensive data set from Nova Scotia and compared it with a similarly large data set from the southeast Pacific coast to demonstrate the interhemispheric constancy of spatial patterns of species distribution along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shorelines. An associated paper will be submitted for publication later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third presentation resulted from an ambitious project aiming to document the benthic biodiversity of Canada's three oceans, the Atlantic, the Arctic, and the Pacific, identifying diversity hotspots worth of conservation. This project has been led by a colleague from the University of Quebec, Dr. Mathieu Cusson, and has benefited from the input of 18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from across Canada. A paper summarizing its results is also being prepared for publication.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conference was very exciting and attracted participants from 54 countries. Naturally, new connections were established, aiming for more collaborative work in future years," Dr. Scrosati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MSTRUCK-6295178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SAVING PARADISE; CLIMATE CRISIS: SAVING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News Transcript NIGHTLINE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American Broadcasting Companies,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BYRON PITTS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Reporters:</w:t>
      </w:r>
      <w:r>
        <w:rPr>
          <w:rFonts w:ascii="arial" w:eastAsia="arial" w:hAnsi="arial" w:cs="arial"/>
          <w:color w:val="000000"/>
          <w:sz w:val="20"/>
          <w:lang w:val="en-US" w:eastAsia="en-US" w:bidi="ar-SA"/>
        </w:rPr>
        <w:t> BRITT CLENNETT (QUEENSLAND, AUSTRALIA)</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CONTENT: CLIMATE CHANGE, HUGHES, GREAT BARRIER REEF, HARRISON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Climate change has taken its toll on the natural world, and Australia's Great Barrier Reef is no exception. But scientists are trying to intervene, hoping to preserve this amazing natural wonder for generations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NIGHTLINE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CLIMATE CRISIS: SAVING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Our Britt Clennett traveled there as part of ABC's Climate Crisis series, "Saving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It might look like paradise from above, but beneath the turquoise waves of the Coral Sea, picturesque views turn to the barren expanse of a struggling ecosystem. This is the reality of one of our world's greatest treasures, the Great Barrier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(Off-camera) This sprawling natural habitat is teeming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it's the maze of coral, the heartbeat of the Great Barrier Reef, that sustains the life, here. That's why it's so important to win this fight to save the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And that heartbeat continues to be under attack from climate change. Back-to-back coral bleaching events in 2016 and 2017 and, most recently, in 2020, have left their mark on parts of the reef where coral was too hot for too long and withered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That's the research boat, over there. We're about to link up. Hello, how are you? Thanks for having us on board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We meet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Dr. Peter Harrison and his squad of graduate students near Black Island Reef off the Australian coast, an area severely impacted by coral bleaching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HARRISON PHD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lost so many adult breeding corals that the production of larvae is now compromised. So, that's how and why we're intervening.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The Great Barrier Reef stretches over 133,000 square miles, is visible from space, and helps fuel area fisheries and tourism. Its importance is not in dispute, but for some in Australia, climate change is, despite the eroding state of the nation's prize ecosystem. Peter's team is hard at work trying to preserve a small coral community through their larvae cultivation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Tell me about this project. What are you getting done,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HARRISON PHD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today is the culmination of a year of planning and using new styles of delivery of the coral larvae on to damaged sections of the reef. We collect some of the immense coral spawn that occurs at the sea surface, and then we carefully transfer the eggs and sperm and embryos that are developing into floating larval culture pools that are anchored on the reef. Those larvae are now ready to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The team of scientists have tens of millions of microscopic coral growing in these pools. They're trying to emulate the natural brown clouds of coral spawn typical on the reef during this time of year. The spring-like weather conditions are ideal for breeding. That will change once the summer heat rolls through in the coming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HARRISON PHD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we're gonna do is pull the pools over to the back end of the boat, here, raise them up and concentrate the larvae, get an estimate of how many million larvae there are. We'll take the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HARRISON PHD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 can then calculate how many larvae are in the pool.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So, what part of the process are these larvae?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HARRISON PHD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these larvae are now 6 days old, those ones. And those larvae are at a point now where they will want to settle. So, that's why we're gonna put them back on the reef now. A successful outcome from today will be a result of many more larvae settling on the reef and growing into new corals than is occurring naturally.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Peter says his team's replanting efforts elsewhere on the reef have ushered in reclaimed ecosystems, demonstrating the resiliency of coral dependent biospheres under stable ocean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HARRISON PHD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been able to re-establish breeding populations within just two to three years. And those coral communities are now dominating what were really highly degraded reef systems. So, we're very excited by those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But Peter's small operation is only part of the solution to revitalize the countless reefs that are struggling in Australia's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TERRY HUGHES (ARC CENTRE OF EXCELLENCE FOR CORAL REEF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we saw a 30% drop in coral cover across the whole Great Barrier Reef. They didn't slowly die of starvation.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Two weeks, that's all it took?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TERRY HUGHES (ARC CENTRE OF EXCELLENCE FOR CORAL REEF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cooked. And the temperatures that year were about 3 degrees centigrade above the normal summer maximum.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Dr. Terry Hughes directs the Center for Coral Reef Studies at James Cook University in Australia. He's been sounding the alarm on the devastating effects climate change is having on the Great Barrier Reef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TERRY HUGHES (ARC CENTRE OF EXCELLENCE FOR CORAL REEF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to worry about the impacts of cyclones, because they're destructive on corals. Now, we wish for a cyclone during very hot summers, because bleaching has become so commonplace that we now have weather forecasts that predict bleaching in the coming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Hughes says public visibility of the reefs' overall health is key, particularly from those whose livelihoods depend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TERRY HUGHES (ARC CENTRE OF EXCELLENCE FOR CORAL REEF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 Barrier Reef today, after five bleaching events, is a checkerboard of reefs that are in good condition and not-so-good condition. The tour operators know the good spots, and they're quite selective in where they take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TERRY HUGHES (ARC CENTRE OF EXCELLENCE FOR CORAL REEF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that they have a good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In 2019, Cannes-based Passions of Paradise began planting coral on various parts of Hastings Reef, in addition to running tours for vacationers.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RUSSELL HOSP (ENVIRONMENTAL SUSTAINABILITY MANAGER PASSIONS OF PARADISE)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reefs we go to that are 11 of 10, they would absolutely blow your mind. Without a sustainable approach to our operation, we don't have anything to show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Every bit helps, but it's still not enough, as global greenhouse emissions continue to climb. In the coming years, the new challenge for researchers will be finding ecologically and socially responsible ways to breed heat-tolerant coral that's also cost-effective.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LINE BAY PHD (AUSTRALIAN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looking at seeding a few hundred or a few thousands onto the reef. It's likely that hundreds of thousands or even millions of corals will be required. But there's a lot of knowledge that we have to gain before we get to that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Yeah.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Back out on the water, Peter and his team are using the knowledge scientists already have on the inner workings of these organisms. In just one day, they successfully released more than 3 million coral larvae, hoping each spawn finds a place to settle and thrive on the recovering reef. But it's a drop in the bucket. And Peter knows much more needs to be done to ensure the entire Great Barrier Reef can thrive once again in the decades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HARRISON PHD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real and effective action, internationally and in Australia, on climate change and greenhouse gas emissions. Otherwise, the future of the reef looks very bleak.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Our thanks to Britt.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BIG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Up next, the biggest names of country music and the biggest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BREAK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NSCMB, FEB, RAS sign MOU with CSIR-NIO Goa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 (United News of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UNI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Panaji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Panaji, Sept. 1 -- A V Zhirmunsky National Scientific Center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Far Eastern Branch, Russian Academy of Sciences (NSCMB FEB RAS), Russia and Council of Scientific and Industrial Research - National Institute of Oceanography (CSIR-NIO), Goa have signed a Memorandum of Understanding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blue economy, in the Indian Ocean region (beyond the EEZ of India), Pacific and Polar (Arctic) regions, which will be of mutual advantage or interest as an international component of their research activity 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 was signed virtually on August 26, 2021, by Professor Inessa Dyuizen, NSCMB FEB RAS and Professor Sunil Kumar Singh, Director, CSIR-NIO, Goa in the presence of Dr Pawan Dewangan, Dr Manguesh Gauns, Dr V J Loveson and Venkat K of CSIR-NIO, Dr Konstantin Lutaenko, Professor Yury Kartavtsev, Dr Vasiliy Radashevsky, Dr Yulia Trebukhova, Dr Marina Malyutina, Dr Julia Zograf, Dr Vadim Serkov, Anastasiia Grishina, Svetlana Geronina of NSCMB FEB RAS; Dr Shishir Shrotriya, Counsellor (Science and Technology), Embassy of India, Moscow (Russia) and Dr Mohit Anand and Kamlesh Rani of CSIR-International S and T Affairs Directorate (ISTAD).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 will enable Indian and Russian scientists to establish a framework for activity or activities in areas of biological oceanography which would contribute to advancement of research and development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technology for the benefit of society at large. It would involve basic, exploratory, and applied scientific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ecosystem dynamics, microbiota, a study of deep-sea ecosystems, and related sciences. Thus, the MoU would strengthen cooperation in capacity building, human resource development and skill development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technology, an official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 AKM SV 1749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United News of India. For any query with respect to this article or any other content requirement, please contact Editor at </w:t>
      </w:r>
      <w:hyperlink r:id="rId56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company restoring </w:t>
        </w:r>
      </w:hyperlink>
      <w:hyperlink r:id="rId67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of Tangshan seabeds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255.04pt;height:47.26pt">
            <v:imagedata r:id="rId6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SHIJIAZHUANG - A decade after the launch of a pilot project to restore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overexploited offshore seawaters, some local fish species have returned to the coastal area of Tangshan, a major industrial city in Hebei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Algae, shellfish and other fish grow abundantly and form a biological chain in the 266 hectares run by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collaboration with leading domestic ocean research institutes, since 2009 the private company has succeeded in rebuilding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transforming the barren seabeds into an "undersea forest" through dropping artificial reefs into the sea, artificial breeding and releasing of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biomass in the area with artificial reefs underneath is 30 times that of the neighboring seawaters without reefs," said Zhang Zhenhai, chairman of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in good shape in the piloted area," he said. This condition is in sharp contrast to what Zhang saw in the early 2000s when he planned to develop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but realized that the worsening offshore environment would only lead to a dead end. Then he decided to restore the environment for sustainable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maritime industries must put ecological restoration and construction first because the offshore areas in many regions have suffered severe damage due to excessive fishing and pollution, Zhang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an investment of 150 million yuan ($21.7 million), the coastal fishery at Xiangyun Bay in Tangshan is one of the first group of State-level demonstration zones. Its investment comes from government subsidies, bank loans and the company's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200 local villagers have stopped traditional fishing methods due to decreasing resources, and now offer tourists an ocean fishing experience, part of the company's recreational fishery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making a living from fishing for 26 years, Yang Xingwu bought a leisure boat in 2011 and joined the fleet of 19 boats.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earned 40,000 to 50,000 yuan a year in the past from fishing, which was a tiring job and sometimes dangerous due to strong winds on the sea," said Yang, 52, from a village along the coast of the Bohai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Yang helps tourists experience the life of a fisherman. "It is much safer and stable. My annual income has doubled."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Zhang Hongrong, 86, from a fishing village in Laoting county in Tangshan, said that until the 1970s, the Bohai Sea abounded in fish, yet in recent years, some fish became almost extinct due to overfishing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really a blessing in my lifetime to see some fish species reappear in the sea," the old fisherman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restoration experiment,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plans to plant eelgrass on a preliminary area of around 6.5 hectares and extend the project to 1,300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rehabilitation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needs a big environment," said Zhang, chairman of the company. "After two or three years, the restoration project will show its ecological and economic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Xinhua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Daily 06/11/2019 page5)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Meet a few of the Oregon Coast's favorite gray whales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Statesman Journal (Salem,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Statesman 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Duvernay, Register-Guard</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Oregon State University researchers have made it easier to learn about the gray whales who often visit the state's coastline - by their names, features, reputations and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has developed a website that allows visitors to meet some of the whales the researchers have identified over the years. The website aims to teach about the animals, the stressors humans put on whale populations and how those stressors can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share with Oregonians, and the public in general, the stories of these whales because they are residents of Oregon like us, and they have personalities and stories to tell," Leigh Torres, principal investigator of the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at OSU's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said. "These whales have interesting lives that we've learned a lot about over the years through our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individuwhale.com, visitors can learn about gray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Orange Knuckles is a mature male gray whale first spotted in 1999 "who likes the ladies."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Sole is "a homebody who knows what she likes and sticks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Equal's "encounter with a boat propeller provided researchers insight into gray whales' stress responses."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and summer visitors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gray whales in the eastern north Pacific Ocean population cruise along Oregon's coast as they migrate south in December and January to breeding grounds in Mexico. The come back north in March to feeding grounds in the Bering and Chukchi seas between Alaska and Russia, where they spend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study a distinct population of gray whales known as the Pacific Coast Feeding Group, which spends the summer months feeding in the coastal waters of Oregon, as well as waters in northern California, Washington and southern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research team have been observing and conducting annual "health check-ups" on this population since 2016, according to a news release. When they spot a defecating whale from a boat or via a drone, they follow in the animal's wake and use nets to capture samples that can be used to monitor whales' reproduction and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drones are also used to capture images of the whales, allowing researchers to monitor the animals' body condition and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their age and sex, their body condition and we can also track some of their different experiences, such as injuries or reproduction," Torres said in the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 some of the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Torres and her team have catalogued about 190 whales and given each a name and an identification number. Some whales are so well known they can be recognized instantly.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of the well-known whales currently are featured on IndividuWhale.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Scarlett, a gray whale also sometimes known as Scarback, is one featured whale from the Pacific Coast Feeding Group frequently seen in the Depoe Bay and Newport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seen her every year that we've gone out on the water," doctoral student Lisa Hildebrand said in the news release. "She's a resilient whale who recovered from this huge wound on her back and then was able to successfully reproduce."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featured whale, Roller Skate, was first identified as a calf in 2015. In 2019, she was spotted with fishing line entangled around her fluke.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the researchers documented her again in the same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survived a very gnarly embedded wound, and part of her fluke was effectively amputated," Hildebrand said. "She dives differently now than she did before the injury."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news release, Torres said the website aims to educate the public about human-caused threats to gray whales, including propeller injuries and entanglement in fishing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Gray whales also face changes in the availability of their prey due to changing ocean conditions that affect the health of kelp forests the whales depend on for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people to understand the connection between their behavior and these individual whales," Torres said in the news release. "If everyone changes one behavior, like slowing down while boating near the reefs where gray whales feed, reducing use of plastics that pollute the ocean and removing recreational crabbing gear promptly so animals don't get tangled in it, these are all things that can make a huge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IndividuWhale project was funded in part by Oregon Sea Grant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Institute. Erik Urdahl, a website developer, donated services to build the 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reporter Adam Duvernay at </w:t>
      </w:r>
      <w:hyperlink r:id="rId680" w:history="1">
        <w:r>
          <w:rPr>
            <w:rFonts w:ascii="arial" w:eastAsia="arial" w:hAnsi="arial" w:cs="arial"/>
            <w:i/>
            <w:color w:val="0077CC"/>
            <w:sz w:val="20"/>
            <w:u w:val="single"/>
            <w:shd w:val="clear" w:color="auto" w:fill="FFFFFF"/>
            <w:lang w:val="en-US" w:eastAsia="en-US" w:bidi="ar-SA"/>
          </w:rPr>
          <w:t>aduvernay@registerguard.com</w:t>
        </w:r>
      </w:hyperlink>
      <w:r>
        <w:rPr>
          <w:rFonts w:ascii="arial" w:eastAsia="arial" w:hAnsi="arial" w:cs="arial"/>
          <w:color w:val="000000"/>
          <w:sz w:val="20"/>
          <w:lang w:val="en-US" w:eastAsia="en-US" w:bidi="ar-SA"/>
        </w:rPr>
        <w:t xml:space="preserve"> Follow on Twitter @DuvernayOR.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43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Scarlett, an Oregon resident gray whale known for a distinctive scar on her back, is seen with a boat in the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OSU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Roller Skate, an Oregon gray whale, was photographed prior to an entanglement with fishing line (top) and a few years later (bottom), after a portion of her fluke was effectively amputated due to the entanglement.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OSU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Laboratory NOAA/NMFS permit #21678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Schooner teaches </w:t>
        </w:r>
      </w:hyperlink>
      <w:hyperlink r:id="rId68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and sailing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Glendale Register (Queens,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Glendale Register (Queens, NY), Queens Ledger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Khedaroo</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Street Seaport Museum's ship "Pioneer" is making its way around the fishing grounds of Bay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sailing season, Pioneer sets sail from Pier 16 near at the South Street Seaport and goes on a three-hour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 where visitors learn about the various sea creatures in the waters while aboard the historic schooner. Visitors will help set a trawl net and haul it in, bringing up a variety of creatures such as flounder, puffer fish, seahorses or blue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family-friendly event will have children and adults help raise the sails to continue the exploration the old fashioned way. While sailing past the Statue of Liberty, families will learn about the sea creatures caught with the trawl, examine plankton through a view-scope, and test the water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trip isn't all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Visitors can expect a small glimpse of the schooner's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before paved roads, small coastal schooners such as Pioneer were the delivery trucks of their era, carrying various cargoes between coastal communities including lumber and stone from Maine, brick on the Hudson River, and oyster shell on the Chesapeake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all American cargo sloops and schooners were wood, but because Pioneer was built in what was then America's center of iron shipbuilding, the schooner had wrought-iron hull.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1930, when new owners moved Pioneer from the Delaware River to Massachusetts, the ship had been fitted with an engine, and was no longer using sails. In 1966, Pioneer was substantially rebuilt and turned into a sailing vessel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ship plies the waters of NY Harbor carrying adults and children instead of cargo in her current role as a piece of "living history." In fact, Pioneer was the first of only two cargo sloops built of iron in this country, and is the only iron-hulled American merchant sailing vessel still in existence.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Sails are held every other Sunday through September 10th. However, daily sails are available at 7 p.m. from Wednesday to Friday as well as at 1 p.m., 4 p.m., and 7 p.m. on Saturday and Sunday. Tickets are $32 while senior (65+ years) and children (aged 0-12 years) tickets are $28. Tickets are available at </w:t>
      </w:r>
      <w:hyperlink r:id="rId688" w:history="1">
        <w:r>
          <w:rPr>
            <w:rFonts w:ascii="arial" w:eastAsia="arial" w:hAnsi="arial" w:cs="arial"/>
            <w:i/>
            <w:color w:val="0077CC"/>
            <w:sz w:val="20"/>
            <w:u w:val="single"/>
            <w:shd w:val="clear" w:color="auto" w:fill="FFFFFF"/>
            <w:lang w:val="en-US" w:eastAsia="en-US" w:bidi="ar-SA"/>
          </w:rPr>
          <w:t>www.southstreetseaportmuseum.org/sailnyharbor</w:t>
        </w:r>
      </w:hyperlink>
      <w:r>
        <w:rPr>
          <w:rFonts w:ascii="arial" w:eastAsia="arial" w:hAnsi="arial" w:cs="arial"/>
          <w:color w:val="000000"/>
          <w:sz w:val="20"/>
          <w:lang w:val="en-US" w:eastAsia="en-US" w:bidi="ar-SA"/>
        </w:rPr>
        <w:t>. Pioneer tickets also include free admission to the Museum's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houses an extensive collection of works of art and artifacts, a maritime reference library, exhibition galleries and education spaces, working nineteenth century print shops, and an active fleet of historic vessels that all work to tell the story of "Where New York Begins."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Sunken ships scoop silver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Bangkok Post (Thailand)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Bangkok Post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Life  Social and Lifestylepublished : 11 Nov 2021 at 04:00       photo courtesy of Isoon Tepsaskul  Ten years ago, two Thai battleships began their final mission. HTMS Prab and HTMS Sattakut were respectively assigned to the waters of Koh Ngam Noi in Chumphon and Koh Tao in Surat Thani as part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Resting on the seabed, they still serve as man-made dive sites under the award-winning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Underwater Learning Site Project", which is a collaboration among various agencies and supported by PTT Exploration and Production (PTTEP). Recently at the Gulf Sustainability Awards 2021 ceremony held in Dubai, the project earned PTTEP the Silver Award in the category of Best Community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 decade, the HTMS Prab and HTMS Sattakut have functioned as artificial coral reefs while promoting biodiversity at the sites. Beforehand, the warmer seawater led to widespread coral bleaching and a negative chain effect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alternative dive sites reduced the negative impact on natural coral reefs and allowed them to recover from bleaching. The project also boosted tourism as divers and tourists come to Koh Ngam Noi and Koh Tao, which in turn has generated jobs and income for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courtesy of PTTEP  The history of the HTMS Prab and HTMS Sattakut is interesting in itself. Commissioned in 1947, the 50m ships were used for patrols as well as landing and rescue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then served as teaching vessels for navy cadets participating in navigation and weaponry courses until 2006. Before taking on their new role at the bottom of the sea, the military vessels were modified for minimal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for instance by repainting the hulls with lead-free paint and removing harmful materials. This makes it safe for small and large creatures, the latter including whale sharks that have been spotted around HTMS Prab, especially during April to September.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 xml:space="preserve">Schooner teaches </w:t>
        </w:r>
      </w:hyperlink>
      <w:hyperlink r:id="rId70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02" w:history="1">
        <w:r>
          <w:rPr>
            <w:rFonts w:ascii="arial" w:eastAsia="arial" w:hAnsi="arial" w:cs="arial"/>
            <w:b/>
            <w:bCs/>
            <w:i/>
            <w:color w:val="0077CC"/>
            <w:kern w:val="32"/>
            <w:sz w:val="28"/>
            <w:szCs w:val="32"/>
            <w:u w:val="single"/>
            <w:shd w:val="clear" w:color="auto" w:fill="FFFFFF"/>
            <w:lang w:val="en-US" w:eastAsia="en-US" w:bidi="ar-SA"/>
          </w:rPr>
          <w:t xml:space="preserve"> and sailing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Leader-Observer (South Queens,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Leader-Observer (South Queens, NY), Queens Ledger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Khedaroo</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Street Seaport Museum's ship "Pioneer" is making its way around the fishing grounds of Bay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sailing season, Pioneer sets sail from Pier 16 near at the South Street Seaport and goes on a three-hour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 where visitors learn about the various sea creatures in the waters while aboard the historic schooner. Visitors will help set a trawl net and haul it in, bringing up a variety of creatures such as flounder, puffer fish, seahorses or blue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family-friendly event will have children and adults help raise the sails to continue the exploration the old fashioned way. While sailing past the Statue of Liberty, families will learn about the sea creatures caught with the trawl, examine plankton through a view-scope, and test the water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trip isn't all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Visitors can expect a small glimpse of the schooner's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before paved roads, small coastal schooners such as Pioneer were the delivery trucks of their era, carrying various cargoes between coastal communities including lumber and stone from Maine, brick on the Hudson River, and oyster shell on the Chesapeake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all American cargo sloops and schooners were wood, but because Pioneer was built in what was then America's center of iron shipbuilding, the schooner had wrought-iron hull.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1930, when new owners moved Pioneer from the Delaware River to Massachusetts, the ship had been fitted with an engine, and was no longer using sails. In 1966, Pioneer was substantially rebuilt and turned into a sailing vessel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ship plies the waters of NY Harbor carrying adults and children instead of cargo in her current role as a piece of "living history." In fact, Pioneer was the first of only two cargo sloops built of iron in this country, and is the only iron-hulled American merchant sailing vessel still in existence.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Sails are held every other Sunday through September 10th. However, daily sails are available at 7 p.m. from Wednesday to Friday as well as at 1 p.m., 4 p.m., and 7 p.m. on Saturday and Sunday. Tickets are $32 while senior (65+ years) and children (aged 0-12 years) tickets are $28. Tickets are available at </w:t>
      </w:r>
      <w:hyperlink r:id="rId688" w:history="1">
        <w:r>
          <w:rPr>
            <w:rFonts w:ascii="arial" w:eastAsia="arial" w:hAnsi="arial" w:cs="arial"/>
            <w:i/>
            <w:color w:val="0077CC"/>
            <w:sz w:val="20"/>
            <w:u w:val="single"/>
            <w:shd w:val="clear" w:color="auto" w:fill="FFFFFF"/>
            <w:lang w:val="en-US" w:eastAsia="en-US" w:bidi="ar-SA"/>
          </w:rPr>
          <w:t>www.southstreetseaportmuseum.org/sailnyharbor</w:t>
        </w:r>
      </w:hyperlink>
      <w:r>
        <w:rPr>
          <w:rFonts w:ascii="arial" w:eastAsia="arial" w:hAnsi="arial" w:cs="arial"/>
          <w:color w:val="000000"/>
          <w:sz w:val="20"/>
          <w:lang w:val="en-US" w:eastAsia="en-US" w:bidi="ar-SA"/>
        </w:rPr>
        <w:t>. Pioneer tickets also include free admission to the Museum's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houses an extensive collection of works of art and artifacts, a maritime reference library, exhibition galleries and education spaces, working nineteenth century print shops, and an active fleet of historic vessels that all work to tell the story of "Where New York Begins."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37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Shot on assignment for the South Street Seaport Museum on Monday May 23, 2016. pioneer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 xml:space="preserve">Schooner teaches </w:t>
        </w:r>
      </w:hyperlink>
      <w:hyperlink r:id="rId70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and sailing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Queens Ledger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Queens Ledger (NY), Queens Ledger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Khedaroo</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Street Seaport Museum's ship "Pioneer" is making its way around the fishing grounds of Bay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sailing season, Pioneer sets sail from Pier 16 near at the South Street Seaport and goes on a three-hour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 where visitors learn about the various sea creatures in the waters while aboard the historic schooner. Visitors will help set a trawl net and haul it in, bringing up a variety of creatures such as flounder, puffer fish, seahorses or blue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family-friendly event will have children and adults help raise the sails to continue the exploration the old fashioned way. While sailing past the Statue of Liberty, families will learn about the sea creatures caught with the trawl, examine plankton through a view-scope, and test the water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trip isn't all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Visitors can expect a small glimpse of the schooner's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before paved roads, small coastal schooners such as Pioneer were the delivery trucks of their era, carrying various cargoes between coastal communities including lumber and stone from Maine, brick on the Hudson River, and oyster shell on the Chesapeake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all American cargo sloops and schooners were wood, but because Pioneer was built in what was then America's center of iron shipbuilding, the schooner had wrought-iron hull.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1930, when new owners moved Pioneer from the Delaware River to Massachusetts, the ship had been fitted with an engine, and was no longer using sails. In 1966, Pioneer was substantially rebuilt and turned into a sailing vessel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ship plies the waters of NY Harbor carrying adults and children instead of cargo in her current role as a piece of "living history." In fact, Pioneer was the first of only two cargo sloops built of iron in this country, and is the only iron-hulled American merchant sailing vessel still in existence.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Sails are held every other Sunday through September 10th. However, daily sails are available at 7 p.m. from Wednesday to Friday as well as at 1 p.m., 4 p.m., and 7 p.m. on Saturday and Sunday. Tickets are $32 while senior (65+ years) and children (aged 0-12 years) tickets are $28. Tickets are available at </w:t>
      </w:r>
      <w:hyperlink r:id="rId688" w:history="1">
        <w:r>
          <w:rPr>
            <w:rFonts w:ascii="arial" w:eastAsia="arial" w:hAnsi="arial" w:cs="arial"/>
            <w:i/>
            <w:color w:val="0077CC"/>
            <w:sz w:val="20"/>
            <w:u w:val="single"/>
            <w:shd w:val="clear" w:color="auto" w:fill="FFFFFF"/>
            <w:lang w:val="en-US" w:eastAsia="en-US" w:bidi="ar-SA"/>
          </w:rPr>
          <w:t>www.southstreetseaportmuseum.org/sailnyharbor</w:t>
        </w:r>
      </w:hyperlink>
      <w:r>
        <w:rPr>
          <w:rFonts w:ascii="arial" w:eastAsia="arial" w:hAnsi="arial" w:cs="arial"/>
          <w:color w:val="000000"/>
          <w:sz w:val="20"/>
          <w:lang w:val="en-US" w:eastAsia="en-US" w:bidi="ar-SA"/>
        </w:rPr>
        <w:t>. Pioneer tickets also include free admission to the Museum's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houses an extensive collection of works of art and artifacts, a maritime reference library, exhibition galleries and education spaces, working nineteenth century print shops, and an active fleet of historic vessels that all work to tell the story of "Where New York Begins."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4" style="position:absolute;z-index:251838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Shot on assignment for the South Street Seaport Museum on Monday May 23, 2016. pioneer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 xml:space="preserve">Schooner teaches </w:t>
        </w:r>
      </w:hyperlink>
      <w:hyperlink r:id="rId71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and sailing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Queens Examiner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Queens Examiner (NY), Queens Ledger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Khedaroo</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Street Seaport Museum's ship "Pioneer" is making its way around the fishing grounds of Bay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sailing season, Pioneer sets sail from Pier 16 near at the South Street Seaport and goes on a three-hour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 where visitors learn about the various sea creatures in the waters while aboard the historic schooner. Visitors will help set a trawl net and haul it in, bringing up a variety of creatures such as flounder, puffer fish, seahorses or blue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family-friendly event will have children and adults help raise the sails to continue the exploration the old fashioned way. While sailing past the Statue of Liberty, families will learn about the sea creatures caught with the trawl, examine plankton through a view-scope, and test the water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trip isn't all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Visitors can expect a small glimpse of the schooner's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before paved roads, small coastal schooners such as Pioneer were the delivery trucks of their era, carrying various cargoes between coastal communities including lumber and stone from Maine, brick on the Hudson River, and oyster shell on the Chesapeake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all American cargo sloops and schooners were wood, but because Pioneer was built in what was then America's center of iron shipbuilding, the schooner had wrought-iron hull.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1930, when new owners moved Pioneer from the Delaware River to Massachusetts, the ship had been fitted with an engine, and was no longer using sails. In 1966, Pioneer was substantially rebuilt and turned into a sailing vessel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ship plies the waters of NY Harbor carrying adults and children instead of cargo in her current role as a piece of "living history." In fact, Pioneer was the first of only two cargo sloops built of iron in this country, and is the only iron-hulled American merchant sailing vessel still in existence.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Sails are held every other Sunday through September 10th. However, daily sails are available at 7 p.m. from Wednesday to Friday as well as at 1 p.m., 4 p.m., and 7 p.m. on Saturday and Sunday. Tickets are $32 while senior (65+ years) and children (aged 0-12 years) tickets are $28. Tickets are available at </w:t>
      </w:r>
      <w:hyperlink r:id="rId688" w:history="1">
        <w:r>
          <w:rPr>
            <w:rFonts w:ascii="arial" w:eastAsia="arial" w:hAnsi="arial" w:cs="arial"/>
            <w:i/>
            <w:color w:val="0077CC"/>
            <w:sz w:val="20"/>
            <w:u w:val="single"/>
            <w:shd w:val="clear" w:color="auto" w:fill="FFFFFF"/>
            <w:lang w:val="en-US" w:eastAsia="en-US" w:bidi="ar-SA"/>
          </w:rPr>
          <w:t>www.southstreetseaportmuseum.org/sailnyharbor</w:t>
        </w:r>
      </w:hyperlink>
      <w:r>
        <w:rPr>
          <w:rFonts w:ascii="arial" w:eastAsia="arial" w:hAnsi="arial" w:cs="arial"/>
          <w:color w:val="000000"/>
          <w:sz w:val="20"/>
          <w:lang w:val="en-US" w:eastAsia="en-US" w:bidi="ar-SA"/>
        </w:rPr>
        <w:t>. Pioneer tickets also include free admission to the Museum's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houses an extensive collection of works of art and artifacts, a maritime reference library, exhibition galleries and education spaces, working nineteenth century print shops, and an active fleet of historic vessels that all work to tell the story of "Where New York Begins."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8" style="position:absolute;z-index:251839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Shot on assignment for the South Street Seaport Museum on Monday May 23, 2016.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 xml:space="preserve">Schooner teaches </w:t>
        </w:r>
      </w:hyperlink>
      <w:hyperlink r:id="rId72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3"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and sailing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Brooklyn Downtown Star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Brooklyn Downtown Star (NY), Queens Ledger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Khedaroo</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Street Seaport Museum's ship "Pioneer" is making its way around the fishing grounds of Bay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sailing season, Pioneer sets sail from Pier 16 near at the South Street Seaport and goes on a three-hour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 where visitors learn about the various sea creatures in the waters while aboard the historic schooner. Visitors will help set a trawl net and haul it in, bringing up a variety of creatures such as flounder, puffer fish, seahorses or blue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family-friendly event will have children and adults help raise the sails to continue the exploration the old fashioned way. While sailing past the Statue of Liberty, families will learn about the sea creatures caught with the trawl, examine plankton through a view-scope, and test the water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trip isn't all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Visitors can expect a small glimpse of the schooner's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before paved roads, small coastal schooners such as Pioneer were the delivery trucks of their era, carrying various cargoes between coastal communities including lumber and stone from Maine, brick on the Hudson River, and oyster shell on the Chesapeake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all American cargo sloops and schooners were wood, but because Pioneer was built in what was then America's center of iron shipbuilding, the schooner had wrought-iron hull.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1930, when new owners moved Pioneer from the Delaware River to Massachusetts, the ship had been fitted with an engine, and was no longer using sails. In 1966, Pioneer was substantially rebuilt and turned into a sailing vessel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ship plies the waters of NY Harbor carrying adults and children instead of cargo in her current role as a piece of "living history." In fact, Pioneer was the first of only two cargo sloops built of iron in this country, and is the only iron-hulled American merchant sailing vessel still in existence.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Sails are held every other Sunday through September 10th. However, daily sails are available at 7 p.m. from Wednesday to Friday as well as at 1 p.m., 4 p.m., and 7 p.m. on Saturday and Sunday. Tickets are $32 while senior (65+ years) and children (aged 0-12 years) tickets are $28. Tickets are available at </w:t>
      </w:r>
      <w:hyperlink r:id="rId688" w:history="1">
        <w:r>
          <w:rPr>
            <w:rFonts w:ascii="arial" w:eastAsia="arial" w:hAnsi="arial" w:cs="arial"/>
            <w:i/>
            <w:color w:val="0077CC"/>
            <w:sz w:val="20"/>
            <w:u w:val="single"/>
            <w:shd w:val="clear" w:color="auto" w:fill="FFFFFF"/>
            <w:lang w:val="en-US" w:eastAsia="en-US" w:bidi="ar-SA"/>
          </w:rPr>
          <w:t>www.southstreetseaportmuseum.org/sailnyharbor</w:t>
        </w:r>
      </w:hyperlink>
      <w:r>
        <w:rPr>
          <w:rFonts w:ascii="arial" w:eastAsia="arial" w:hAnsi="arial" w:cs="arial"/>
          <w:color w:val="000000"/>
          <w:sz w:val="20"/>
          <w:lang w:val="en-US" w:eastAsia="en-US" w:bidi="ar-SA"/>
        </w:rPr>
        <w:t>. Pioneer tickets also include free admission to the Museum's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houses an extensive collection of works of art and artifacts, a maritime reference library, exhibition galleries and education spaces, working nineteenth century print shops, and an active fleet of historic vessels that all work to tell the story of "Where New York Begins."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2" style="position:absolute;z-index:251840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Shot on assignment for the South Street Seaport Museum on Monday May 23, 2016. pioneer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 xml:space="preserve">Schooner teaches </w:t>
        </w:r>
      </w:hyperlink>
      <w:hyperlink r:id="rId73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and sailing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Long Island City-Astoria Journal &amp; Jackson Heights News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Long Island City-Astoria Journal &amp; Jackson Heights News (NY), Queens Ledger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Khedaroo</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Street Seaport Museum's ship "Pioneer" is making its way around the fishing grounds of Bay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sailing season, Pioneer sets sail from Pier 16 near at the South Street Seaport and goes on a three-hour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 where visitors learn about the various sea creatures in the waters while aboard the historic schooner. Visitors will help set a trawl net and haul it in, bringing up a variety of creatures such as flounder, puffer fish, seahorses or blue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family-friendly event will have children and adults help raise the sails to continue the exploration the old fashioned way. While sailing past the Statue of Liberty, families will learn about the sea creatures caught with the trawl, examine plankton through a view-scope, and test the water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trip isn't all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Visitors can expect a small glimpse of the schooner's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before paved roads, small coastal schooners such as Pioneer were the delivery trucks of their era, carrying various cargoes between coastal communities including lumber and stone from Maine, brick on the Hudson River, and oyster shell on the Chesapeake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all American cargo sloops and schooners were wood, but because Pioneer was built in what was then America's center of iron shipbuilding, the schooner had wrought-iron hull.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1930, when new owners moved Pioneer from the Delaware River to Massachusetts, the ship had been fitted with an engine, and was no longer using sails. In 1966, Pioneer was substantially rebuilt and turned into a sailing vessel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ship plies the waters of NY Harbor carrying adults and children instead of cargo in her current role as a piece of "living history." In fact, Pioneer was the first of only two cargo sloops built of iron in this country, and is the only iron-hulled American merchant sailing vessel still in existence.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Sails are held every other Sunday through September 10th. However, daily sails are available at 7 p.m. from Wednesday to Friday as well as at 1 p.m., 4 p.m., and 7 p.m. on Saturday and Sunday. Tickets are $32 while senior (65+ years) and children (aged 0-12 years) tickets are $28. Tickets are available at </w:t>
      </w:r>
      <w:hyperlink r:id="rId688" w:history="1">
        <w:r>
          <w:rPr>
            <w:rFonts w:ascii="arial" w:eastAsia="arial" w:hAnsi="arial" w:cs="arial"/>
            <w:i/>
            <w:color w:val="0077CC"/>
            <w:sz w:val="20"/>
            <w:u w:val="single"/>
            <w:shd w:val="clear" w:color="auto" w:fill="FFFFFF"/>
            <w:lang w:val="en-US" w:eastAsia="en-US" w:bidi="ar-SA"/>
          </w:rPr>
          <w:t>www.southstreetseaportmuseum.org/sailnyharbor</w:t>
        </w:r>
      </w:hyperlink>
      <w:r>
        <w:rPr>
          <w:rFonts w:ascii="arial" w:eastAsia="arial" w:hAnsi="arial" w:cs="arial"/>
          <w:color w:val="000000"/>
          <w:sz w:val="20"/>
          <w:lang w:val="en-US" w:eastAsia="en-US" w:bidi="ar-SA"/>
        </w:rPr>
        <w:t>. Pioneer tickets also include free admission to the Museum's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houses an extensive collection of works of art and artifacts, a maritime reference library, exhibition galleries and education spaces, working nineteenth century print shops, and an active fleet of historic vessels that all work to tell the story of "Where New York Begins."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6"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Shot on assignment for the South Street Seaport Museum on Monday May 23, 2016.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Schooner teaches </w:t>
        </w:r>
      </w:hyperlink>
      <w:hyperlink r:id="rId73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and sailing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Forest Hills-Rego Park Times (Queens,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Forest Hills-Rego Park Times (Queens, NY), Queens Ledger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Khedaroo</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Street Seaport Museum's ship "Pioneer" is making its way around the fishing grounds of Bay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sailing season, Pioneer sets sail from Pier 16 near at the South Street Seaport and goes on a three-hour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 where visitors learn about the various sea creatures in the waters while aboard the historic schooner. Visitors will help set a trawl net and haul it in, bringing up a variety of creatures such as flounder, puffer fish, seahorses or blue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family-friendly event will have children and adults help raise the sails to continue the exploration the old fashioned way. While sailing past the Statue of Liberty, families will learn about the sea creatures caught with the trawl, examine plankton through a view-scope, and test the water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trip isn't all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Visitors can expect a small glimpse of the schooner's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before paved roads, small coastal schooners such as Pioneer were the delivery trucks of their era, carrying various cargoes between coastal communities including lumber and stone from Maine, brick on the Hudson River, and oyster shell on the Chesapeake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all American cargo sloops and schooners were wood, but because Pioneer was built in what was then America's center of iron shipbuilding, the schooner had wrought-iron hull.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1930, when new owners moved Pioneer from the Delaware River to Massachusetts, the ship had been fitted with an engine, and was no longer using sails. In 1966, Pioneer was substantially rebuilt and turned into a sailing vessel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ship plies the waters of NY Harbor carrying adults and children instead of cargo in her current role as a piece of "living history." In fact, Pioneer was the first of only two cargo sloops built of iron in this country, and is the only iron-hulled American merchant sailing vessel still in existence.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Sails are held every other Sunday through September 10th. However, daily sails are available at 7 p.m. from Wednesday to Friday as well as at 1 p.m., 4 p.m., and 7 p.m. on Saturday and Sunday. Tickets are $32 while senior (65+ years) and children (aged 0-12 years) tickets are $28. Tickets are available at </w:t>
      </w:r>
      <w:hyperlink r:id="rId688" w:history="1">
        <w:r>
          <w:rPr>
            <w:rFonts w:ascii="arial" w:eastAsia="arial" w:hAnsi="arial" w:cs="arial"/>
            <w:i/>
            <w:color w:val="0077CC"/>
            <w:sz w:val="20"/>
            <w:u w:val="single"/>
            <w:shd w:val="clear" w:color="auto" w:fill="FFFFFF"/>
            <w:lang w:val="en-US" w:eastAsia="en-US" w:bidi="ar-SA"/>
          </w:rPr>
          <w:t>www.southstreetseaportmuseum.org/sailnyharbor</w:t>
        </w:r>
      </w:hyperlink>
      <w:r>
        <w:rPr>
          <w:rFonts w:ascii="arial" w:eastAsia="arial" w:hAnsi="arial" w:cs="arial"/>
          <w:color w:val="000000"/>
          <w:sz w:val="20"/>
          <w:lang w:val="en-US" w:eastAsia="en-US" w:bidi="ar-SA"/>
        </w:rPr>
        <w:t>. Pioneer tickets also include free admission to the Museum's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houses an extensive collection of works of art and artifacts, a maritime reference library, exhibition galleries and education spaces, working nineteenth century print shops, and an active fleet of historic vessels that all work to tell the story of "Where New York Begins."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0" style="position:absolute;z-index:2518425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Shot on assignment for the South Street Seaport Museum on Monday May 23, 2016. pioneer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 xml:space="preserve">Schooner teaches </w:t>
        </w:r>
      </w:hyperlink>
      <w:hyperlink r:id="rId74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and sailing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Greenpoint Star &amp; Weekly Northside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Greenpoint Star &amp; Weekly Northside News (NY), Queens Ledger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Khedaroo</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Street Seaport Museum's ship "Pioneer" is making its way around the fishing grounds of Bay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sailing season, Pioneer sets sail from Pier 16 near at the South Street Seaport and goes on a three-hour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 where visitors learn about the various sea creatures in the waters while aboard the historic schooner. Visitors will help set a trawl net and haul it in, bringing up a variety of creatures such as flounder, puffer fish, seahorses or blue crabs.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family-friendly event will have children and adults help raise the sails to continue the exploration the old fashioned way. While sailing past the Statue of Liberty, families will learn about the sea creatures caught with the trawl, examine plankton through a view-scope, and test the water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trip isn't all about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Visitors can expect a small glimpse of the schooner's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before paved roads, small coastal schooners such as Pioneer were the delivery trucks of their era, carrying various cargoes between coastal communities including lumber and stone from Maine, brick on the Hudson River, and oyster shell on the Chesapeake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all American cargo sloops and schooners were wood, but because Pioneer was built in what was then America's center of iron shipbuilding, the schooner had wrought-iron hull.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1930, when new owners moved Pioneer from the Delaware River to Massachusetts, the ship had been fitted with an engine, and was no longer using sails. In 1966, Pioneer was substantially rebuilt and turned into a sailing vessel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ship plies the waters of NY Harbor carrying adults and children instead of cargo in her current role as a piece of "living history." In fact, Pioneer was the first of only two cargo sloops built of iron in this country, and is the only iron-hulled American merchant sailing vessel still in existence.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Sails are held every other Sunday through September 10th. However, daily sails are available at 7 p.m. from Wednesday to Friday as well as at 1 p.m., 4 p.m., and 7 p.m. on Saturday and Sunday. Tickets are $32 while senior (65+ years) and children (aged 0-12 years) tickets are $28. Tickets are available at </w:t>
      </w:r>
      <w:hyperlink r:id="rId688" w:history="1">
        <w:r>
          <w:rPr>
            <w:rFonts w:ascii="arial" w:eastAsia="arial" w:hAnsi="arial" w:cs="arial"/>
            <w:i/>
            <w:color w:val="0077CC"/>
            <w:sz w:val="20"/>
            <w:u w:val="single"/>
            <w:shd w:val="clear" w:color="auto" w:fill="FFFFFF"/>
            <w:lang w:val="en-US" w:eastAsia="en-US" w:bidi="ar-SA"/>
          </w:rPr>
          <w:t>www.southstreetseaportmuseum.org/sailnyharbor</w:t>
        </w:r>
      </w:hyperlink>
      <w:r>
        <w:rPr>
          <w:rFonts w:ascii="arial" w:eastAsia="arial" w:hAnsi="arial" w:cs="arial"/>
          <w:color w:val="000000"/>
          <w:sz w:val="20"/>
          <w:lang w:val="en-US" w:eastAsia="en-US" w:bidi="ar-SA"/>
        </w:rPr>
        <w:t>. Pioneer tickets also include free admission to the Museum's exhibits.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houses an extensive collection of works of art and artifacts, a maritime reference library, exhibition galleries and education spaces, working nineteenth century print shops, and an active fleet of historic vessels that all work to tell the story of "Where New York Begins."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43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Shot on assignment for the South Street Seaport Museum on Monday May 23, 2016. pioneer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Releases Huainan Nongkang Ecological Agricultural's Patent Application for Interactive Large Yellow Croaker Aquaculture Method Based on </w:t>
        </w:r>
      </w:hyperlink>
      <w:hyperlink r:id="rId75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1"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Aquaculture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22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Aquaculture Patent NewsPatent Application Number: CN20161514532 20160630Patent Publication Number: CN106135096 (A)International Patent Classification Codes: A01K61/00, A23K10/22, A23K50/80Cooperative Patent Classification Codes: A01K61/00 morePatent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Feb. 18 -- State Intellectual Property Office of China has released Huainan Nongkang Ecological Agricultural's patent application for interactive large yellow croaker aquaculture method based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This invention was developed by Ren Gang and Fan Haitao.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CN20161514532 20160630. The patent publication number is CN106135096 (A). International Patent Classification codes are A01K61/00, A23K10/22 and A23K50/80. Cooperative Patent Classification code is A01K61/00.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abstract released by the State Intellectual Property Office of China: "The invention discloses an interactive large yellow croaker aquaculture method based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 interactive large yellow croaker aquaculture method based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comprises the following steps: building a culture pond at a position near the sea, and surrounding into a farm by virtue of reticular laminae in seawater, wherein the area of the farm is in the range of 100-1000m&lt;2&gt;, the culture pond and the farm are interconnected, and a heater is arranged in the culture pond; and selecting fish stocks, wherein the culture pond and the farm are in an interconnected state during feeding, feed is put into the culture pond, and ingestion of large yellow croaker adopts a free predation way. The interactive large yellow croaker aquaculture method has the advantages that a manner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culture and a man-made culture pond are combined is adopted, the large yellow croaker is cultured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culture paddock, organic feeds such as shrimps, and crabs and planktons are cultured in the man-made culture pond and are used as a food source of a culture period of the large yellow croaker; meanwhile, in the culture process of the large yellow croaker, the planktons and other tiny organisms brought by seawater are also feed for growth of the large yellow croaker as the seawater circularly flows and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 xml:space="preserve">Qingdao Baiqianchuan </w:t>
        </w:r>
      </w:hyperlink>
      <w:hyperlink r:id="rId75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Tech Submits Patent Application for Ceramic Coating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Chemical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32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Chemicals Patent NewsPatent Application Number: CN20161531225 20160707Patent Publication Number: CN106189548 (A)International Patent Classification Codes: C09D123/12, C09D129/04, C09D7/12Cooperative Patent Classification Codes: C09D123/12, C09D7/40, C08K2201/011, C08K2201/014, C08L2205/025, C08L2205/035, C08L2205/16Patent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April 2 --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Tech has submitted a patent application for ceramic coating.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CN20161531225 20160707. The patent publication number is CN106189548 (A). International Patent Classification codes are C09D123/12, C09D129/04 and C09D7/12. Cooperative Patent Classification codes are C09D123/12, C09D7/40, C08K2201/011, C08K2201/014, C08L2205/025, C08L2205/035 and C08L2205/16.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a ceramic coating. The ceramic coating is prepared from 6-8 parts by weight of silicon carbide crude powder with granularity of 220-260, 3-5 parts by weight of tantalum nitride powder, 1-3 parts by weight of hexagonal boron nitride powder, 6-10 parts by weight of bamboo and wood powder, 7-9 parts by weight of wood fibers, 1-3 parts by weight of nanometer tin oxide, 2-6 parts by weight of an antiaging agent, 8-12 parts by weight of powdered steatile, 11-14 parts by weight of polypropylene, 4-6 parts by weight of bis-(phenyldimethylsiloxane)methylsilanol, 3-8 parts by weight of zinc oxide, 2-5 parts by weight of nickel, 9-13 parts by weight of polyvinyl alcohol and 3.5 parts by weight of a compatilizer. The ceramic coating can well protect a ceramic, improves ceramic comprehensive properties, is nontoxic and harmless and does not influence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76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76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Issues Five Research Articles in February 2018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2018 Tuesday 10:23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Netherlands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five research articles on the following topics in its February 2018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Potential for maternal effects on offspring CO2 sensitivities in the Atlantic silverside (Menidia menidia). Coauthors: Jacob T. Snyder, Christopher S. Murray, Hannes Baumann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Calcification in Caribbean reef-building corals at high pCO2 levels in a recirculating ocean acidification exposure system. Coauthors: Laura A. Enzor, Cheryl Hankins, Deborah N. Vivian, William S. Fisher, Mace G. Barron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Radio tracking detects behavioral thermoregulation at a snail's pace. Coauthors: Hilary A. Hayford, Michael J. O'Donnell, Emily Carrington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of a validation protocol of enzyme immunoassay kits used for the analysis of steroid hormones in fish plasma. Coauthors: Suzanne S. Metcalfe, Frederieke J. Kroon, David J. Beale, Gabrielle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STURM: Resuspension mesocosms with realistic bottom shear stress and water column turbulence for benthic-pelagic coupling studies: Design and applications. Coauthors: Elka T. Porter, Lawrence P. Sanford, Frederick S. Porter, Robert P. Mason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February 2018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766" w:history="1">
        <w:r>
          <w:rPr>
            <w:rFonts w:ascii="arial" w:eastAsia="arial" w:hAnsi="arial" w:cs="arial"/>
            <w:i/>
            <w:color w:val="0077CC"/>
            <w:sz w:val="20"/>
            <w:u w:val="single"/>
            <w:shd w:val="clear" w:color="auto" w:fill="FFFFFF"/>
            <w:lang w:val="en-US" w:eastAsia="en-US" w:bidi="ar-SA"/>
          </w:rPr>
          <w:t>http://www.sciencedirect.com/science/journal/00220981/499</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MSTRUCK-6129736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Cortes Island Academy pilot project to offer hands-on learning to secondary students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Campbell River Mirror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District 72 has responded to requests from Cortes residents concerned about a lack of localized high school programming.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feedback pointed to the issue as a large barrier to retaining families on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pilot program is set to begin in Sept 2022, which will hopefully remedy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Cortes Island Academy will run for five months from September to January and feature four modules that run for five weeks each, in alignment with the secondary schools’ quarter model. Students will get to experience the island and earn academic credits through experiential learning and a connection 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 Lontayao, the district coordinator for student options and opportunities, has been working with parents and volunteers on Cortes Island to develop this support for rural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module will be Leadership Outdoor Recreation and Local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which students will earn credits for PE and/or leadership through learning about food prep and planning, overnight hiking, camping and navigation, survival skills and edible plants, kayaking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navigation.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Oceans Aquaculture and Stewardship will be the second module and students will explore and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towards a science credit. Students will explore and research types of fisheries and aquaculture,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climate change, and the Indigenous cultural connection with the oceans, stewardship, and resource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third module, Creative Tools for Truth Telling, will study the basics of journalism, essay writing and oral storytelling through such tools as podcasting, and students will earn credits in new media and English.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Film Making with Reel Youth will complete the modules, using film as a medium for students to tell their story and the module will end with students creat- ing a short documentary film about an elder or local older person with knowledge and wisdom to share. Students that successfully complete this module will earn media design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intention of the pilot is to create immersive handson, place-based learning that embraces Indigenous learning approaches and is connected to real life applications and offers personalized education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Cortes Island Academy modules will be featured as an option in the 2022-2023 secondary school course offerings and Campbell River or international students will be able to billet with families on Cortes Island.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78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78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Issues 12 Research Articles in April 2018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2018 Wednesday 7:38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Netherlands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12 research articles on the following topics in its April 2018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morphology: Differences in food ration drive physiological plasticity in echinoid larvae. Coauthors: Annie Jean Rendleman, Janine A. Rodriguez, Alec Ohanian, Douglas A.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Behavioural modification of local hydrodynamics by asteroids enhances reproductive success. Coauthors: Barrie Dams, Chris E. Blenkinsopp, Daniel O.B. Jones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Mature and developing kelp bed community composition in a glacial estuary. Coauthors: Sarah Beth Traiger, Brenda Konar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 and post-settlement movements of juvenile green turtles in the Southwestern Atlantic Ocean. Coauthors: G.M. Velez-Rubio, L. Cardona, M. Lopez-Mendilaharsu, G. Martinez Souza, ... J. Tomas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Camera field-of-view and fish abundance estimation: A comparison of individual-based model output and empirical data. Coauthors: Matthew D. Campbell, Joseph Salisbury, Ryan Caillouet, William B. Driggers, James Kilfoil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Biomass-dependent seagrass resilience to sediment eutrophication. Coauthors: Rebecca V. Gladstone-Gallagher, Ryan W. Hughes, Emily J. Douglas, Conrad A. Pilditch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 and salinity influence the chemistry in the pre-hatch otolith region of capelin, Mallotus villosus, during lab and field egg incubation experiments. Coauthors: Alison R. Loeppky, Gail K. Davoren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Size-dependent predation and intraspecific inhibition of an estuarine snail feeding on oysters. Coauthors: Timothy J. Pusack, J. Wilson White, Hanna G. Tillotson, David L. Kimbro, Christopher D. Stallings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Metabolic responses to temperature in a sedentary reef fish, the bluebanded goby (Lythrypnus dalli, Gilbert). Coauthors: Racine E. Rangel, Darren W.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Fine-scale temporal analysis of genotype-dependent mortality at settlement in the Pacific oyster Crassostrea gigas. Author: Louis V. Plough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Estuarine caridean shrimp (Palaemon debilis Dana, 1852) (Decapoda: Caridea) can differentiate olfactory cues from different mangrove species for microhabitat selection. Coauthors: P. Natin, S.Y. 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heat accumulation reduces survival during subsequent experimental heat waves. Coauthors: Matthew R. Siegle, Eric B. Taylor, Mary I. O'Connor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April 2018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781" w:history="1">
        <w:r>
          <w:rPr>
            <w:rFonts w:ascii="arial" w:eastAsia="arial" w:hAnsi="arial" w:cs="arial"/>
            <w:i/>
            <w:color w:val="0077CC"/>
            <w:sz w:val="20"/>
            <w:u w:val="single"/>
            <w:shd w:val="clear" w:color="auto" w:fill="FFFFFF"/>
            <w:lang w:val="en-US" w:eastAsia="en-US" w:bidi="ar-SA"/>
          </w:rPr>
          <w:t>https://www.sciencedirect.com/journal/journal-of-experimental-</w:t>
        </w:r>
      </w:hyperlink>
      <w:hyperlink r:id="rId781" w:history="1">
        <w:r>
          <w:rPr>
            <w:rFonts w:ascii="arial" w:eastAsia="arial" w:hAnsi="arial" w:cs="arial"/>
            <w:b/>
            <w:i/>
            <w:color w:val="0077CC"/>
            <w:sz w:val="20"/>
            <w:u w:val="single"/>
            <w:shd w:val="clear" w:color="auto" w:fill="FFFFFF"/>
            <w:lang w:val="en-US" w:eastAsia="en-US" w:bidi="ar-SA"/>
          </w:rPr>
          <w:t>marine</w:t>
        </w:r>
      </w:hyperlink>
      <w:hyperlink r:id="rId781" w:history="1">
        <w:r>
          <w:rPr>
            <w:rFonts w:ascii="arial" w:eastAsia="arial" w:hAnsi="arial" w:cs="arial"/>
            <w:i/>
            <w:color w:val="0077CC"/>
            <w:sz w:val="20"/>
            <w:u w:val="single"/>
            <w:shd w:val="clear" w:color="auto" w:fill="FFFFFF"/>
            <w:lang w:val="en-US" w:eastAsia="en-US" w:bidi="ar-SA"/>
          </w:rPr>
          <w:t>-biology-and-</w:t>
        </w:r>
      </w:hyperlink>
      <w:hyperlink r:id="rId781" w:history="1">
        <w:r>
          <w:rPr>
            <w:rFonts w:ascii="arial" w:eastAsia="arial" w:hAnsi="arial" w:cs="arial"/>
            <w:b/>
            <w:i/>
            <w:color w:val="0077CC"/>
            <w:sz w:val="20"/>
            <w:u w:val="single"/>
            <w:shd w:val="clear" w:color="auto" w:fill="FFFFFF"/>
            <w:lang w:val="en-US" w:eastAsia="en-US" w:bidi="ar-SA"/>
          </w:rPr>
          <w:t>ecology</w:t>
        </w:r>
      </w:hyperlink>
      <w:hyperlink r:id="rId781" w:history="1">
        <w:r>
          <w:rPr>
            <w:rFonts w:ascii="arial" w:eastAsia="arial" w:hAnsi="arial" w:cs="arial"/>
            <w:i/>
            <w:color w:val="0077CC"/>
            <w:sz w:val="20"/>
            <w:u w:val="single"/>
            <w:shd w:val="clear" w:color="auto" w:fill="FFFFFF"/>
            <w:lang w:val="en-US" w:eastAsia="en-US" w:bidi="ar-SA"/>
          </w:rPr>
          <w:t>/vol/501/suppl/C</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MSTRUCK-6203493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 xml:space="preserve">Taoyuan City Government, Taiwan Petroleum and other units signed a letter of intent for the construction and operation of the algae reef and </w:t>
        </w:r>
      </w:hyperlink>
      <w:hyperlink r:id="rId78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ecological museum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Business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2021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 8 -- Ministry of Economic Affairs, Government of Taiwan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Taoyuan City Government, together with China National Petroleum Corporation, Taiwan Power Company, and National Taiwan Ocean University, jointly planned the construction of an algal reef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museum. This morning, the "Algal Reef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Museum Construction and Operation Cooperation Letter of Intent" was signed at Xingguang Fort, Taoyuan. They will work together in the future. Promote the ecological conservation and restoration of algae reefs, and implement environmental education, and create a win-win situation for industry-government-academic cooperation.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"Algae Reef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Museum" is planned by the Taoyuan City Government. It is planned to be built on the Taoyuan Guanyin Campus of National Taiwan Ocean University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Innovation and Incubation Base. Deputy Minister Zeng Wensheng will be present to witness the signing of the letter of intent jointly by Taoyuan City Deputy Mayor Gao Anbang, Taipower General Manager Zhong Bingli, Taiwan Petroleum Corporation Acting Chairman Li Shunqin, and National Taiwan Ocean University President Xu Taiwen.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Acting Chairman Li said that Taoyuan has the largest and most complete algal reef terrain in the country along the coast. After the completion of the "Algal Reef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Museum", it will provide family and school group visits to let the public get close to and understand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strengthen the public. Recognize and care about algae reefs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implement environmental protection and ecological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Taiwan's CNPC cooperated with the government's energy transition policy to build a third liquefied natural gas receiving station. In order to be more environmentally friendly, it has adopted an extrapolation plan. No dredging and no land reclamation will affect the integrity of the Datan algae reef area. The future We will continue to fulfill our corporate social responsibilities, adhere to the commitment to the environment and environmental assessment, and take practical actions to protect the ecological environment of algae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Ministry of Economic Affairs, Government of Taiwan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6" w:name="Bookmark_89"/>
      <w:bookmarkEnd w:id="176"/>
    </w:p>
    <w:p>
      <w:pPr>
        <w:rPr>
          <w:rFonts w:ascii="arial" w:eastAsia="arial" w:hAnsi="arial" w:cs="arial"/>
          <w:sz w:val="20"/>
          <w:lang w:val="en-US" w:eastAsia="en-US" w:bidi="ar-SA"/>
        </w:rPr>
      </w:pPr>
      <w:r>
        <w:pict>
          <v:shape id="_x0000_i132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Corey J. A. Bradshaw</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14, 2021 Saturday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25" type="#_x0000_t75" style="width:474.84pt;height:115pt">
            <v:imagedata r:id="rId50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2508 words</w:t>
      </w:r>
    </w:p>
    <w:p>
      <w:pPr>
        <w:keepNext/>
        <w:spacing w:before="240" w:after="0" w:line="340" w:lineRule="atLeast"/>
        <w:ind w:left="0" w:right="0" w:firstLine="0"/>
        <w:jc w:val="left"/>
        <w:rPr>
          <w:rFonts w:ascii="arial" w:eastAsia="arial" w:hAnsi="arial" w:cs="arial"/>
          <w:sz w:val="20"/>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26" style="position:absolute;z-index:2517483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796"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79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Models Theme Leader for the ARC Centre of Excellence for Australian Biodiversity and Heritage, Flinders University Profile Articles Activity I am the 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(globalecologyflinders.com) in the College of Science and Engineering at Flinders University in Adelaide.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 broad range of research interests including population dynamics, extinction theory, palaeo-</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sustainable harvest, disease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human demography, climate change impacts on biodiversity, invasive species, and sustainable energy systems.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also the author of The Effective Scientist (t.co/SGz41b7Z0G), Killing the Koala &amp; Poisoning the Prairie (amzn.to/1Ouey69), and Tropical Conservation Biology (wp.me/PhhT4-b).</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2020–present 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Flinders University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2017–2020 Matthew Flinders Fellow in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Flinders University</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2015–2017 Sir Hubert Wilkins Chair of Climate Change, University of Adelaide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2008–2014 Director of Ecological Modelling, University of Adelaide</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2004–2008 Principal Research Fellow, Charles Darwin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2005  Murdoch University, Postgraduate Certificate (Veterinary Conservation Medicine)</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1999  University of Otago, PhD Zoology</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1994  University of Alberta, MSc Zoology</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1992  Université de Montréal, BSc </w:t>
      </w:r>
      <w:r>
        <w:rPr>
          <w:rFonts w:ascii="arial" w:eastAsia="arial" w:hAnsi="arial" w:cs="arial"/>
          <w:b/>
          <w:i/>
          <w:color w:val="000000"/>
          <w:sz w:val="20"/>
          <w:u w:val="single"/>
          <w:lang w:val="en-US" w:eastAsia="en-US" w:bidi="ar-SA"/>
        </w:rPr>
        <w:t>Ecology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Predicting potential future reduction in shark bites on people, Royal Society Open Science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Predicting targets and costs for feral-cat reduction on large islands using stochastic population models, Conservation Science and Practice</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Manipulating water for amphibian conservation, Conservation Biology</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Landscape rules predict optimal super-highways for the first peopling of Sahul, Nature Human Behaviour</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Stochastic models support rapid peopling of Late Pleistocene Sahul, Nature Communications</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Relative demographic susceptibility does not explain the extinction chronology of Sahul's megafauna, eLife</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Natural and anthropogenic climate variability shape assemblages of range-extending coral-reef fishes, Journal of Biogeography</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High and rising economic costs of biological invasions worldwide, Nature</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2021 Opposing life stage-specific effects of ocean warming at source and sink populations of range-shifting coral-reef fishes, Journal of Animal </w:t>
      </w:r>
      <w:r>
        <w:rPr>
          <w:rFonts w:ascii="arial" w:eastAsia="arial" w:hAnsi="arial" w:cs="arial"/>
          <w:b/>
          <w:i/>
          <w:color w:val="000000"/>
          <w:sz w:val="20"/>
          <w:u w:val="single"/>
          <w:lang w:val="en-US" w:eastAsia="en-US" w:bidi="ar-SA"/>
        </w:rPr>
        <w:t>Ecology</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Underestimating the challenges of avoiding a ghastly future, Frontiers in Conservation Science</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Consequences of recreational hunting for biodiversity conservation and livelihoods, One Earth</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Detailed assessment of the reported economic costs of invasive species in Australia, NeoBiota</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 Informing CITES Parties: strengthening science-based decision-making when listing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Fish and Fisheries</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Tipping elements and amplified polar warming during the Last Interglacial, Quaternary Science Reviews</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Variation in stem xylem traits is related to differentiation of upper limits of tree species along an elevational gradient, Forests</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Processes controlling programmed cell death of root velamen radicum in an epiphytic orchid, Annals of Botany</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Combining agent-based, trait-based and demographic approaches to model coral-community dynamics, eLife</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Dietary generalism accelerates arrival and persistence of coral-reef fishes in their novel ranges under climate change, Global Change Biology</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Grand challenges in global biodiversity threats, Frontiers in Conservation Science</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Testing the socio-economic and environmental determinants of better child-health outcomes in Africa: a cross-sectional study among nations, BMJ Open</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Climate-human interaction associated with southeast Australian megafauna-extinction patterns, Nature Communications</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Comparative population genomics confirms little population structure in two commercially targeted carcharhinid sharks,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Statistical language backs conservatism in climate-change assessments, BioScience</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Opportunities to improve the future of South Australia's terrestrial biodiversity, Rethinking </w:t>
      </w:r>
      <w:r>
        <w:rPr>
          <w:rFonts w:ascii="arial" w:eastAsia="arial" w:hAnsi="arial" w:cs="arial"/>
          <w:b/>
          <w:i/>
          <w:color w:val="000000"/>
          <w:sz w:val="20"/>
          <w:u w:val="single"/>
          <w:lang w:val="en-US" w:eastAsia="en-US" w:bidi="ar-SA"/>
        </w:rPr>
        <w:t>Ecology</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Increased population size of fish in a lowland river following restoration of structural habitat, Ecological Applications</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Early human settlement of Sahul was not an accident, Scientific Reports</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Climate-driven shifts in the distribution of koala browse species from the Last Interglacial to the near future, Ecography</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Socio-economic predictors of environmental performance among African nations, Scientific Reports</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2019 Minimum founding populations for the first peopling of Sahul, Nature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FosSahul 2.0, an updated database for the Late Quaternary fossil records of Sahul, Scientific Data</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Predicting sustainable shark harvests when stock assessments are lacking, ICES Journal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Evidence of sensory-driven behaviour in the Ediacaran organism Parvancorina: implications and autecological interpretations, Gondwana Research</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High-quality fossil dates support a synchronous, late-Holocene extinction of devils and thylacines in mainland Australia, Biology Letters</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Gender bias when assessing recommended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articles, Rethinking </w:t>
      </w:r>
      <w:r>
        <w:rPr>
          <w:rFonts w:ascii="arial" w:eastAsia="arial" w:hAnsi="arial" w:cs="arial"/>
          <w:b/>
          <w:i/>
          <w:color w:val="000000"/>
          <w:sz w:val="20"/>
          <w:u w:val="single"/>
          <w:lang w:val="en-US" w:eastAsia="en-US" w:bidi="ar-SA"/>
        </w:rPr>
        <w:t>Ecology</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Revised European renewable-energy policies erode nature protection, Nature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Effectiveness of five personal shark-bite deterrents for surfers, PeerJ</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Distribution models predict large contractions in habitat-forming seaweeds in response to ocean warming, Diversity and Distributions</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Previous exposure to myxomatosis reduces survival of European rabbits during outbreaks of rabbit haemorrhagic disease for biological control, Journal of Applied </w:t>
      </w:r>
      <w:r>
        <w:rPr>
          <w:rFonts w:ascii="arial" w:eastAsia="arial" w:hAnsi="arial" w:cs="arial"/>
          <w:b/>
          <w:i/>
          <w:color w:val="000000"/>
          <w:sz w:val="20"/>
          <w:u w:val="single"/>
          <w:lang w:val="en-US" w:eastAsia="en-US" w:bidi="ar-SA"/>
        </w:rPr>
        <w:t>Ecology</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Co-extinctions annihilate planetary life during extreme environmental change, Scientific Reports</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Offshore Energy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Routledge</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The Effective Scientist. A Handy Guide to an Academic Career, Cambridge University Press</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Species decline under nitrogen fertilization reduces community-level resistance to fungal diseases, Proceedings of the Royal Society B</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100 articles every ecologist should read, Nature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Niche constraints and dispersal-limited competition together assemble wetland plant communities, Journal of Vegetation Science</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Burden of proof: a comprehensive review of the feasibility of 100% renewable-electricity systems, Renewable and Sustainable Energy Reviews</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Highly localized replenishment of coral reef fish populations near nursery habitats,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Future extinction risk for wetland plants is higher from individual patch loss than total area reduction, Biological Conservation</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Synergistic roles of climate warming and human occupation in Patagonian megafaunal extinctions during the Last Deglaciation, Science Advances</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Vertebral chemistry demonstrates habitat use and population structure of bronze whaler sharks,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A comprehensive database of quality-rated fossil ages for Sahul's Quaternary vertebrates, Scientific Data</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Diversity patterns of seasonal wetland plant communities mainly driven by rare terrestrial species, Biodiversity and Conservation</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Banning trophy hunting will exacerbate biodiversity loss,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Climate change not to blame for late Quaternary megafauna extinctions in Australia, Nature Communications</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Humans and seasonal climate variability threaten large-bodied coral reef fish with small ranges, Nature Communications</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Where to dig for fossils: combining climate-envelope, taphonomy and discovery models, PLoS One</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Warming and fertilization alter the dilution effect of host diversity on disease severity, </w:t>
      </w:r>
      <w:r>
        <w:rPr>
          <w:rFonts w:ascii="arial" w:eastAsia="arial" w:hAnsi="arial" w:cs="arial"/>
          <w:b/>
          <w:i/>
          <w:color w:val="000000"/>
          <w:sz w:val="20"/>
          <w:u w:val="single"/>
          <w:lang w:val="en-US" w:eastAsia="en-US" w:bidi="ar-SA"/>
        </w:rPr>
        <w:t>Ecology</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An efficient protocol for the global sensitivity analysis of stochastic ecological models, Ecosphere</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What caused extinction of the Pleistocene megafauna of Sahul?, Proceedings of the Royal Society B</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Implications of Australia's population policy for future greenhouse-gas emissions targets, Asia and the Pacific Policy Studies</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How to rank journals, PLoS One</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Massive yet grossly underestimated global costs of invasive insects, Nature Communications</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Obliquity-driven expansion of North Atlantic sea ice during the last glacial, Geophysical Research Letters</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2015 Ecological and economic benefits to cattle rangelands of restoring an apex predator, Journal of Applied </w:t>
      </w:r>
      <w:r>
        <w:rPr>
          <w:rFonts w:ascii="arial" w:eastAsia="arial" w:hAnsi="arial" w:cs="arial"/>
          <w:b/>
          <w:i/>
          <w:color w:val="000000"/>
          <w:sz w:val="20"/>
          <w:u w:val="single"/>
          <w:lang w:val="en-US" w:eastAsia="en-US" w:bidi="ar-SA"/>
        </w:rPr>
        <w:t>Ecology</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Key role for nuclear energy in global biodiversity conservation, Conservation Biology</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Killing the Koala and Poisoning the Prairie: Australia, America, and the Environment, Chicago University Press</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Global zero-carbon energy pathways using viable mixes of nuclear and renewables, Applied Energy</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Global estimates of boreal forest carbon stocks and flux, Global and Planetary Change</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National emphasis on high-level protection reduces risk of biodiversity decline in tropical forest reserves, Biological Conservation</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Abrupt warming events drove Late Pleistocene Holarctic megafaunal turnover, Science</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Strong but opposing β-diversity-stability relationships in coral reef fish communities, Proceedings of the Royal Society B</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Human population reduction is not a quick fix for environmental problems, Proceedings of the National Academy of Sciences of the USA</w:t>
      </w:r>
    </w:p>
    <w:p>
      <w:pPr>
        <w:keepNext w:val="0"/>
        <w:numPr>
          <w:numId w:val="8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Nuclear power can reduce emissions and maintain a strong economy: rating Australia's optimal future electricity-generation mix by technologies and policies, Applied Energy</w:t>
      </w:r>
    </w:p>
    <w:p>
      <w:pPr>
        <w:keepNext w:val="0"/>
        <w:numPr>
          <w:numId w:val="8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Predictors of contraction and expansion of area of occupancy for British birds, Proceedings of the Royal Society B</w:t>
      </w:r>
    </w:p>
    <w:p>
      <w:pPr>
        <w:keepNext w:val="0"/>
        <w:numPr>
          <w:numId w:val="8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Genetics in conservation management: revised recommendations for the 50/500 rules, Red List criteria and population viability analyses, Biological Conservation</w:t>
      </w:r>
    </w:p>
    <w:p>
      <w:pPr>
        <w:keepNext w:val="0"/>
        <w:numPr>
          <w:numId w:val="8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An ecological regime shift resulting from disrupted predator-prey interactions in Holocene Australia, </w:t>
      </w:r>
      <w:r>
        <w:rPr>
          <w:rFonts w:ascii="arial" w:eastAsia="arial" w:hAnsi="arial" w:cs="arial"/>
          <w:b/>
          <w:i/>
          <w:color w:val="000000"/>
          <w:sz w:val="20"/>
          <w:u w:val="single"/>
          <w:lang w:val="en-US" w:eastAsia="en-US" w:bidi="ar-SA"/>
        </w:rPr>
        <w:t>Ecology</w:t>
      </w:r>
    </w:p>
    <w:p>
      <w:pPr>
        <w:keepNext w:val="0"/>
        <w:numPr>
          <w:numId w:val="8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Predicting current and future global distributions of whale sharks, Global Change Biology</w:t>
      </w:r>
    </w:p>
    <w:p>
      <w:pPr>
        <w:keepNext w:val="0"/>
        <w:numPr>
          <w:numId w:val="8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Past human influences alter future range estimates: advancing the predictive capacity of species distribution models, Global Change Biology</w:t>
      </w:r>
    </w:p>
    <w:p>
      <w:pPr>
        <w:keepNext w:val="0"/>
        <w:numPr>
          <w:numId w:val="8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Conservation management and sustainable harvest quotas are sensitive to choice of climate modelling approach for two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gastropods, Diversity and Distributions</w:t>
      </w:r>
    </w:p>
    <w:p>
      <w:pPr>
        <w:keepNext w:val="0"/>
        <w:numPr>
          <w:numId w:val="9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Near-complete extinction of native small mammal fauna 25 years following forest fragmentation, Science</w:t>
      </w:r>
    </w:p>
    <w:p>
      <w:pPr>
        <w:keepNext w:val="0"/>
        <w:numPr>
          <w:numId w:val="9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Brave new green world - consequences of a carbon economy for the conservation of Australian biodiversity, Biological Conservation</w:t>
      </w:r>
    </w:p>
    <w:p>
      <w:pPr>
        <w:keepNext w:val="0"/>
        <w:numPr>
          <w:numId w:val="9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No need for disease: testing extinction hypotheses for the thylacine using multi-species metamodels, Journal of Animal </w:t>
      </w:r>
      <w:r>
        <w:rPr>
          <w:rFonts w:ascii="arial" w:eastAsia="arial" w:hAnsi="arial" w:cs="arial"/>
          <w:b/>
          <w:i/>
          <w:color w:val="000000"/>
          <w:sz w:val="20"/>
          <w:u w:val="single"/>
          <w:lang w:val="en-US" w:eastAsia="en-US" w:bidi="ar-SA"/>
        </w:rPr>
        <w:t>Ecology</w:t>
      </w:r>
    </w:p>
    <w:p>
      <w:pPr>
        <w:keepNext w:val="0"/>
        <w:numPr>
          <w:numId w:val="9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Little left to lose: deforestation and forest degradation in Australia since European colonisation, Journal of Plant </w:t>
      </w:r>
      <w:r>
        <w:rPr>
          <w:rFonts w:ascii="arial" w:eastAsia="arial" w:hAnsi="arial" w:cs="arial"/>
          <w:b/>
          <w:i/>
          <w:color w:val="000000"/>
          <w:sz w:val="20"/>
          <w:u w:val="single"/>
          <w:lang w:val="en-US" w:eastAsia="en-US" w:bidi="ar-SA"/>
        </w:rPr>
        <w:t>Ecology</w:t>
      </w:r>
    </w:p>
    <w:p>
      <w:pPr>
        <w:keepNext w:val="0"/>
        <w:numPr>
          <w:numId w:val="9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Averting biodiversity collapse in tropical forest protected areas, Nature</w:t>
      </w:r>
    </w:p>
    <w:p>
      <w:pPr>
        <w:keepNext w:val="0"/>
        <w:numPr>
          <w:numId w:val="9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iREDD hedges against avoided deforestation's unholy trinity of leakage, permanence and additionality, Conservation Letters</w:t>
      </w:r>
    </w:p>
    <w:p>
      <w:pPr>
        <w:keepNext w:val="0"/>
        <w:numPr>
          <w:numId w:val="9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Robust estimates of extinction time in the geological record, Quaternary Science Reviews</w:t>
      </w:r>
    </w:p>
    <w:p>
      <w:pPr>
        <w:keepNext w:val="0"/>
        <w:numPr>
          <w:numId w:val="9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Novel coupling of individual-based epidemiological and demographic models predicts realistic dynamics of tuberculosis in alien buffalo, Journal of Applied </w:t>
      </w:r>
      <w:r>
        <w:rPr>
          <w:rFonts w:ascii="arial" w:eastAsia="arial" w:hAnsi="arial" w:cs="arial"/>
          <w:b/>
          <w:i/>
          <w:color w:val="000000"/>
          <w:sz w:val="20"/>
          <w:u w:val="single"/>
          <w:lang w:val="en-US" w:eastAsia="en-US" w:bidi="ar-SA"/>
        </w:rPr>
        <w:t>Ecology</w:t>
      </w:r>
    </w:p>
    <w:p>
      <w:pPr>
        <w:keepNext w:val="0"/>
        <w:numPr>
          <w:numId w:val="9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Relative need for conservation assessment of vascular plant species among ecoregions, Journal of Biogeography</w:t>
      </w:r>
    </w:p>
    <w:p>
      <w:pPr>
        <w:keepNext w:val="0"/>
        <w:numPr>
          <w:numId w:val="9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Primary forests are irreplaceable for sustaining tropical biodiversity, Nature</w:t>
      </w:r>
    </w:p>
    <w:p>
      <w:pPr>
        <w:keepNext w:val="0"/>
        <w:numPr>
          <w:numId w:val="10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Seaweed communities in retreat from ocean warming, Current Biology</w:t>
      </w:r>
    </w:p>
    <w:p>
      <w:pPr>
        <w:keepNext w:val="0"/>
        <w:numPr>
          <w:numId w:val="10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Reef size and isolation determine the temporal stability of coral reef fish populations, </w:t>
      </w:r>
      <w:r>
        <w:rPr>
          <w:rFonts w:ascii="arial" w:eastAsia="arial" w:hAnsi="arial" w:cs="arial"/>
          <w:b/>
          <w:i/>
          <w:color w:val="000000"/>
          <w:sz w:val="20"/>
          <w:u w:val="single"/>
          <w:lang w:val="en-US" w:eastAsia="en-US" w:bidi="ar-SA"/>
        </w:rPr>
        <w:t>Ecology</w:t>
      </w:r>
    </w:p>
    <w:p>
      <w:pPr>
        <w:keepNext w:val="0"/>
        <w:numPr>
          <w:numId w:val="10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Evaluating the relative environmental impact of countries, PLoS One</w:t>
      </w:r>
    </w:p>
    <w:p>
      <w:pPr>
        <w:keepNext w:val="0"/>
        <w:numPr>
          <w:numId w:val="10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Mechanisms driving change: altered species interactions and ecosystem functions from global warming, Journal of Animal </w:t>
      </w:r>
      <w:r>
        <w:rPr>
          <w:rFonts w:ascii="arial" w:eastAsia="arial" w:hAnsi="arial" w:cs="arial"/>
          <w:b/>
          <w:i/>
          <w:color w:val="000000"/>
          <w:sz w:val="20"/>
          <w:u w:val="single"/>
          <w:lang w:val="en-US" w:eastAsia="en-US" w:bidi="ar-SA"/>
        </w:rPr>
        <w:t>Ecology</w:t>
      </w:r>
    </w:p>
    <w:p>
      <w:pPr>
        <w:keepNext w:val="0"/>
        <w:numPr>
          <w:numId w:val="10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Tropical turmoil - a biodiversity tragedy in progress,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10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Urgent preservation of boreal carbon stocks and biodiversity,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10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Susceptibility of sharks, rays and chimaeras to global extinction, Advances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numPr>
          <w:numId w:val="10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Synergies among extinction drivers under global change,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10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Threat or invasive status in legumes is related to opposite extremes of the same ecological and life-history attributes, Journal of </w:t>
      </w:r>
      <w:r>
        <w:rPr>
          <w:rFonts w:ascii="arial" w:eastAsia="arial" w:hAnsi="arial" w:cs="arial"/>
          <w:b/>
          <w:i/>
          <w:color w:val="000000"/>
          <w:sz w:val="20"/>
          <w:u w:val="single"/>
          <w:lang w:val="en-US" w:eastAsia="en-US" w:bidi="ar-SA"/>
        </w:rPr>
        <w:t>Ecology</w:t>
      </w:r>
    </w:p>
    <w:p>
      <w:pPr>
        <w:keepNext w:val="0"/>
        <w:numPr>
          <w:numId w:val="10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Tropical Conservation Biology, Blackwell</w:t>
      </w:r>
    </w:p>
    <w:p>
      <w:pPr>
        <w:keepNext w:val="0"/>
        <w:numPr>
          <w:numId w:val="1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Minimum viable population size: a meta-analysis of 30 years of published estimates, Biological Conservation</w:t>
      </w:r>
    </w:p>
    <w:p>
      <w:pPr>
        <w:keepNext w:val="0"/>
        <w:numPr>
          <w:numId w:val="1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Global evidence that deforestation amplifies flood risk and severity in the developing world, Global Change Biology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and Contracts</w:t>
      </w:r>
    </w:p>
    <w:p>
      <w:pPr>
        <w:keepNext w:val="0"/>
        <w:numPr>
          <w:numId w:val="1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Citizen Science Passport to Recovery Role: Chief Investigator Funding Source: Commonwealth Citizen Science Grants</w:t>
      </w:r>
    </w:p>
    <w:p>
      <w:pPr>
        <w:keepNext w:val="0"/>
        <w:numPr>
          <w:numId w:val="1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Centre of Excellence for Australian Biodiversity and Heritage Role: Chief Investigator Funding Source: Australian Research Council</w:t>
      </w:r>
    </w:p>
    <w:p>
      <w:pPr>
        <w:keepNext w:val="0"/>
        <w:numPr>
          <w:numId w:val="1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Do native invasions challenge Australian fisheries species? Role: Chief Investigator Funding Source: Australian Research Council</w:t>
      </w:r>
    </w:p>
    <w:p>
      <w:pPr>
        <w:keepNext w:val="0"/>
        <w:numPr>
          <w:numId w:val="1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Generalised methods for testing extinction dynamics across geological, near and modern time scales Role: Chief Investigator Funding Source: Australian Research Council</w:t>
      </w:r>
    </w:p>
    <w:p>
      <w:pPr>
        <w:keepNext w:val="0"/>
        <w:numPr>
          <w:numId w:val="1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Meta-modelling of ecological, evolutionary and climatic systems dynamics Role: Chief Investigator Funding Source: Australian Research Council</w:t>
      </w:r>
    </w:p>
    <w:p>
      <w:pPr>
        <w:keepNext w:val="0"/>
        <w:numPr>
          <w:numId w:val="1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Seascape genetics for shark management: an innovation in sustainable fisheries modelling Role: Chief Investigator Funding Source: Australian Research Council</w:t>
      </w:r>
    </w:p>
    <w:p>
      <w:pPr>
        <w:keepNext w:val="0"/>
        <w:numPr>
          <w:numId w:val="1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Identifying cost-effective reforestation approaches for biodiversity conservation and carbon sequestration in southern Australia Role: Chief Investigator Funding Source: Australian Research Council</w:t>
      </w:r>
    </w:p>
    <w:p>
      <w:pPr>
        <w:keepNext w:val="0"/>
        <w:numPr>
          <w:numId w:val="1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Solving the problems of estimating extinction rates in recent and geological time Role: Future Fellow III Funding Source: Australian Research Council</w:t>
      </w:r>
    </w:p>
    <w:p>
      <w:pPr>
        <w:keepNext w:val="0"/>
        <w:numPr>
          <w:numId w:val="1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Developing best-practice approaches for restoring forest ecosystems that are resilient to climate change Role: Chief Investigator Funding Source: Australian Research Council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Areas</w:t>
      </w:r>
    </w:p>
    <w:p>
      <w:pPr>
        <w:keepNext w:val="0"/>
        <w:numPr>
          <w:numId w:val="1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Applications (0501)</w:t>
      </w:r>
    </w:p>
    <w:p>
      <w:pPr>
        <w:keepNext w:val="0"/>
        <w:numPr>
          <w:numId w:val="1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Impacts Of Climate Change (050101)</w:t>
      </w:r>
    </w:p>
    <w:p>
      <w:pPr>
        <w:keepNext w:val="0"/>
        <w:numPr>
          <w:numId w:val="1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Invasive Species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(050103)</w:t>
      </w:r>
    </w:p>
    <w:p>
      <w:pPr>
        <w:keepNext w:val="0"/>
        <w:numPr>
          <w:numId w:val="1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w:t>
      </w:r>
    </w:p>
    <w:p>
      <w:pPr>
        <w:keepNext w:val="0"/>
        <w:numPr>
          <w:numId w:val="1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Palaeoecology (060206)</w:t>
      </w:r>
    </w:p>
    <w:p>
      <w:pPr>
        <w:keepNext w:val="0"/>
        <w:numPr>
          <w:numId w:val="1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Ichthyology) (060205)</w:t>
      </w:r>
    </w:p>
    <w:p>
      <w:pPr>
        <w:keepNext w:val="0"/>
        <w:numPr>
          <w:numId w:val="1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Population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(060207)</w:t>
      </w:r>
    </w:p>
    <w:p>
      <w:pPr>
        <w:keepNext w:val="0"/>
        <w:numPr>
          <w:numId w:val="1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(060208)</w:t>
      </w:r>
    </w:p>
    <w:p>
      <w:pPr>
        <w:keepNext w:val="0"/>
        <w:numPr>
          <w:numId w:val="1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Management (050205)</w:t>
      </w:r>
    </w:p>
    <w:p>
      <w:pPr>
        <w:keepNext w:val="0"/>
        <w:numPr>
          <w:numId w:val="1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Sciences Not Elsewhere Classified (059999)</w:t>
      </w:r>
    </w:p>
    <w:p>
      <w:pPr>
        <w:keepNext w:val="0"/>
        <w:numPr>
          <w:numId w:val="1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Statistics (0104)</w:t>
      </w:r>
    </w:p>
    <w:p>
      <w:pPr>
        <w:keepNext w:val="0"/>
        <w:numPr>
          <w:numId w:val="1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Optimisation (010303)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Honours 2021 Reuters Hot List of Top Climate Scientists; 2021 top 15.9% of top 2% citations of all scientists across all fields; 2020-21 Australian Research Council College of Experts; 2017 Verco Medal, R Soc SA; 2012 Research Excellence Award, Univ Adelaide; 2011 ARC Future Fellow III; 2010 Australian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Award, Ecol Soc Aust; 2010 Scopus Young Researcher of the Year; 2009 HG Andrewartha Medal, R Soc SA; 2008 SA Young Tall Poppy Science Award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27"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Belize Extends Protection for Sharks After FIU Research Documents Population Decline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2022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Florida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Florida International University, a component of the public university system in Florida, issued the following news on Feb.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 protected areas, endangered sharks may still be vulnerable, according to one of the first long-term monitoring studies of reef sharks within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FIU researchers and a team of collaborative scientists tracked the number of Caribbean reef sharks at Glover's Reef Atoll, which is part of the Glover's Reef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World Heritage Site, an MPA in Belize. Monitoring was focused on the no-take zone, where fishing is prohibited. The team documented a population decline between 2009-2019. They shared the data with the National Shark Working Group -- a team made up of government officials, shark fisherfolk, non-governmental organizations, and scientists. The group made recommendations that led to new legislation prohibiting shark fishing two miles around Glover's Reef Atoll, Lighthouse Reef Atoll, and Turneffe Atoll.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 is implemented, they aren't often monitored. Our findings are a call to action and stress the importance of monitoring population trends over time," said lead author Katie Flowers, a Ph.D. candidate in FIU's Predator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Conservation lab. "MPAs can't be created and then ignored, because management measures that might work at one time may not work later due to changing socioeconomic and environmental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two decades, FIU professor and Director of Sharks &amp; Rays Conservation Research at Mote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Demian Chapman and University of Miami professor Elizabeth Babcock have spearheaded a project tracking shark populations at Glover's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 research conducted by FIU Research Assistant Professor in the Institute of Environment Mark Bond found Caribbean reef shark populations were doing well within the MPA from 2001 to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their numbers started to dwindle. When examining footage from baited remote underwater videos, researchers could normally spot several Caribbean reef sharks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2018, they saw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Flowers points out it could be possible sharks were somewhere else in the MPA and didn't pass by the cameras. However, it was still cause for concern. Caribbean reef sharks are listed as endangered by the International Union for the Conservation of Nature Red List of Threatened Species. Research by FIU Ph.D. candidate Jessica Quinlan shows they are also one of the most fished shark species in Belize.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MPAs are one conservation method that helps protect reef sharks. However, sharks don't know where boundaries of MPAs begin and end --and reef sharks don't always necessarily spend all of their time near a coral reef. They can frequent or visit areas beyond a no-take zone. In this case, the researchers do believe fishing along the edge of the MPA could have contributed to the decline of Caribbean reef sharks.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good news, though, is the long-term data provided the concrete evidence the government in Belize needed to quickly respond and exact new management measures to further protect sharks.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only be successful in the effective conservation and management of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when policy and management benefit from sound science. The contribution from our partners at FIU, Mote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and the University of Miami has been central to the declaration of the recent Shark MPAs, which along with other management measures has been embraced by fishers and managers as important for the long-term protection and viability of Belize's shark populations," said Beverly Wade, the policy and planning advisor for Belize's Ministry of the Blue Economy and Civil Aviation.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some more good news -- for a different shark species. Nurse shark populations remained healthy and stable within the MPA. This is in part because they tend to stay within the boundaries and are also a nationally protected species in Belize.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FinPrint -- the world's first and largest shark and ray survey -- revealed sharks are absent on many of the world's coral reefs. This groundbreaking research was led by Chapman and Dean of the FIU College of Arts, Sciences &amp; Education Mike Heithaus, and conducted by a network of hundreds of scientists and collaborators. They found countries with good governance and conservation management practices had healthier shark populations. Belize has been a long-time partner, collaborating with scientists to protect sharks.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think of MPAs like a garden. You don't plant a garden and walk away. You have to tend it," Chapman said. "And that's what we are helping the government of Belize do. We are helping them tend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were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was supported by Earthwatch Institute, the Paul G. Allen Family Foundation, the Mays Family Foundation and the Roe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link: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w:t>
      </w:r>
      <w:hyperlink r:id="rId805" w:history="1">
        <w:r>
          <w:rPr>
            <w:rFonts w:ascii="arial" w:eastAsia="arial" w:hAnsi="arial" w:cs="arial"/>
            <w:i/>
            <w:color w:val="0077CC"/>
            <w:sz w:val="20"/>
            <w:u w:val="single"/>
            <w:shd w:val="clear" w:color="auto" w:fill="FFFFFF"/>
            <w:lang w:val="en-US" w:eastAsia="en-US" w:bidi="ar-SA"/>
          </w:rPr>
          <w:t>https://www.int-res.com/abstracts/meps/v683/p97-107/</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MSTRUCK-7735969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 xml:space="preserve">Chinese sand dredging severely damages Taiwans </w:t>
        </w:r>
      </w:hyperlink>
      <w:hyperlink r:id="rId81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2"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Webindia123</w:t>
      </w:r>
    </w:p>
    <w:p>
      <w:pPr>
        <w:keepNext w:val="0"/>
        <w:spacing w:before="240" w:after="0" w:line="260" w:lineRule="atLeast"/>
        <w:ind w:left="0" w:right="0" w:firstLine="0"/>
        <w:jc w:val="center"/>
        <w:rPr>
          <w:lang w:val="en-US" w:eastAsia="en-US" w:bidi="ar-SA"/>
        </w:rPr>
      </w:pPr>
      <w:hyperlink r:id="rId813" w:history="1">
        <w:r>
          <w:rPr>
            <w:rFonts w:ascii="arial" w:eastAsia="arial" w:hAnsi="arial" w:cs="arial"/>
            <w:i/>
            <w:color w:val="0077CC"/>
            <w:sz w:val="20"/>
            <w:u w:val="single"/>
            <w:shd w:val="clear" w:color="auto" w:fill="FFFFFF"/>
            <w:lang w:val="en-US" w:eastAsia="en-US" w:bidi="ar-SA"/>
          </w:rPr>
          <w:t>https://news.webindia123.com/news/articles/World/20220207/3905153.html</w:t>
        </w:r>
      </w:hyperlink>
      <w:r>
        <w:rPr>
          <w:lang w:val="en-US" w:eastAsia="en-US" w:bidi="ar-SA"/>
        </w:rPr>
        <w:br/>
      </w:r>
      <w:r>
        <w:rPr>
          <w:rFonts w:ascii="arial" w:eastAsia="arial" w:hAnsi="arial" w:cs="arial"/>
          <w:color w:val="000000"/>
          <w:sz w:val="20"/>
          <w:lang w:val="en-US" w:eastAsia="en-US" w:bidi="ar-SA"/>
        </w:rPr>
        <w:t>February 7,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040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Taiwan Strait's shallow waters are the prime target for Chinese sand dredging ships that have severely damaged the island...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 xml:space="preserve">Qingdao Baiqianchuan </w:t>
        </w:r>
      </w:hyperlink>
      <w:hyperlink r:id="rId82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20" w:history="1">
        <w:r>
          <w:rPr>
            <w:rFonts w:ascii="arial" w:eastAsia="arial" w:hAnsi="arial" w:cs="arial"/>
            <w:b/>
            <w:bCs/>
            <w:i/>
            <w:color w:val="0077CC"/>
            <w:kern w:val="32"/>
            <w:sz w:val="28"/>
            <w:szCs w:val="32"/>
            <w:u w:val="single"/>
            <w:shd w:val="clear" w:color="auto" w:fill="FFFFFF"/>
            <w:lang w:val="en-US" w:eastAsia="en-US" w:bidi="ar-SA"/>
          </w:rPr>
          <w:t xml:space="preserve"> Science &amp; Tech Seeks Patent for High-Performance Grinding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Tools and Machinery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14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Tools and Machinery Patent NewsPatent Application Number: CN20161521684 20160706Patent Publication Number: CN106141935 (A)International Patent Classification Codes: B24D3/00Cooperative Patent Classification Codes: B24D3/00 morePatent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Feb. 26 --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 has sought patent for high-performance grinding body. This invention was developed by Xu Maohang.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CN20161521684 20160706. The patent publication number is CN106141935 (A). International Patent Classification code is B24D3/00. Cooperative Patent Classification code is B24D3/00.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abstract released by the State Intellectual Property Office of China states: "Disclosed is a high-performance grinding body. The high-performance grinding body comprises, by weight, 6-10 parts of epoxy resin, 3-8 parts of quartz sand, 6-11 parts of magnesium oxide, 15-18 parts of cubic boron nitride micro powder, 3-10 parts of water-soluble stearic acid, 7-11 parts of aluminum oxide, 2-7 parts of zirconium oxide, 6-12 parts of tris(2-ethylhexyl)phosphate, 2-5 parts of triethanolamine, 4-9 parts of sodium metasilicate, 7-8 parts of glycerinum, 11-16 parts of aluminum oxide, 5.8-12 parts of silica flour, 13-16 parts of silicon carbide, 1.5-6 parts of zinc stearate and 4.3-11 parts of silicon dioxide. The high-performance grinding body has the beneficial effects that the grinding body has extremely-high hardness, the grinding range is wide, and the influence on ground parts is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Hong Kong Underwater Photo and Video Competition 2021 concludes successfully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Hong Kong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2021 Sunday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Hong Kong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 28 --Hong Kong SAR Government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Hong Kong Underwater Photo and Video Competition 2021, jointly organised by the Agriculture, Fisheries and Conservation Department (AFCD) and the Hong Kong Underwater Association, concluded successfully today (November 28) with an award presentation. The event was broadcast live via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Hong Kong Underwater Photo and Video Competition has been held since 2012, making this the 10th edition. The response this year was enthusiastic, with a record high of over 1 200 entries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entries fully showcased the beauty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the amazing species in Hong Kong waters, and helped raise public awareness of the importance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 AFCD spokesman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competition was composed of an Open Group and a Student Group. All entries had to feature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Hong Kong waters. Contestants in the Open Group could participate in the Digital Photo Competition and the Digital Video Competition. There were two categories in the photo competition, namely the Macro &amp; Close-up Category and the Standard &amp; Wide Angle Category. The Student Group Digital Photo Competition aimed to encourage students' appreciation for and protection of Hong Kong's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This year, the Hoi Ha Special Awards and the Biodiversity Awards have also been introduced. Winning entries were chosen from all entries of the Digital Photo Competitions in both the Open and Student Groups.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booklet of winning entries can be viewed at the AFCD's website: </w:t>
      </w:r>
      <w:hyperlink r:id="rId828" w:history="1">
        <w:r>
          <w:rPr>
            <w:rFonts w:ascii="arial" w:eastAsia="arial" w:hAnsi="arial" w:cs="arial"/>
            <w:i/>
            <w:color w:val="0077CC"/>
            <w:sz w:val="20"/>
            <w:u w:val="single"/>
            <w:shd w:val="clear" w:color="auto" w:fill="FFFFFF"/>
            <w:lang w:val="en-US" w:eastAsia="en-US" w:bidi="ar-SA"/>
          </w:rPr>
          <w:t>www.afcd.gov.hk/english/conservation/con_mar/con_mar_edu/photo_com_2021.html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roving exhibition featuring the winning entries will be held. Members of the public are invited to visit the roving exhibition. Details are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November 28 to December 2,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10am to 7pm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Venue: Venue A, Level 7, Fortune Metropolis, Hung Hom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January 2 to 6,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10am to 7pm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Venue: Atrium C, L2, MOSTown, Ma On Shan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Visitors can also visit the online virtual exhibition of the winning entries (</w:t>
      </w:r>
      <w:hyperlink r:id="rId829" w:history="1">
        <w:r>
          <w:rPr>
            <w:rFonts w:ascii="arial" w:eastAsia="arial" w:hAnsi="arial" w:cs="arial"/>
            <w:i/>
            <w:color w:val="0077CC"/>
            <w:sz w:val="20"/>
            <w:u w:val="single"/>
            <w:shd w:val="clear" w:color="auto" w:fill="FFFFFF"/>
            <w:lang w:val="en-US" w:eastAsia="en-US" w:bidi="ar-SA"/>
          </w:rPr>
          <w:t>www.golocal360.co/HKUPVC2021/index.htm</w:t>
        </w:r>
      </w:hyperlink>
      <w:r>
        <w:rPr>
          <w:rFonts w:ascii="arial" w:eastAsia="arial" w:hAnsi="arial" w:cs="arial"/>
          <w:color w:val="000000"/>
          <w:sz w:val="20"/>
          <w:lang w:val="en-US" w:eastAsia="en-US" w:bidi="ar-SA"/>
        </w:rPr>
        <w:t>) until November 27, 2022. For enquiries, please call 1823 or visit the above AFCD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 Kong SAR Government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 xml:space="preserve">Eight Projects Granted Over HK$9.8 Million from the </w:t>
        </w:r>
      </w:hyperlink>
      <w:hyperlink r:id="rId83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and Fisheries Enhancement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Hong Kong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2018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Hong Kong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23 -- Airport Authority Hong Kong (AA) announced today that more than HK$9.8 million in total has been granted from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to eight projects for a 12-month period with effect from 1 July 2018 to 30 June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funded projects are managed and conducted by universities, research groups, or associations from the fisheries industry. Under the MEEF, some HK$6.55 million have been granted to six projects, with research subjects related to Chinese White Dolphins, mangrove ecosystems and Chinese horseshoe crabs, among others. Two projects related to pearl farming and technological applications for supporting local fisheries sales have received about HK$3.25 million in total from the FEF.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MEEF and FEF are reviewed and approved by their respective independently operated Fund Management Committees (FMCs), based on criteria in relation to the objectives, past performance, methodology, manpower, resources and budget of the proposed projects. Members of the FMCs comprise scholars and experts from related fields, as well as representatives from green groups and fishermen's associations. The progress and outcomes of the funded projects are monitored by the FMCs.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FEF is now accepting the second round of applications of this project year. Applications submitted on or before 31 July 2018 will be considered in the next round of assessment by the end of 2018. Meanwhile, the MEEF for the 2019/20 project year will be open for applications within this year, with details available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and FEF are independent funds set up in accordance with the conditions of the Environmental Permit for the expansion of Hong Kong International Airport into Three-runway System, with the aim of enhancing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fisheries resources in the vicinity of the project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supports conservation objectives and initiatives by providing support for the conservation and enhancement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resources, scientific research and studies and environmental education and eco-tourism. The FEF supports initiatives related to sustainable management and enhancement of fisheries resources, sustainable fisheries operations, and promotion of fisheries-related business opportunities and measures that may benefit the fisheries operations. The AA has injected a total of HK$400 million into the MEEF and FEF.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Approved funded projects for the MEEF and FEF are listed below, among which three multi-year projects have been granted funding for their second phase. More details about the projects can be found at: </w:t>
      </w:r>
      <w:hyperlink r:id="rId419" w:history="1">
        <w:r>
          <w:rPr>
            <w:rFonts w:ascii="arial" w:eastAsia="arial" w:hAnsi="arial" w:cs="arial"/>
            <w:i/>
            <w:color w:val="0077CC"/>
            <w:sz w:val="20"/>
            <w:u w:val="single"/>
            <w:shd w:val="clear" w:color="auto" w:fill="FFFFFF"/>
            <w:lang w:val="en-US" w:eastAsia="en-US" w:bidi="ar-SA"/>
          </w:rPr>
          <w:t>http://env.threerunwaysystem.com/en/meef/meef_projects.html</w:t>
        </w:r>
      </w:hyperlink>
      <w:r>
        <w:rPr>
          <w:rFonts w:ascii="arial" w:eastAsia="arial" w:hAnsi="arial" w:cs="arial"/>
          <w:color w:val="000000"/>
          <w:sz w:val="20"/>
          <w:lang w:val="en-US" w:eastAsia="en-US" w:bidi="ar-SA"/>
        </w:rPr>
        <w:t xml:space="preserve"> and            </w:t>
      </w:r>
      <w:hyperlink r:id="rId420" w:history="1">
        <w:r>
          <w:rPr>
            <w:rFonts w:ascii="arial" w:eastAsia="arial" w:hAnsi="arial" w:cs="arial"/>
            <w:i/>
            <w:color w:val="0077CC"/>
            <w:sz w:val="20"/>
            <w:u w:val="single"/>
            <w:shd w:val="clear" w:color="auto" w:fill="FFFFFF"/>
            <w:lang w:val="en-US" w:eastAsia="en-US" w:bidi="ar-SA"/>
          </w:rPr>
          <w:t>http://env.threerunwaysystem.com/en/fef/fef_projects.html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The tables has been omitted (The document can be viewed at </w:t>
      </w:r>
      <w:hyperlink r:id="rId837" w:history="1">
        <w:r>
          <w:rPr>
            <w:rFonts w:ascii="arial" w:eastAsia="arial" w:hAnsi="arial" w:cs="arial"/>
            <w:i/>
            <w:color w:val="0077CC"/>
            <w:sz w:val="20"/>
            <w:u w:val="single"/>
            <w:shd w:val="clear" w:color="auto" w:fill="FFFFFF"/>
            <w:lang w:val="en-US" w:eastAsia="en-US" w:bidi="ar-SA"/>
          </w:rPr>
          <w:t>http://www.hongkongairport.com/en/media-centre/press-release/2018/pr_1303</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 Kong Airport Authority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Australian Trade and Investment Commission (Austrade) Granted (AUD) $100,000.00 for The purpose of the Grant is to support Australia’s involvement in India’s Indo-Pacific Oceans Initiative (IPOI). Indian Prime Minister Narendra Modi announced the IPOI at the 14 th East Asia Summit in Bangkok in November 2019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4" type="#_x0000_t75" style="width:161.98pt;height:80.99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Canberra: The Government of Australia has issued the following Grant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Award View - GA185134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Baseline study on regional collaborative arrangements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Tiffany Seah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Address: </w:t>
      </w:r>
      <w:hyperlink r:id="rId845" w:history="1">
        <w:r>
          <w:rPr>
            <w:rFonts w:ascii="arial" w:eastAsia="arial" w:hAnsi="arial" w:cs="arial"/>
            <w:i/>
            <w:color w:val="0077CC"/>
            <w:sz w:val="20"/>
            <w:u w:val="single"/>
            <w:shd w:val="clear" w:color="auto" w:fill="FFFFFF"/>
            <w:lang w:val="en-US" w:eastAsia="en-US" w:bidi="ar-SA"/>
          </w:rPr>
          <w:t>tiffany.seah@dfat.gov.au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 ID: GA185134Agency: Department of Foreign Affairs and TradeApproval Date: 11-Jun-2021Publish Date: 6-Aug-2021Category: Scientific ResearchGrant Term: 21-Jun-2021 to 30-Jun-2022Value (AUD): $100,000.00 (GST inclusive where applicable)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 hoc/One-off: NoAggregate Grant Award: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PBS Program Name: DFAT 21/22 Program 1.6 – Public Information Services and Public DiplomacyGrant Program: Australia India Indo-Pacific Oceans InitiativeGrant Activity: Baseline study on regional collaborative arrangements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Options for the Indian OceanPurpose: The purpose of the Grant is to support Australia’s involvement in India’s Indo-Pacific Oceans Initiative (IPOI).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Prime Minister Narendra Modi announced the IPOI at the 14thEast Asia Summit in Bangkok in November 2019. Of the IPOI’s seven pillars, Australia has undertaken to be a lead partner on the maritime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pillar.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funding under this partnership is available to partners to progress the IPOI to a stage where more intergovernmental activities can take place. DFAT will support proposals that bring together Australian and Indian stakeholders – across researchers, businesses and government – in a collaborative way to share expertise and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objectives of the AIIPOIP grant opportunity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To strengthen Australia-India cooperation by deepening institutional linkages between Australian and Indian researchers, businesses and government on maritime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To build regional consensus, generate ideas and advance practical cooperation under the maritime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pillar of the IPOI, including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plastics;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To generate practical ideas for how the IPOI can link with existing regional mechanisms and arrangements, in particular the Association of Southeast Asian Nations (ASEAN), Indian Ocean Rim Association (IORA) and Pacific Islands Forum (PIF).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ID: GO4767GO Title: Australia-India Indo-Pacific Oceans Initiative Partnership: Grant Round 1Selection Process: Open Competitive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Confidentiality - Contract: YesConfidentiality - Outputs: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Recipient DetailsRecipient Name: Chesterfield LaneRecipient ABN: 50 117 555 727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Recipient LocationSuburb: BronteTown/City: SydneyPostcode: 2024State/Territory: NSWCountry: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Delivery LocationState/Territory: NSWPostcode: 2024Country: AUSTRALIA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 xml:space="preserve">Five from MIT earn Simons Foundation Postdoctoral Fellowships in </w:t>
        </w:r>
      </w:hyperlink>
      <w:hyperlink r:id="rId85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52" w:history="1">
        <w:r>
          <w:rPr>
            <w:rFonts w:ascii="arial" w:eastAsia="arial" w:hAnsi="arial" w:cs="arial"/>
            <w:b/>
            <w:bCs/>
            <w:i/>
            <w:color w:val="0077CC"/>
            <w:kern w:val="32"/>
            <w:sz w:val="28"/>
            <w:szCs w:val="32"/>
            <w:u w:val="single"/>
            <w:shd w:val="clear" w:color="auto" w:fill="FFFFFF"/>
            <w:lang w:val="en-US" w:eastAsia="en-US" w:bidi="ar-SA"/>
          </w:rPr>
          <w:t xml:space="preserve"> Microbial </w:t>
        </w:r>
      </w:hyperlink>
      <w:hyperlink r:id="rId852"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8" type="#_x0000_t75" style="width:161.98pt;height:80.99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Cambridge: Massachusetts Institute of Technology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current and former MIT-Woods Hole Oceanographic Institution Joint Program students (MIT-WHOI) and one postdoc from the Department of Civil and Environmental Engineering (CEE) have been awarded Simons Foundation Postdoctoral Fellowships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bringing the total of MIT awardees to five out of the nine fellowships granted nationally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Simons Foundation exists to advance the frontiers of research in mathematics and the basic sciences. Its Life Sciences division supports basic research on fundamental questions in biology, and is currently focused on origins of life, microbial oceanography,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and support of early career scientists. For the postdoctoral fellowships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foundation encourages applicants outside of strictly ocean research, seeking researchers interested in using cross-disciplinary experience, modeling, and theory development to explore the interrelationship of microorganisms and ocean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“Postdoctoral fellows bring new ideas and energy to a field, so support for postdocs not only helps launch their careers but also pushes the field forward,” says Marian Carlson, director of life sciences at the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awards are for three years and include an annual stipend and $25,000 towards research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 Cael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MIT-WHOI Joint Program graduate student B.B Cael — currently working with Professor Mick Follows of the Department of Earth, Atmospheric and Planetary Sciences at MIT — successfully sought Simons Foundation support for a postdoctoral fellowship to build upon his thesis research on the export of biogenic carbon out of the surface ocean and attenuation of sinking particulate matter (SPM) through the ocean’s interior.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“Phytoplankton living in the sunlit surface ocean mediate the transformation of energy, carbon, and inorganic nutrients within the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biosphere,” Cael explains. “In the open ocean, the fraction of SPM that is not ‘remineralized’ or degraded by microbes in the photosynthetic zone becomes sequestered well below the permanent thermocline and is effectively removed from exchange with the atmosphere for decades to millennia. This process is one of many ways in which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plays a role in our planet’s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postdoc with Angelique E. White in the Department of Oceanography at the University of Hawai’i, Cael will collect measurements to develop and test plausible and mechanistic theories for SPM flux that might provide an improved understanding for climate and ocean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Cael holds a BA in mathematics, human biology, and philosophy, and an MS in applied mathematics, both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Matti Gralka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 CEE postdoc Matti Gralka studies microscopic interactions in complex microbial communities on chitin particles in the lab of Otto Cordero, the Doherty Assistant Professor in Ocean Utilization and assistant professor of civil and environmental engineering at MIT. He plans to use the Simons award to investigate the resistance and resilience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communities to perturbations.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physicist broadly interested in applying quantitative experiments and models towards understanding fundamental principles about biological systems and processes,” says Gralka. “At MIT, I will study the interplay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i.e , can we predict the assembly and function of microbial communities, their adaptation and response to perturbations, without a full knowledge of all microscopic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MIT, Gralka completed his PhD in physics at the University of California at Berkeley working with Professor Oskar Hallatschek to study evolutionary dynamics in microbial colonies, investigating how spatial structure affects the action of selection.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Bennett Lambert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award from the Simons Foundation, graduate student Bennett Lambert of CEE and the MIT-WHOI Joint Program will be pursuing his postdoctoral fellowship at the University of Washington, working with E. Virginia Armbrust on the behavior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microbes and the role diversity plays in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Lambert’s current research in CEE Visiting Associate Professor Roman Stocker’s lab investigates the interactions of individual microbes and how those interactions scale up to affect biogeochemistry in the oceans. Traditional oceanographic techniques cannot be used to investigate the microorganisms, causing Lambert and his colleagues to engineer an in situ chemotaxis assay (ISCA). This allows the investigation of microbial behavior in their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examine the interactions, I've been working to develop microfluidic techniques that can be applied in both the field and the lab. In the Armbrust Lab, I'll be continuing in the same vein and applying microfluidic techniques to study phenotypic heterogeneity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picoeukaryotes,” says Lambert.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MIT, Lambert completed his BS in civil and environmental engineering at the University of Alberta.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receiving 2018 Simons Foundation fellowships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are two alumni of the MIT-WHOI Joint Program: Emily Zakem PhD ’17 and Nicholas Hawko PhD ’17. Zakem, herself a former member of the Follows Group at MIT, will explore, “what controls the transition from aerobic to anaerobic microbial activity in the ocean,” in the laboratory of Professor Naomi Levine at the University of Southern California. Also at the University of Southern California, Hawko will be working on, “regional versus phylogenetic inheritance of iron metabolic traits in Prochlorococcus,” with Professor Seth John.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 xml:space="preserve">Qingdao Baiqianchuan </w:t>
        </w:r>
      </w:hyperlink>
      <w:hyperlink r:id="rId85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Science &amp; Technology Seeks Patent for Efficient Anticorrosive Material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Chemical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65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Chemicals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CN20161469684 20160626</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CN106084935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C09D4/02, C09D4/06, C09D5/08, C09D7/12</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C09D4/06, C09D5/08, C09D7/1216, C09D7/1233, C09D7/125, C09D7/1291</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Nov. 6 --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 has sought patent for efficient anticorrosive material. This invention was developed by Xu Maohang.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CN20161469684 20160626. The patent publication number is CN106084935 (A). International Patent Classification codes are C09D4/02, C09D4/06, C09D5/08 and C09D7/12. Cooperative Patent Classification codes are C09D4/06, C09D5/08, C09D7/1216, C09D7/1233, C09D7/125 and C09D7/1291.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abstract released by the State Intellectual Property Office of China states: "An efficient anticorrosive material is made of, by weight parts, 9-14 parts of n-butyl methacrylate, 2-4 parts of microcrystalline wax, 3-9 parts of glass fiber, 7-10 parts of talcum powder, 15-24 parts of epoxy modified polyethylene resin, 2-4 parts of preservative, 1-4 parts of chlorinated paraffin, 8-12 parts of silicone modified acrylate emulsion, 6-7 parts of palm oil, 7-10 parts of polyoxyethylene lauryl ether, 4-8 parts of N,N-dimethylethanolamine, 22-36 parts of n-butanol, 5-9 parts of styrene, 2-7 parts of rice bran wax and 4-10 parts of rosin. The efficient anticorrosive material has the advantages of being capable of achieving a dampproof anticorrosive effect well, insulating air, delaying metal oxidation and used for various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0"/>
          <w:headerReference w:type="default" r:id="rId861"/>
          <w:footerReference w:type="even" r:id="rId862"/>
          <w:footerReference w:type="default" r:id="rId863"/>
          <w:headerReference w:type="first" r:id="rId864"/>
          <w:footerReference w:type="first" r:id="rId86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6"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86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66"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86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66" w:history="1">
        <w:r>
          <w:rPr>
            <w:rFonts w:ascii="arial" w:eastAsia="arial" w:hAnsi="arial" w:cs="arial"/>
            <w:b/>
            <w:bCs/>
            <w:i/>
            <w:color w:val="0077CC"/>
            <w:kern w:val="32"/>
            <w:sz w:val="28"/>
            <w:szCs w:val="32"/>
            <w:u w:val="single"/>
            <w:shd w:val="clear" w:color="auto" w:fill="FFFFFF"/>
            <w:lang w:val="en-US" w:eastAsia="en-US" w:bidi="ar-SA"/>
          </w:rPr>
          <w:t xml:space="preserve"> Issues Seven Research Articles in June 2017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2017 Monday 3:51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seven research articles on the following topics in its June 2017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Effects of supplementary polyunsaturated fatty acids on the health of the scleractinian coral Galaxea fascicularis (Linnaeus, 1767) (Pages 1-8). Coauthors: Chuin-Siew Lim, Zainudin Bachok, Yii-Siang Hii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Low genetic diversity after a bottleneck in a population of a critically endangered migratory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turtle species (Pages 9-18). Coauthors: Ada Natoli, Karl P. Phillips, David S. Richardson, Rima W. Jabado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Fiddler crab spatial distributions are influenced by physiological stressors independent of sympatric interactions (Pages 19-26). Coauthors: Madeleine Nobbs, Sean J. Blamires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Two new methods for sampling zooplankton and larval assemblages in tropical reef ecosystems (Pages 27-37). Coauthors: Gleice S. Santos, Morgana Brito-Lolaia, Ralf Schwamborn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The role of infaunal functional and species diversity in short-term response of contrasting benthic communities to an experimental food pulse (Pages 38-50). Coauthors: Renald Belley, Paul V.R. Snelgrove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Blubber fatty acid composition and stratification in the crabeater seal, Lobodon carcinophaga (Pages 51-57). Coauthors: A.I. Guerrero, T.L. Rogers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Differential growth responses to water flow and reduced pH in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macroalgae (Pages 58-65). Coauthors: Maureen Ho, Robert C. Carpenter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June 2017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867" w:history="1">
        <w:r>
          <w:rPr>
            <w:rFonts w:ascii="arial" w:eastAsia="arial" w:hAnsi="arial" w:cs="arial"/>
            <w:i/>
            <w:color w:val="0077CC"/>
            <w:sz w:val="20"/>
            <w:u w:val="single"/>
            <w:shd w:val="clear" w:color="auto" w:fill="FFFFFF"/>
            <w:lang w:val="en-US" w:eastAsia="en-US" w:bidi="ar-SA"/>
          </w:rPr>
          <w:t>http://www.sciencedirect.com/science/journal/00220981/491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09F-Baltero-5842953 09F-Baltero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 xml:space="preserve">FIVE FROM MIT EARN SIMONS FOUNDATION POSTDOCTORAL FELLOWSHIPS IN </w:t>
        </w:r>
      </w:hyperlink>
      <w:hyperlink r:id="rId87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74" w:history="1">
        <w:r>
          <w:rPr>
            <w:rFonts w:ascii="arial" w:eastAsia="arial" w:hAnsi="arial" w:cs="arial"/>
            <w:b/>
            <w:bCs/>
            <w:i/>
            <w:color w:val="0077CC"/>
            <w:kern w:val="32"/>
            <w:sz w:val="28"/>
            <w:szCs w:val="32"/>
            <w:u w:val="single"/>
            <w:shd w:val="clear" w:color="auto" w:fill="FFFFFF"/>
            <w:lang w:val="en-US" w:eastAsia="en-US" w:bidi="ar-SA"/>
          </w:rPr>
          <w:t xml:space="preserve"> MICROBIAL </w:t>
        </w:r>
      </w:hyperlink>
      <w:hyperlink r:id="rId874"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CAMBRIDGE, Mass.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Massachusetts Institute of Technology (MIT):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current and former MIT-Woods Hole Oceanographic Institution Joint Program students (MIT-WHOI) and one postdoc from the Department of Civil and Environmental Engineering (CEE) have been awarded Simons Foundation Postdoctoral Fellowships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bringing the total of MIT awardees to five out of the nine fellowships granted nationally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Simons Foundation exists to advance the frontiers of research in mathematics and the basic sciences. Its Life Sciences division supports basic research on fundamental questions in biology, and is currently focused on origins of life, microbial oceanography,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and support of early career scientists. For the postdoctoral fellowships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foundation encourages applicants outside of strictly ocean research, seeking researchers interested in using cross-disciplinary experience, modeling, and theory development to explore the interrelationship of microorganisms and ocean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"Postdoctoral fellows bring new ideas and energy to a field, so support for postdocs not only helps launch their careers but also pushes the field forward," says Marian Carlson, director of life sciences at the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awards are for three years and include an annual stipend and $25,000 towards research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 Cael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MIT-WHOI Joint Program graduate student B.B. Cael currently working with Professor Mick Follows of the Department of Earth, Atmospheric and Planetary Sciences at MIT successfully sought Simons Foundation support for a postdoctoral fellowship to build upon his thesis research on the export of biogenic carbon out of the surface ocean and attenuation of sinking particulate matter (SPM) through the ocean's interior.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"Phytoplankton living in the sunlit surface ocean mediate the transformation of energy, carbon, and inorganic nutrients within the global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biosphere," Cael explains. "In the open ocean, the fraction of SPM that is not 'remineralized' or degraded by microbes in the photosynthetic zone becomes sequestered well below the permanent thermocline and is effectively removed from exchange with the atmosphere for decades to millennia. This process is one of many ways in which ocean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plays a role in our planet's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postdoc with Angelique E. White in the Department of Oceanography at the University of Hawai'i, Cael will collect measurements to develop and test plausible and mechanistic theories for SPM flux that might provide an improved understanding for climate and ocean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Cael holds a BA in mathematics, human biology, and philosophy, and an MS in applied mathematics, both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Matti Gralka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 CEE postdoc Matti Gralka studies microscopic interactions in complex microbial communities on chitin particles in the lab of Otto Cordero, the Doherty Assistant Professor in Ocean Utilization and assistant professor of civil and environmental engineering at MIT. He plans to use the Simons award to investigate the resistance and resilience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communities to perturbations.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physicist broadly interested in applying quantitative experiments and models towards understanding fundamental principles about biological systems and processes," says Gralka. "At MIT, I will study the interplay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i.e., can we predict the assembly and function of microbial communities, their adaptation and response to perturbations, without a full knowledge of all microscopic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MIT, Gralka completed his PhD in physics at the University of California at Berkeley working with Professor Oskar Hallatschek to study evolutionary dynamics in microbial colonies, investigating how spatial structure affects the action of selection.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Bennett Lambert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award from the Simons Foundation, graduate student Bennett Lambert of CEE and the MIT-WHOI Joint Program will be pursuing his postdoctoral fellowship at the University of Washington, working with E. Virginia Armbrust on the behavior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microbes and the role diversity plays in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Lambert's current research in CEE Visiting Associate Professor Roman Stocker's lab investigates the interactions of individual microbes and how those interactions scale up to affect biogeochemistry in the oceans. Traditional oceanographic techniques cannot be used to investigate the microorganisms, causing Lambert and his colleagues to engineer an in situ chemotaxis assay (ISCA). This allows the investigation of microbial behavior in their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examine the interactions, I've been working to develop microfluidic techniques that can be applied in both the field and the lab. In the Armbrust Lab, I'll be continuing in the same vein and applying microfluidic techniques to study phenotypic heterogeneity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picoeukaryotes," says Lambert.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MIT, Lambert completed his BS in civil and environmental engineering at the University of Alberta.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receiving 2018 Simons Foundation fellowships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are two alumni of the MIT-WHOI Joint Program: Emily Zakem PhD '17 and Nicholas Hawko PhD '17. Zakem, herself a former member of the Follows Group at MIT, will explore, "what controls the transition from aerobic to anaerobic microbial activity in the ocean," in the laboratory of Professor Naomi Levine at the University of Southern California. Also at the University of Southern California, Hawko will be working on, "regional versus phylogenetic inheritance of iron metabolic traits in Prochlorococcus," with Professor Seth John.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complete list of the award recipients and their projects is available at the Simons Foundation website.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 xml:space="preserve">(Multimedia) China Focus: </w:t>
        </w:r>
      </w:hyperlink>
      <w:hyperlink r:id="rId88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ranching restores </w:t>
        </w:r>
      </w:hyperlink>
      <w:hyperlink r:id="rId88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on desertified seabeds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2019 Sunday 10:55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李来房</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photo shows restored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coastal area of Tangshan, a major industrial city in north China's Hebei Province. (Xinhua)   SHIJIAZHUANG, June 9 (Xinhua) -- A decade after the launch of a pilot project to restore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overexploited offshore seawaters, some local fish species which had disappeared, returned to the coastal area of Tangshan, a major industrial city in north China's Hebei Province.   Algae, shellfish and other fish grow abundantly and form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 chain in the 4,000-mu (266 hectares) seawater area, run by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Co., Ltd.   In collaboration with leading domestic ocean research institutes, the private company has succeeded in transforming the desertified seabeds into an "undersea forest" and rebuilding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through dropping artificial reefs into the sea, artificial breeding and releasing of fish since 2009.   "The biomass in the area with artificial reefs underneath is 30 times that of the neighboring seawaters without reefs," said Zhang Zhenhai, chairman of the company.   "The ecological environment is in good shape in the piloted area," he said. This condition is in sharp contrast to what Zhang saw in the early 2000s when he planned to develop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tourism but realized that the worsening offshore environment would only lead tourism to a dead end. Then he decided to restore the environment for sustainable development.   China's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must put ecological restoration and construction in the first place because the offshore areas in many regions have suffered severe damage due to excessive fishing and pollution, Zhang said.   At an accumulative investment of 150 million yuan (21.7 million U.S. dollars),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at Xiangyun Bay in Tangshan is one of the first group of state-level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zones.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ranch's investment comes from government subsidy, bank loans and the company's own fund.   Nearly 200 local villagers have stopped traditional fishing methods due to decreasing fishery resources. They work for Zhang's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to offer tourists an ocean fishing experience, part of the company's recreational fishery program.   After making a living by fishing for 26 years, Yang Xingwu bought a leisure boat in 2011 and joined the fleet of 19 boats to showcase fishing for tourists at the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 developed by Zhang's company.   "We earned 40,000 to 50,000 yuan a year in the past from fishing, which was a tiring job and sometimes dangerous due to strong winds on the sea," said Yang, 52, from a village along the coast of the Bohai Sea.   Now, Yang invites tourists to his boat to experience the life of a fisherman. "It is much safer and stable. My annual income has doubled."   Zhang Hongrong, 86, from a fishing village in Laoting County in Tangshan, said until the 1970s, the Bohai Sea still abounded in fish, yet in recent years, some fish became almost extinct due to overfishing and pollution.   "It is really a blessing in my lifetime to see some fish species reappear in the sea," the old fisherman said.   Based on the restoration experiment, Tangshan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plans to plant eelgrass on a preliminary seawater area of around 6.5 hectares and extend the restoration project to 1,300 hectares of seawater area.   "The rehabilitation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needs a big environment," said Zhang, chairman of the company. "After two or three years, the restoration project will show its ecological and economic benefits."   By the end of 2018, China had completed the construction of 233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ranches, which include 86 state-level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ranching zones, producing considerable output in both economic and ecological terms, data with the Ministry of Agriculture and Rural Affairs show.   This year, the country aims to build more than ten national demonstration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ranches, according to the ministry.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2019</w:t>
      </w:r>
    </w:p>
    <w:p>
      <w:pPr>
        <w:rPr>
          <w:lang w:val="en-US" w:eastAsia="en-US" w:bidi="ar-SA"/>
        </w:rPr>
      </w:pPr>
    </w:p>
    <w:p>
      <w:pPr>
        <w:ind w:left="200"/>
        <w:rPr>
          <w:lang w:val="en-US" w:eastAsia="en-US" w:bidi="ar-SA"/>
        </w:rPr>
      </w:pPr>
      <w:r>
        <w:rPr>
          <w:lang w:val="en-US" w:eastAsia="en-US" w:bidi="ar-SA"/>
        </w:rPr>
        <w:br/>
      </w:r>
      <w:r>
        <w:pict>
          <v:line id="_x0000_s1362"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StFX Marine Ecology Lab publishes multiannual study unraveling spatiotemporal patterns in intertidal temperature along Nova Scotia’s Atlantic coast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Department of Commerce (DOC) awarded contract of THE (GARFO) AQUACULTURE PROGRAM SEEKS A CONTRACTOR TO DEVELOP CONTENT AND PROCURE MATERIALS FOR 5 AQUACULTURE &amp;....</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Microplastics may irreversibly impact marine ecology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Nov. 21, 2019 Edition (Vol. 631)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14 Research Articles in Oct. 24, 2019 Edition (Vol. 629)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BAKER-POLITO ADMINISTRATION CELEBRATES COMPLETION OF BELLE ISLE MARSH MARINE ECOLOGY PARK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14 Research Articles in Nov. 7, 2019 Edition (Vol. 630)</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13 Research Articles in June 18, 2019 Edition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13 Research Articles in April 2019 Edition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13 Research Articles in May 9, 2019 Edition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February 2020 Edition Part 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11 Research Articles in March 7, 2019 Edition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interpretation centre to come up at Galgibaga soon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Dec. 12, 2019 Edition (Vol. 632)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16 Research Articles in July 30, 2019 Edition (Vol. 623)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13 Research Articles in June 4, 2019 Edition (Vol. 619)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16 Research Articles in Sept. 26, 2019 Edition (Vol. 627)</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11 Research Articles in March 21, 2019 Edition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14 Research Articles in Oct. 10, 2019 Edition (Vol. 628)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Team studies whale features, survival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UTRGV Marine Ecology Camp Teaches Area High School Students About Marine Research, Human Footprint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14 Research Articles in Feb. 1, 2019 Edition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Blasting risk to marine ecology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16 Research Articles in Aug. 15, 2019 Edition (Vol. 624)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15 Research Articles in Sept. 12, 2019 Edition (Vol. 626)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13 Research Articles in April 18, 2019 Edition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Univ Shanghai Ocean's Patent Application for Marine Fish Water Ecology Toxicity Test Method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Science and Tech Applies for Patent on Management System for the Ecological Environment of Sea Farm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14 Research Articles in July 18, 2019 Edition (Vol. 622)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14 Research Articles in Feb. 14, 2019 Edition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 Eleven Marine Ecology and Fisheries Projects Granted Over HK$10 Million from Independent Funds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some of our coast's most recognizable gray whales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 Eleven Marine Ecology and Fisheries Projects Granted Over HK$10 Million from Independent Funds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Marine Ecology Tool Corrects for Effects of Fossil Fuel Emissions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AUKE BAY LABORATORIES HAS A NEW DEPUTY DIRECTOR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Vietnam ink MoU to promote cooperation in marine science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13 Research Articles in Aug. 29, 2019 Edition (Vol. 625)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Across China: Chinese island plants corals to restore marine ecology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Research Articles in June 2020 Edition Part 1</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Eleven Marine Ecology and Fisheries Projects Granted Over HK$10 Million from Independent Funds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lives under the Tathra Wharf? Marine scientists take a look ahead of major restoration works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Vietnam ink MoU to promote cooperation in marine science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Ecology Progress Series Journal Issues 16 Research Articles in July 4, 2019 Edition (Vol. 621)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Hainan's Sanya plans to complete coral reef restoration project by end of year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Commitment to Protecting Ecology, KKP Holds Socialization of Marine Space Utilization Activities in Bengkulu</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Dataset for Alaska Marine Fish Ecology Catalog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Project of Abandoned Fishing Net Reduction and Pollution Control in Daiquyang-Zhongjieshan Fishing Ground, Zhoushan, Zhejiang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Project of Abandoned Fishing Net Reduction and Pollution Control in Daiquyang-Zhongjieshan Fishing Ground, Zhoushan, Zhejiang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Hainan's Sanya plans to complete coral reef restoration project by end of year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Vietnam ink MoU to promote cooperation in marine science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Overfishing should be stooped to protect marine ecology: Sayedul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Martin Attrill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Belinda Cannell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Baker-Polito Administration Breaks Ground at Belle Isle Marsh Marine Ecology Park</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Review of Evolutionary Ecology of Marine Invertebrate Larvae.(Book review)</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Baker-Polito Administration Breaks Ground at Belle Isle Marsh Marine Ecology Park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Oceanic Development Foundation: The Yellow Sea Stays Stable and Well - Results of the Environmental Cooperative Research between the Republic of Korea and....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FUNCTIONAL BIOLOGY AND ECOLOGY OF PLANKTONIC MARINE FUNGI - Revealing the mechanistic basis of the roles of mycoplankton in the marine carbon cycle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International Airport - Eleven Marine Ecology and Fisheries Projects Granted Over HK$ 10 Million from Independent Funds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2021 to 2030, the global floating dock market is expected to grow at a CAGR of 4.60 percent, according to Quince Market Insights.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 Francis Xavier University Marine Ecology Lab Paper Reveals Upwelling Spike After Arrival of Dorian to the Atlantic Coast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PhD opportunities marine ecology in Edinburgh and Glasgow (UK)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OUR OCEAN. OUR PLANET. OUR FUTURE.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FUNCTIONAL BIOLOGY AND ECOLOGY OF PLANKTONIC MARINE FUNGI - Revealing the mechanistic basis of the roles of mycoplankton in the marine carbon cycle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Shoring up Puerto Galera's marine ecology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Deep-ocean plastic is a haven for life; Marine ecology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IP Australia grants trade mark " ENVIRO CARD " to AUSTRALIAN COASTAL AND MARINE ECOLOGY PTY LTD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NSCMB, FEB, RAS sign MOU with CSIR-NIO Goa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StFX Marine Ecology Lab Well Represented at World Conference on Marine Biodiversity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SAVING PARADISE; CLIMATE CRISIS: SAVING TOMORROW</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NSCMB, FEB, RAS sign MOU with CSIR-NIO Goa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company restoring ecology of Tangshan seabeds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a few of the Oregon Coast's favorite gray whales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teaches marine ecology and sailing history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Sunken ships scoop silver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teaches marine ecology and sailing history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teaches marine ecology and sailing history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teaches marine ecology and sailing history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teaches marine ecology and sailing history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teaches marine ecology and sailing history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teaches marine ecology and sailing history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Schooner teaches marine ecology and sailing history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Releases Huainan Nongkang Ecological Agricultural's Patent Application for Interactive Large Yellow Croaker Aquacult....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Qingdao Baiqianchuan Marine Ecology Tech Submits Patent Application for Ceramic Coating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Five Research Articles in February 2018 Edition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Cortes Island Academy pilot project to offer hands-on learning to secondary students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12 Research Articles in April 2018 Edition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Taoyuan City Government, Taiwan Petroleum and other units signed a letter of intent for the construction and operation of the algae reef and marine ecological 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Corey J. A. Bradshaw</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Belize Extends Protection for Sharks After FIU Research Documents Population Decline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sand dredging severely damages Taiwans marine ecology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Qingdao Baiqianchuan Marine Ecology Science &amp; Tech Seeks Patent for High-Performance Grinding Body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Underwater Photo and Video Competition 2021 concludes successfully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Projects Granted Over HK$9.8 Million from the Marine Ecology and Fisheries Enhancement Funds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Australian Trade and Investment Commission (Austrade) Granted (AUD) $100,000.00 for The purpose of the Grant is to support Australia’s involvement in India’s In....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from MIT earn Simons Foundation Postdoctoral Fellowships in Marine Microbial Ecology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Qingdao Baiqianchuan Marine Ecology Science &amp; Technology Seeks Patent for Efficient Anticorrosive Material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Seven Research Articles in June 2017 Edition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FROM MIT EARN SIMONS FOUNDATION POSTDOCTORAL FELLOWSHIPS IN MARINE MICROBIAL ECOLOGY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(Multimedia) China Focus: Marine ranching restores ecology on desertified seabeds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23ABDF9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344A024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31"/>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30"/>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 w:numId="50">
    <w:abstractNumId w:val="47"/>
  </w:num>
  <w:num w:numId="51">
    <w:abstractNumId w:val="48"/>
  </w:num>
  <w:num w:numId="52">
    <w:abstractNumId w:val="49"/>
  </w:num>
  <w:num w:numId="53">
    <w:abstractNumId w:val="50"/>
  </w:num>
  <w:num w:numId="54">
    <w:abstractNumId w:val="51"/>
  </w:num>
  <w:num w:numId="55">
    <w:abstractNumId w:val="52"/>
  </w:num>
  <w:num w:numId="56">
    <w:abstractNumId w:val="53"/>
  </w:num>
  <w:num w:numId="57">
    <w:abstractNumId w:val="54"/>
  </w:num>
  <w:num w:numId="58">
    <w:abstractNumId w:val="55"/>
  </w:num>
  <w:num w:numId="59">
    <w:abstractNumId w:val="56"/>
  </w:num>
  <w:num w:numId="60">
    <w:abstractNumId w:val="57"/>
  </w:num>
  <w:num w:numId="61">
    <w:abstractNumId w:val="58"/>
  </w:num>
  <w:num w:numId="62">
    <w:abstractNumId w:val="59"/>
  </w:num>
  <w:num w:numId="63">
    <w:abstractNumId w:val="60"/>
  </w:num>
  <w:num w:numId="64">
    <w:abstractNumId w:val="61"/>
  </w:num>
  <w:num w:numId="65">
    <w:abstractNumId w:val="62"/>
  </w:num>
  <w:num w:numId="66">
    <w:abstractNumId w:val="63"/>
  </w:num>
  <w:num w:numId="67">
    <w:abstractNumId w:val="64"/>
  </w:num>
  <w:num w:numId="68">
    <w:abstractNumId w:val="65"/>
  </w:num>
  <w:num w:numId="69">
    <w:abstractNumId w:val="66"/>
  </w:num>
  <w:num w:numId="70">
    <w:abstractNumId w:val="67"/>
  </w:num>
  <w:num w:numId="71">
    <w:abstractNumId w:val="68"/>
  </w:num>
  <w:num w:numId="72">
    <w:abstractNumId w:val="69"/>
  </w:num>
  <w:num w:numId="73">
    <w:abstractNumId w:val="70"/>
  </w:num>
  <w:num w:numId="74">
    <w:abstractNumId w:val="71"/>
  </w:num>
  <w:num w:numId="75">
    <w:abstractNumId w:val="72"/>
  </w:num>
  <w:num w:numId="76">
    <w:abstractNumId w:val="73"/>
  </w:num>
  <w:num w:numId="77">
    <w:abstractNumId w:val="74"/>
  </w:num>
  <w:num w:numId="78">
    <w:abstractNumId w:val="75"/>
  </w:num>
  <w:num w:numId="79">
    <w:abstractNumId w:val="76"/>
  </w:num>
  <w:num w:numId="80">
    <w:abstractNumId w:val="77"/>
  </w:num>
  <w:num w:numId="81">
    <w:abstractNumId w:val="78"/>
  </w:num>
  <w:num w:numId="82">
    <w:abstractNumId w:val="79"/>
  </w:num>
  <w:num w:numId="83">
    <w:abstractNumId w:val="80"/>
  </w:num>
  <w:num w:numId="84">
    <w:abstractNumId w:val="81"/>
  </w:num>
  <w:num w:numId="85">
    <w:abstractNumId w:val="82"/>
  </w:num>
  <w:num w:numId="86">
    <w:abstractNumId w:val="83"/>
  </w:num>
  <w:num w:numId="87">
    <w:abstractNumId w:val="84"/>
  </w:num>
  <w:num w:numId="88">
    <w:abstractNumId w:val="85"/>
  </w:num>
  <w:num w:numId="89">
    <w:abstractNumId w:val="86"/>
  </w:num>
  <w:num w:numId="90">
    <w:abstractNumId w:val="87"/>
  </w:num>
  <w:num w:numId="91">
    <w:abstractNumId w:val="88"/>
  </w:num>
  <w:num w:numId="92">
    <w:abstractNumId w:val="89"/>
  </w:num>
  <w:num w:numId="93">
    <w:abstractNumId w:val="90"/>
  </w:num>
  <w:num w:numId="94">
    <w:abstractNumId w:val="91"/>
  </w:num>
  <w:num w:numId="95">
    <w:abstractNumId w:val="92"/>
  </w:num>
  <w:num w:numId="96">
    <w:abstractNumId w:val="93"/>
  </w:num>
  <w:num w:numId="97">
    <w:abstractNumId w:val="94"/>
  </w:num>
  <w:num w:numId="98">
    <w:abstractNumId w:val="95"/>
  </w:num>
  <w:num w:numId="99">
    <w:abstractNumId w:val="96"/>
  </w:num>
  <w:num w:numId="100">
    <w:abstractNumId w:val="97"/>
  </w:num>
  <w:num w:numId="101">
    <w:abstractNumId w:val="98"/>
  </w:num>
  <w:num w:numId="102">
    <w:abstractNumId w:val="99"/>
  </w:num>
  <w:num w:numId="103">
    <w:abstractNumId w:val="100"/>
  </w:num>
  <w:num w:numId="104">
    <w:abstractNumId w:val="101"/>
  </w:num>
  <w:num w:numId="105">
    <w:abstractNumId w:val="102"/>
  </w:num>
  <w:num w:numId="106">
    <w:abstractNumId w:val="103"/>
  </w:num>
  <w:num w:numId="107">
    <w:abstractNumId w:val="104"/>
  </w:num>
  <w:num w:numId="108">
    <w:abstractNumId w:val="105"/>
  </w:num>
  <w:num w:numId="109">
    <w:abstractNumId w:val="106"/>
  </w:num>
  <w:num w:numId="110">
    <w:abstractNumId w:val="107"/>
  </w:num>
  <w:num w:numId="111">
    <w:abstractNumId w:val="108"/>
  </w:num>
  <w:num w:numId="112">
    <w:abstractNumId w:val="109"/>
  </w:num>
  <w:num w:numId="113">
    <w:abstractNumId w:val="110"/>
  </w:num>
  <w:num w:numId="114">
    <w:abstractNumId w:val="111"/>
  </w:num>
  <w:num w:numId="115">
    <w:abstractNumId w:val="112"/>
  </w:num>
  <w:num w:numId="116">
    <w:abstractNumId w:val="113"/>
  </w:num>
  <w:num w:numId="117">
    <w:abstractNumId w:val="114"/>
  </w:num>
  <w:num w:numId="118">
    <w:abstractNumId w:val="115"/>
  </w:num>
  <w:num w:numId="119">
    <w:abstractNumId w:val="116"/>
  </w:num>
  <w:num w:numId="120">
    <w:abstractNumId w:val="117"/>
  </w:num>
  <w:num w:numId="121">
    <w:abstractNumId w:val="118"/>
  </w:num>
  <w:num w:numId="122">
    <w:abstractNumId w:val="119"/>
  </w:num>
  <w:num w:numId="123">
    <w:abstractNumId w:val="120"/>
  </w:num>
  <w:num w:numId="124">
    <w:abstractNumId w:val="121"/>
  </w:num>
  <w:num w:numId="125">
    <w:abstractNumId w:val="122"/>
  </w:num>
  <w:num w:numId="126">
    <w:abstractNumId w:val="123"/>
  </w:num>
  <w:num w:numId="127">
    <w:abstractNumId w:val="124"/>
  </w:num>
  <w:num w:numId="128">
    <w:abstractNumId w:val="125"/>
  </w:num>
  <w:num w:numId="129">
    <w:abstractNumId w:val="126"/>
  </w:num>
  <w:num w:numId="130">
    <w:abstractNumId w:val="127"/>
  </w:num>
  <w:num w:numId="131">
    <w:abstractNumId w:val="128"/>
  </w:num>
  <w:num w:numId="132">
    <w:abstractNumId w:val="1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4K-KTV1-DYTH-G0HY-00000-00&amp;idtype=PID&amp;context=1516831" TargetMode="External" /><Relationship Id="rId100" Type="http://schemas.openxmlformats.org/officeDocument/2006/relationships/hyperlink" Target="https://advance.lexis.com/api/document?id=urn:contentItem:5TG5-B6M1-F0YC-N4N6-00000-00&amp;idtype=PID&amp;context=1516831" TargetMode="External" /><Relationship Id="rId101" Type="http://schemas.openxmlformats.org/officeDocument/2006/relationships/hyperlink" Target="https://advance.lexis.com/api/document?id=urn:contentItem:5PX3-KK11-DY0W-432W-00000-00&amp;idtype=PID&amp;context=1516831" TargetMode="External" /><Relationship Id="rId102" Type="http://schemas.openxmlformats.org/officeDocument/2006/relationships/hyperlink" Target="https://advance.lexis.com/api/document?id=urn:contentItem:5NCW-6S21-DYG2-R3F2-00000-00&amp;idtype=PID&amp;context=1516831" TargetMode="External" /><Relationship Id="rId103" Type="http://schemas.openxmlformats.org/officeDocument/2006/relationships/hyperlink" Target="https://advance.lexis.com/api/document?id=urn:contentItem:5TFP-MDX1-JCBF-S2YF-00000-00&amp;idtype=PID&amp;context=1516831" TargetMode="External" /><Relationship Id="rId104" Type="http://schemas.openxmlformats.org/officeDocument/2006/relationships/hyperlink" Target="https://advance.lexis.com/api/document?id=urn:contentItem:5W9H-P3M1-DY91-H06G-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XFS-SGT1-DYG2-R4VF-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1CW-Y4W1-F0YC-N05G-00000-00&amp;context=1516831" TargetMode="External" /><Relationship Id="rId118" Type="http://schemas.openxmlformats.org/officeDocument/2006/relationships/image" Target="media/image3.png" /><Relationship Id="rId119" Type="http://schemas.openxmlformats.org/officeDocument/2006/relationships/header" Target="header7.xml" /><Relationship Id="rId12" Type="http://schemas.openxmlformats.org/officeDocument/2006/relationships/hyperlink" Target="https://advance.lexis.com/api/document?id=urn:contentItem:5WCY-M8S1-DYG2-R4MF-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3H0-H8S1-F0YC-N2HP-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VTH-8621-DYG2-R0VF-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RT4-4D51-JDJN-60WH-00000-00&amp;context=1516831" TargetMode="External" /><Relationship Id="rId133" Type="http://schemas.openxmlformats.org/officeDocument/2006/relationships/image" Target="media/image4.png" /><Relationship Id="rId134" Type="http://schemas.openxmlformats.org/officeDocument/2006/relationships/hyperlink" Target="mailto:sylvia@chinadailyhk.com"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5W8H-58X1-JC11-123R-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5XRN-PP21-JC11-10FN-00000-00&amp;context=1516831" TargetMode="External" /><Relationship Id="rId142" Type="http://schemas.openxmlformats.org/officeDocument/2006/relationships/hyperlink" Target="https://www.int-res.com/abstracts/meps/v631"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5XG6-R6C1-DYG2-R3Y6-00000-00&amp;context=1516831" TargetMode="External" /><Relationship Id="rId15" Type="http://schemas.openxmlformats.org/officeDocument/2006/relationships/hyperlink" Target="https://advance.lexis.com/api/document?id=urn:contentItem:5Y85-WJ31-DYG2-R11M-00000-00&amp;idtype=PID&amp;context=1516831" TargetMode="External" /><Relationship Id="rId150" Type="http://schemas.openxmlformats.org/officeDocument/2006/relationships/hyperlink" Target="https://www.int-res.com/abstracts/meps/v629"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5T4K-KTV1-DYTH-G0HY-00000-00&amp;context=1516831"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5VKH-XMR1-JC11-12TC-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5XFS-SGT1-DYG2-R4VF-00000-00&amp;context=1516831" TargetMode="External" /><Relationship Id="rId165" Type="http://schemas.openxmlformats.org/officeDocument/2006/relationships/hyperlink" Target="https://www.int-res.com/abstracts/meps/v630" TargetMode="External" /><Relationship Id="rId166" Type="http://schemas.openxmlformats.org/officeDocument/2006/relationships/header" Target="header25.xml" /><Relationship Id="rId167" Type="http://schemas.openxmlformats.org/officeDocument/2006/relationships/header" Target="header26.xml" /><Relationship Id="rId168" Type="http://schemas.openxmlformats.org/officeDocument/2006/relationships/footer" Target="footer25.xml" /><Relationship Id="rId169" Type="http://schemas.openxmlformats.org/officeDocument/2006/relationships/footer" Target="footer26.xml" /><Relationship Id="rId17" Type="http://schemas.openxmlformats.org/officeDocument/2006/relationships/hyperlink" Target="https://advance.lexis.com/api/document?id=urn:contentItem:64XW-DGJ1-JB3N-T0WY-00000-00&amp;idtype=PID&amp;context=1516831" TargetMode="External" /><Relationship Id="rId170" Type="http://schemas.openxmlformats.org/officeDocument/2006/relationships/header" Target="header27.xml" /><Relationship Id="rId171" Type="http://schemas.openxmlformats.org/officeDocument/2006/relationships/footer" Target="footer27.xml" /><Relationship Id="rId172" Type="http://schemas.openxmlformats.org/officeDocument/2006/relationships/hyperlink" Target="https://advance.lexis.com/api/document?collection=news&amp;id=urn:contentItem:5WCY-M8S1-DYG2-R4MF-00000-00&amp;context=1516831" TargetMode="External" /><Relationship Id="rId173" Type="http://schemas.openxmlformats.org/officeDocument/2006/relationships/hyperlink" Target="https://www.int-res.com/abstracts/meps/v620" TargetMode="External" /><Relationship Id="rId174" Type="http://schemas.openxmlformats.org/officeDocument/2006/relationships/header" Target="header28.xml" /><Relationship Id="rId175" Type="http://schemas.openxmlformats.org/officeDocument/2006/relationships/header" Target="header29.xml" /><Relationship Id="rId176" Type="http://schemas.openxmlformats.org/officeDocument/2006/relationships/footer" Target="footer28.xml" /><Relationship Id="rId177" Type="http://schemas.openxmlformats.org/officeDocument/2006/relationships/footer" Target="footer29.xml" /><Relationship Id="rId178" Type="http://schemas.openxmlformats.org/officeDocument/2006/relationships/header" Target="header30.xml" /><Relationship Id="rId179" Type="http://schemas.openxmlformats.org/officeDocument/2006/relationships/footer" Target="footer30.xml" /><Relationship Id="rId18" Type="http://schemas.openxmlformats.org/officeDocument/2006/relationships/hyperlink" Target="https://advance.lexis.com/api/document?id=urn:contentItem:5XR7-RYC1-DYG2-R22K-00000-00&amp;idtype=PID&amp;context=1516831" TargetMode="External" /><Relationship Id="rId180" Type="http://schemas.openxmlformats.org/officeDocument/2006/relationships/hyperlink" Target="https://advance.lexis.com/api/document?collection=news&amp;id=urn:contentItem:5VTH-8621-DYG2-R0VF-00000-00&amp;context=1516831" TargetMode="External" /><Relationship Id="rId181" Type="http://schemas.openxmlformats.org/officeDocument/2006/relationships/hyperlink" Target="https://www.int-res.com/abstracts/meps/v614" TargetMode="External" /><Relationship Id="rId182" Type="http://schemas.openxmlformats.org/officeDocument/2006/relationships/header" Target="header31.xml" /><Relationship Id="rId183" Type="http://schemas.openxmlformats.org/officeDocument/2006/relationships/header" Target="header32.xml" /><Relationship Id="rId184" Type="http://schemas.openxmlformats.org/officeDocument/2006/relationships/footer" Target="footer31.xml" /><Relationship Id="rId185" Type="http://schemas.openxmlformats.org/officeDocument/2006/relationships/footer" Target="footer32.xml" /><Relationship Id="rId186" Type="http://schemas.openxmlformats.org/officeDocument/2006/relationships/header" Target="header33.xml" /><Relationship Id="rId187" Type="http://schemas.openxmlformats.org/officeDocument/2006/relationships/footer" Target="footer33.xml" /><Relationship Id="rId188" Type="http://schemas.openxmlformats.org/officeDocument/2006/relationships/hyperlink" Target="https://advance.lexis.com/api/document?collection=news&amp;id=urn:contentItem:5W8H-58X1-JC11-123R-00000-00&amp;context=1516831" TargetMode="External" /><Relationship Id="rId189" Type="http://schemas.openxmlformats.org/officeDocument/2006/relationships/hyperlink" Target="https://www.int-res.com/abstracts/meps/v616" TargetMode="External" /><Relationship Id="rId19" Type="http://schemas.openxmlformats.org/officeDocument/2006/relationships/hyperlink" Target="https://advance.lexis.com/api/document?id=urn:contentItem:5WPF-BXH1-DYG2-R248-00000-00&amp;idtype=PID&amp;context=1516831" TargetMode="External" /><Relationship Id="rId190" Type="http://schemas.openxmlformats.org/officeDocument/2006/relationships/header" Target="header34.xml" /><Relationship Id="rId191" Type="http://schemas.openxmlformats.org/officeDocument/2006/relationships/header" Target="header35.xml" /><Relationship Id="rId192" Type="http://schemas.openxmlformats.org/officeDocument/2006/relationships/footer" Target="footer34.xml" /><Relationship Id="rId193" Type="http://schemas.openxmlformats.org/officeDocument/2006/relationships/footer" Target="footer35.xml" /><Relationship Id="rId194" Type="http://schemas.openxmlformats.org/officeDocument/2006/relationships/header" Target="header36.xml" /><Relationship Id="rId195" Type="http://schemas.openxmlformats.org/officeDocument/2006/relationships/footer" Target="footer36.xml" /><Relationship Id="rId196" Type="http://schemas.openxmlformats.org/officeDocument/2006/relationships/hyperlink" Target="https://advance.lexis.com/api/document?collection=news&amp;id=urn:contentItem:5Y85-WJ31-DYG2-R11M-00000-00&amp;context=1516831" TargetMode="External" /><Relationship Id="rId197" Type="http://schemas.openxmlformats.org/officeDocument/2006/relationships/hyperlink" Target="https://www.int-res.com/abstracts/meps/v636" TargetMode="External" /><Relationship Id="rId198" Type="http://schemas.openxmlformats.org/officeDocument/2006/relationships/header" Target="header37.xml" /><Relationship Id="rId199" Type="http://schemas.openxmlformats.org/officeDocument/2006/relationships/header" Target="header38.xml" /><Relationship Id="rId2" Type="http://schemas.openxmlformats.org/officeDocument/2006/relationships/webSettings" Target="webSettings.xml" /><Relationship Id="rId20" Type="http://schemas.openxmlformats.org/officeDocument/2006/relationships/hyperlink" Target="https://advance.lexis.com/api/document?id=urn:contentItem:5WCY-M9K1-DYG2-R47K-00000-00&amp;idtype=PID&amp;context=1516831" TargetMode="External" /><Relationship Id="rId200" Type="http://schemas.openxmlformats.org/officeDocument/2006/relationships/footer" Target="footer37.xml" /><Relationship Id="rId201" Type="http://schemas.openxmlformats.org/officeDocument/2006/relationships/footer" Target="footer38.xml" /><Relationship Id="rId202" Type="http://schemas.openxmlformats.org/officeDocument/2006/relationships/header" Target="header39.xml" /><Relationship Id="rId203" Type="http://schemas.openxmlformats.org/officeDocument/2006/relationships/footer" Target="footer39.xml" /><Relationship Id="rId204" Type="http://schemas.openxmlformats.org/officeDocument/2006/relationships/hyperlink" Target="https://advance.lexis.com/api/document?collection=news&amp;id=urn:contentItem:5VKH-XMR1-JC11-12TC-00000-00&amp;context=1516831" TargetMode="External" /><Relationship Id="rId205" Type="http://schemas.openxmlformats.org/officeDocument/2006/relationships/hyperlink" Target="https://www.int-res.com/abstracts/meps/v612"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5X4T-V7W1-JC11-1168-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64XW-DGJ1-JB3N-T0WY-00000-00&amp;context=1516831" TargetMode="External" /><Relationship Id="rId213" Type="http://schemas.openxmlformats.org/officeDocument/2006/relationships/header" Target="header43.xml" /><Relationship Id="rId214" Type="http://schemas.openxmlformats.org/officeDocument/2006/relationships/header" Target="header44.xml" /><Relationship Id="rId215" Type="http://schemas.openxmlformats.org/officeDocument/2006/relationships/footer" Target="footer43.xml" /><Relationship Id="rId216" Type="http://schemas.openxmlformats.org/officeDocument/2006/relationships/footer" Target="footer44.xml" /><Relationship Id="rId217" Type="http://schemas.openxmlformats.org/officeDocument/2006/relationships/header" Target="header45.xml" /><Relationship Id="rId218" Type="http://schemas.openxmlformats.org/officeDocument/2006/relationships/footer" Target="footer45.xml" /><Relationship Id="rId219" Type="http://schemas.openxmlformats.org/officeDocument/2006/relationships/hyperlink" Target="https://advance.lexis.com/api/document?collection=news&amp;id=urn:contentItem:5XR7-RYC1-DYG2-R22K-00000-00&amp;context=1516831" TargetMode="External" /><Relationship Id="rId22" Type="http://schemas.openxmlformats.org/officeDocument/2006/relationships/hyperlink" Target="https://advance.lexis.com/api/document?id=urn:contentItem:5VPH-63N1-DYG2-R4RD-00000-00&amp;idtype=PID&amp;context=1516831" TargetMode="External" /><Relationship Id="rId220" Type="http://schemas.openxmlformats.org/officeDocument/2006/relationships/hyperlink" Target="https://www.int-res.com/abstracts/meps/v632" TargetMode="External" /><Relationship Id="rId221" Type="http://schemas.openxmlformats.org/officeDocument/2006/relationships/header" Target="header46.xml" /><Relationship Id="rId222" Type="http://schemas.openxmlformats.org/officeDocument/2006/relationships/header" Target="header47.xml" /><Relationship Id="rId223" Type="http://schemas.openxmlformats.org/officeDocument/2006/relationships/footer" Target="footer46.xml" /><Relationship Id="rId224" Type="http://schemas.openxmlformats.org/officeDocument/2006/relationships/footer" Target="footer47.xml" /><Relationship Id="rId225" Type="http://schemas.openxmlformats.org/officeDocument/2006/relationships/header" Target="header48.xml" /><Relationship Id="rId226" Type="http://schemas.openxmlformats.org/officeDocument/2006/relationships/footer" Target="footer48.xml" /><Relationship Id="rId227" Type="http://schemas.openxmlformats.org/officeDocument/2006/relationships/hyperlink" Target="https://advance.lexis.com/api/document?collection=news&amp;id=urn:contentItem:5WPF-BXH1-DYG2-R248-00000-00&amp;context=1516831" TargetMode="External" /><Relationship Id="rId228" Type="http://schemas.openxmlformats.org/officeDocument/2006/relationships/hyperlink" Target="https://www.int-res.com/abstracts/meps/v623" TargetMode="External" /><Relationship Id="rId229" Type="http://schemas.openxmlformats.org/officeDocument/2006/relationships/header" Target="header49.xml" /><Relationship Id="rId23" Type="http://schemas.openxmlformats.org/officeDocument/2006/relationships/hyperlink" Target="https://advance.lexis.com/api/document?id=urn:contentItem:5X7T-DRK1-DYG2-R1GY-00000-00&amp;idtype=PID&amp;context=1516831" TargetMode="External" /><Relationship Id="rId230" Type="http://schemas.openxmlformats.org/officeDocument/2006/relationships/header" Target="header50.xml" /><Relationship Id="rId231" Type="http://schemas.openxmlformats.org/officeDocument/2006/relationships/footer" Target="footer49.xml" /><Relationship Id="rId232" Type="http://schemas.openxmlformats.org/officeDocument/2006/relationships/footer" Target="footer50.xml" /><Relationship Id="rId233" Type="http://schemas.openxmlformats.org/officeDocument/2006/relationships/header" Target="header51.xml" /><Relationship Id="rId234" Type="http://schemas.openxmlformats.org/officeDocument/2006/relationships/footer" Target="footer51.xml" /><Relationship Id="rId235" Type="http://schemas.openxmlformats.org/officeDocument/2006/relationships/hyperlink" Target="https://advance.lexis.com/api/document?collection=news&amp;id=urn:contentItem:5WCY-M9K1-DYG2-R47K-00000-00&amp;context=1516831" TargetMode="External" /><Relationship Id="rId236" Type="http://schemas.openxmlformats.org/officeDocument/2006/relationships/hyperlink" Target="https://www.int-res.com/abstracts/meps/v619" TargetMode="External" /><Relationship Id="rId237" Type="http://schemas.openxmlformats.org/officeDocument/2006/relationships/header" Target="header52.xml" /><Relationship Id="rId238" Type="http://schemas.openxmlformats.org/officeDocument/2006/relationships/header" Target="header53.xml" /><Relationship Id="rId239" Type="http://schemas.openxmlformats.org/officeDocument/2006/relationships/footer" Target="footer52.xml" /><Relationship Id="rId24" Type="http://schemas.openxmlformats.org/officeDocument/2006/relationships/hyperlink" Target="https://advance.lexis.com/api/document?id=urn:contentItem:64F0-CWS1-DXVP-V3W0-00000-00&amp;idtype=PID&amp;context=1516831" TargetMode="External" /><Relationship Id="rId240" Type="http://schemas.openxmlformats.org/officeDocument/2006/relationships/footer" Target="footer53.xml" /><Relationship Id="rId241" Type="http://schemas.openxmlformats.org/officeDocument/2006/relationships/header" Target="header54.xml" /><Relationship Id="rId242" Type="http://schemas.openxmlformats.org/officeDocument/2006/relationships/footer" Target="footer54.xml" /><Relationship Id="rId243" Type="http://schemas.openxmlformats.org/officeDocument/2006/relationships/hyperlink" Target="https://advance.lexis.com/api/document?collection=news&amp;id=urn:contentItem:5X4T-V7W1-JC11-1168-00000-00&amp;context=1516831" TargetMode="External" /><Relationship Id="rId244" Type="http://schemas.openxmlformats.org/officeDocument/2006/relationships/hyperlink" Target="https://www.int-res.com/abstracts/meps/v627" TargetMode="External" /><Relationship Id="rId245" Type="http://schemas.openxmlformats.org/officeDocument/2006/relationships/header" Target="header55.xml" /><Relationship Id="rId246" Type="http://schemas.openxmlformats.org/officeDocument/2006/relationships/header" Target="header56.xml" /><Relationship Id="rId247" Type="http://schemas.openxmlformats.org/officeDocument/2006/relationships/footer" Target="footer55.xml" /><Relationship Id="rId248" Type="http://schemas.openxmlformats.org/officeDocument/2006/relationships/footer" Target="footer56.xml" /><Relationship Id="rId249" Type="http://schemas.openxmlformats.org/officeDocument/2006/relationships/header" Target="header57.xml" /><Relationship Id="rId25" Type="http://schemas.openxmlformats.org/officeDocument/2006/relationships/hyperlink" Target="https://advance.lexis.com/api/document?id=urn:contentItem:5SV2-HK21-DYG2-R2FY-00000-00&amp;idtype=PID&amp;context=1516831" TargetMode="External" /><Relationship Id="rId250" Type="http://schemas.openxmlformats.org/officeDocument/2006/relationships/footer" Target="footer57.xml" /><Relationship Id="rId251" Type="http://schemas.openxmlformats.org/officeDocument/2006/relationships/hyperlink" Target="https://advance.lexis.com/api/document?collection=news&amp;id=urn:contentItem:5VPH-63N1-DYG2-R4RD-00000-00&amp;context=1516831" TargetMode="External" /><Relationship Id="rId252" Type="http://schemas.openxmlformats.org/officeDocument/2006/relationships/hyperlink" Target="https://www.int-res.com/abstracts/meps/v613" TargetMode="External" /><Relationship Id="rId253" Type="http://schemas.openxmlformats.org/officeDocument/2006/relationships/header" Target="header58.xml" /><Relationship Id="rId254" Type="http://schemas.openxmlformats.org/officeDocument/2006/relationships/header" Target="header59.xml" /><Relationship Id="rId255" Type="http://schemas.openxmlformats.org/officeDocument/2006/relationships/footer" Target="footer58.xml" /><Relationship Id="rId256" Type="http://schemas.openxmlformats.org/officeDocument/2006/relationships/footer" Target="footer59.xml" /><Relationship Id="rId257" Type="http://schemas.openxmlformats.org/officeDocument/2006/relationships/header" Target="header60.xml" /><Relationship Id="rId258" Type="http://schemas.openxmlformats.org/officeDocument/2006/relationships/footer" Target="footer60.xml" /><Relationship Id="rId259" Type="http://schemas.openxmlformats.org/officeDocument/2006/relationships/hyperlink" Target="https://advance.lexis.com/api/document?collection=news&amp;id=urn:contentItem:5X7T-DRK1-DYG2-R1GY-00000-00&amp;context=1516831" TargetMode="External" /><Relationship Id="rId26" Type="http://schemas.openxmlformats.org/officeDocument/2006/relationships/hyperlink" Target="https://advance.lexis.com/api/document?id=urn:contentItem:5VKH-XMR1-JC11-12VH-00000-00&amp;idtype=PID&amp;context=1516831" TargetMode="External" /><Relationship Id="rId260" Type="http://schemas.openxmlformats.org/officeDocument/2006/relationships/hyperlink" Target="https://www.int-res.com/abstracts/meps/v628" TargetMode="External" /><Relationship Id="rId261" Type="http://schemas.openxmlformats.org/officeDocument/2006/relationships/header" Target="header61.xml" /><Relationship Id="rId262" Type="http://schemas.openxmlformats.org/officeDocument/2006/relationships/header" Target="header62.xml" /><Relationship Id="rId263" Type="http://schemas.openxmlformats.org/officeDocument/2006/relationships/footer" Target="footer61.xml" /><Relationship Id="rId264" Type="http://schemas.openxmlformats.org/officeDocument/2006/relationships/footer" Target="footer62.xml" /><Relationship Id="rId265" Type="http://schemas.openxmlformats.org/officeDocument/2006/relationships/header" Target="header63.xml" /><Relationship Id="rId266" Type="http://schemas.openxmlformats.org/officeDocument/2006/relationships/footer" Target="footer63.xml" /><Relationship Id="rId267" Type="http://schemas.openxmlformats.org/officeDocument/2006/relationships/hyperlink" Target="https://advance.lexis.com/api/document?collection=news&amp;id=urn:contentItem:64F0-CWS1-DXVP-V3W0-00000-00&amp;context=1516831" TargetMode="External" /><Relationship Id="rId268" Type="http://schemas.openxmlformats.org/officeDocument/2006/relationships/header" Target="header64.xml" /><Relationship Id="rId269" Type="http://schemas.openxmlformats.org/officeDocument/2006/relationships/header" Target="header65.xml" /><Relationship Id="rId27" Type="http://schemas.openxmlformats.org/officeDocument/2006/relationships/hyperlink" Target="https://advance.lexis.com/api/document?id=urn:contentItem:5Y09-H9D1-F0JP-W0N9-00000-00&amp;idtype=PID&amp;context=1516831" TargetMode="External" /><Relationship Id="rId270" Type="http://schemas.openxmlformats.org/officeDocument/2006/relationships/footer" Target="footer64.xml" /><Relationship Id="rId271" Type="http://schemas.openxmlformats.org/officeDocument/2006/relationships/footer" Target="footer65.xml" /><Relationship Id="rId272" Type="http://schemas.openxmlformats.org/officeDocument/2006/relationships/header" Target="header66.xml" /><Relationship Id="rId273" Type="http://schemas.openxmlformats.org/officeDocument/2006/relationships/footer" Target="footer66.xml" /><Relationship Id="rId274" Type="http://schemas.openxmlformats.org/officeDocument/2006/relationships/hyperlink" Target="https://advance.lexis.com/api/document?collection=news&amp;id=urn:contentItem:5SV2-HK21-DYG2-R2FY-00000-00&amp;context=1516831" TargetMode="External" /><Relationship Id="rId275" Type="http://schemas.openxmlformats.org/officeDocument/2006/relationships/header" Target="header67.xml" /><Relationship Id="rId276" Type="http://schemas.openxmlformats.org/officeDocument/2006/relationships/header" Target="header68.xml" /><Relationship Id="rId277" Type="http://schemas.openxmlformats.org/officeDocument/2006/relationships/footer" Target="footer67.xml" /><Relationship Id="rId278" Type="http://schemas.openxmlformats.org/officeDocument/2006/relationships/footer" Target="footer68.xml" /><Relationship Id="rId279" Type="http://schemas.openxmlformats.org/officeDocument/2006/relationships/header" Target="header69.xml" /><Relationship Id="rId28" Type="http://schemas.openxmlformats.org/officeDocument/2006/relationships/hyperlink" Target="https://advance.lexis.com/api/document?id=urn:contentItem:5WTW-2FM1-DYG2-R02B-00000-00&amp;idtype=PID&amp;context=1516831" TargetMode="External" /><Relationship Id="rId280" Type="http://schemas.openxmlformats.org/officeDocument/2006/relationships/footer" Target="footer69.xml" /><Relationship Id="rId281" Type="http://schemas.openxmlformats.org/officeDocument/2006/relationships/hyperlink" Target="https://advance.lexis.com/api/document?collection=news&amp;id=urn:contentItem:5VKH-XMR1-JC11-12VH-00000-00&amp;context=1516831" TargetMode="External" /><Relationship Id="rId282" Type="http://schemas.openxmlformats.org/officeDocument/2006/relationships/hyperlink" Target="https://www.int-res.com/abstracts/meps/v610" TargetMode="External" /><Relationship Id="rId283" Type="http://schemas.openxmlformats.org/officeDocument/2006/relationships/header" Target="header70.xml" /><Relationship Id="rId284" Type="http://schemas.openxmlformats.org/officeDocument/2006/relationships/header" Target="header71.xml" /><Relationship Id="rId285" Type="http://schemas.openxmlformats.org/officeDocument/2006/relationships/footer" Target="footer70.xml" /><Relationship Id="rId286" Type="http://schemas.openxmlformats.org/officeDocument/2006/relationships/footer" Target="footer71.xml" /><Relationship Id="rId287" Type="http://schemas.openxmlformats.org/officeDocument/2006/relationships/header" Target="header72.xml" /><Relationship Id="rId288" Type="http://schemas.openxmlformats.org/officeDocument/2006/relationships/footer" Target="footer72.xml" /><Relationship Id="rId289" Type="http://schemas.openxmlformats.org/officeDocument/2006/relationships/hyperlink" Target="https://advance.lexis.com/api/document?collection=news&amp;id=urn:contentItem:5Y09-H9D1-F0JP-W0N9-00000-00&amp;context=1516831" TargetMode="External" /><Relationship Id="rId29" Type="http://schemas.openxmlformats.org/officeDocument/2006/relationships/hyperlink" Target="https://advance.lexis.com/api/document?id=urn:contentItem:5X1V-2XR1-DYG2-R000-00000-00&amp;idtype=PID&amp;context=1516831" TargetMode="External" /><Relationship Id="rId290" Type="http://schemas.openxmlformats.org/officeDocument/2006/relationships/header" Target="header73.xml" /><Relationship Id="rId291" Type="http://schemas.openxmlformats.org/officeDocument/2006/relationships/header" Target="header74.xml" /><Relationship Id="rId292" Type="http://schemas.openxmlformats.org/officeDocument/2006/relationships/footer" Target="footer73.xml" /><Relationship Id="rId293" Type="http://schemas.openxmlformats.org/officeDocument/2006/relationships/footer" Target="footer74.xml" /><Relationship Id="rId294" Type="http://schemas.openxmlformats.org/officeDocument/2006/relationships/header" Target="header75.xml" /><Relationship Id="rId295" Type="http://schemas.openxmlformats.org/officeDocument/2006/relationships/footer" Target="footer75.xml" /><Relationship Id="rId296" Type="http://schemas.openxmlformats.org/officeDocument/2006/relationships/hyperlink" Target="https://advance.lexis.com/api/document?collection=news&amp;id=urn:contentItem:5WTW-2FM1-DYG2-R02B-00000-00&amp;context=1516831" TargetMode="External" /><Relationship Id="rId297" Type="http://schemas.openxmlformats.org/officeDocument/2006/relationships/hyperlink" Target="https://www.int-res.com/abstracts/meps/v624" TargetMode="External" /><Relationship Id="rId298" Type="http://schemas.openxmlformats.org/officeDocument/2006/relationships/header" Target="header76.xml" /><Relationship Id="rId299" Type="http://schemas.openxmlformats.org/officeDocument/2006/relationships/header" Target="header77.xml" /><Relationship Id="rId3" Type="http://schemas.openxmlformats.org/officeDocument/2006/relationships/fontTable" Target="fontTable.xml" /><Relationship Id="rId30" Type="http://schemas.openxmlformats.org/officeDocument/2006/relationships/hyperlink" Target="https://advance.lexis.com/api/document?id=urn:contentItem:5VXG-HNV1-JC11-14JD-00000-00&amp;idtype=PID&amp;context=1516831" TargetMode="External" /><Relationship Id="rId300" Type="http://schemas.openxmlformats.org/officeDocument/2006/relationships/footer" Target="footer76.xml" /><Relationship Id="rId301" Type="http://schemas.openxmlformats.org/officeDocument/2006/relationships/footer" Target="footer77.xml" /><Relationship Id="rId302" Type="http://schemas.openxmlformats.org/officeDocument/2006/relationships/header" Target="header78.xml" /><Relationship Id="rId303" Type="http://schemas.openxmlformats.org/officeDocument/2006/relationships/footer" Target="footer78.xml" /><Relationship Id="rId304" Type="http://schemas.openxmlformats.org/officeDocument/2006/relationships/hyperlink" Target="https://advance.lexis.com/api/document?collection=news&amp;id=urn:contentItem:5X1V-2XR1-DYG2-R000-00000-00&amp;context=1516831" TargetMode="External" /><Relationship Id="rId305" Type="http://schemas.openxmlformats.org/officeDocument/2006/relationships/hyperlink" Target="https://www.int-res.com/abstracts/meps/v626" TargetMode="External" /><Relationship Id="rId306" Type="http://schemas.openxmlformats.org/officeDocument/2006/relationships/header" Target="header79.xml" /><Relationship Id="rId307" Type="http://schemas.openxmlformats.org/officeDocument/2006/relationships/header" Target="header80.xml" /><Relationship Id="rId308" Type="http://schemas.openxmlformats.org/officeDocument/2006/relationships/footer" Target="footer79.xml" /><Relationship Id="rId309" Type="http://schemas.openxmlformats.org/officeDocument/2006/relationships/footer" Target="footer80.xml" /><Relationship Id="rId31" Type="http://schemas.openxmlformats.org/officeDocument/2006/relationships/hyperlink" Target="https://advance.lexis.com/api/document?id=urn:contentItem:629F-DH21-JBHT-D4X9-00000-00&amp;idtype=PID&amp;context=1516831" TargetMode="External" /><Relationship Id="rId310" Type="http://schemas.openxmlformats.org/officeDocument/2006/relationships/header" Target="header81.xml" /><Relationship Id="rId311" Type="http://schemas.openxmlformats.org/officeDocument/2006/relationships/footer" Target="footer81.xml" /><Relationship Id="rId312" Type="http://schemas.openxmlformats.org/officeDocument/2006/relationships/hyperlink" Target="https://advance.lexis.com/api/document?collection=news&amp;id=urn:contentItem:5VXG-HNV1-JC11-14JD-00000-00&amp;context=1516831" TargetMode="External" /><Relationship Id="rId313" Type="http://schemas.openxmlformats.org/officeDocument/2006/relationships/hyperlink" Target="https://www.int-res.com/abstracts/meps/v615" TargetMode="External" /><Relationship Id="rId314" Type="http://schemas.openxmlformats.org/officeDocument/2006/relationships/header" Target="header82.xml" /><Relationship Id="rId315" Type="http://schemas.openxmlformats.org/officeDocument/2006/relationships/header" Target="header83.xml" /><Relationship Id="rId316" Type="http://schemas.openxmlformats.org/officeDocument/2006/relationships/footer" Target="footer82.xml" /><Relationship Id="rId317" Type="http://schemas.openxmlformats.org/officeDocument/2006/relationships/footer" Target="footer83.xml" /><Relationship Id="rId318" Type="http://schemas.openxmlformats.org/officeDocument/2006/relationships/header" Target="header84.xml" /><Relationship Id="rId319" Type="http://schemas.openxmlformats.org/officeDocument/2006/relationships/footer" Target="footer84.xml" /><Relationship Id="rId32" Type="http://schemas.openxmlformats.org/officeDocument/2006/relationships/hyperlink" Target="https://advance.lexis.com/api/document?id=urn:contentItem:619R-BX31-JBHT-D2PH-00000-00&amp;idtype=PID&amp;context=1516831" TargetMode="External" /><Relationship Id="rId320" Type="http://schemas.openxmlformats.org/officeDocument/2006/relationships/hyperlink" Target="https://advance.lexis.com/api/document?collection=news&amp;id=urn:contentItem:629F-DH21-JBHT-D4X9-00000-00&amp;context=1516831" TargetMode="External" /><Relationship Id="rId321" Type="http://schemas.openxmlformats.org/officeDocument/2006/relationships/header" Target="header85.xml" /><Relationship Id="rId322" Type="http://schemas.openxmlformats.org/officeDocument/2006/relationships/header" Target="header86.xml" /><Relationship Id="rId323" Type="http://schemas.openxmlformats.org/officeDocument/2006/relationships/footer" Target="footer85.xml" /><Relationship Id="rId324" Type="http://schemas.openxmlformats.org/officeDocument/2006/relationships/footer" Target="footer86.xml" /><Relationship Id="rId325" Type="http://schemas.openxmlformats.org/officeDocument/2006/relationships/header" Target="header87.xml" /><Relationship Id="rId326" Type="http://schemas.openxmlformats.org/officeDocument/2006/relationships/footer" Target="footer87.xml" /><Relationship Id="rId327" Type="http://schemas.openxmlformats.org/officeDocument/2006/relationships/hyperlink" Target="https://advance.lexis.com/api/document?collection=news&amp;id=urn:contentItem:619R-BX31-JBHT-D2PH-00000-00&amp;context=1516831" TargetMode="External" /><Relationship Id="rId328" Type="http://schemas.openxmlformats.org/officeDocument/2006/relationships/header" Target="header88.xml" /><Relationship Id="rId329" Type="http://schemas.openxmlformats.org/officeDocument/2006/relationships/header" Target="header89.xml" /><Relationship Id="rId33" Type="http://schemas.openxmlformats.org/officeDocument/2006/relationships/hyperlink" Target="https://advance.lexis.com/api/document?id=urn:contentItem:5WKW-PP91-JC11-116W-00000-00&amp;idtype=PID&amp;context=1516831" TargetMode="External" /><Relationship Id="rId330" Type="http://schemas.openxmlformats.org/officeDocument/2006/relationships/footer" Target="footer88.xml" /><Relationship Id="rId331" Type="http://schemas.openxmlformats.org/officeDocument/2006/relationships/footer" Target="footer89.xml" /><Relationship Id="rId332" Type="http://schemas.openxmlformats.org/officeDocument/2006/relationships/header" Target="header90.xml" /><Relationship Id="rId333" Type="http://schemas.openxmlformats.org/officeDocument/2006/relationships/footer" Target="footer90.xml" /><Relationship Id="rId334" Type="http://schemas.openxmlformats.org/officeDocument/2006/relationships/hyperlink" Target="https://advance.lexis.com/api/document?collection=news&amp;id=urn:contentItem:5WKW-PP91-JC11-116W-00000-00&amp;context=1516831" TargetMode="External" /><Relationship Id="rId335" Type="http://schemas.openxmlformats.org/officeDocument/2006/relationships/hyperlink" Target="https://www.int-res.com/abstracts/meps/v622" TargetMode="External" /><Relationship Id="rId336" Type="http://schemas.openxmlformats.org/officeDocument/2006/relationships/header" Target="header91.xml" /><Relationship Id="rId337" Type="http://schemas.openxmlformats.org/officeDocument/2006/relationships/header" Target="header92.xml" /><Relationship Id="rId338" Type="http://schemas.openxmlformats.org/officeDocument/2006/relationships/footer" Target="footer91.xml" /><Relationship Id="rId339" Type="http://schemas.openxmlformats.org/officeDocument/2006/relationships/footer" Target="footer92.xml" /><Relationship Id="rId34" Type="http://schemas.openxmlformats.org/officeDocument/2006/relationships/hyperlink" Target="https://advance.lexis.com/api/document?id=urn:contentItem:5VKH-XMR1-JC11-12VV-00000-00&amp;idtype=PID&amp;context=1516831" TargetMode="External" /><Relationship Id="rId340" Type="http://schemas.openxmlformats.org/officeDocument/2006/relationships/header" Target="header93.xml" /><Relationship Id="rId341" Type="http://schemas.openxmlformats.org/officeDocument/2006/relationships/footer" Target="footer93.xml" /><Relationship Id="rId342" Type="http://schemas.openxmlformats.org/officeDocument/2006/relationships/hyperlink" Target="https://advance.lexis.com/api/document?collection=news&amp;id=urn:contentItem:5VKH-XMR1-JC11-12VV-00000-00&amp;context=1516831" TargetMode="External" /><Relationship Id="rId343" Type="http://schemas.openxmlformats.org/officeDocument/2006/relationships/hyperlink" Target="https://www.int-res.com/abstracts/meps/v611" TargetMode="External" /><Relationship Id="rId344" Type="http://schemas.openxmlformats.org/officeDocument/2006/relationships/header" Target="header94.xml" /><Relationship Id="rId345" Type="http://schemas.openxmlformats.org/officeDocument/2006/relationships/header" Target="header95.xml" /><Relationship Id="rId346" Type="http://schemas.openxmlformats.org/officeDocument/2006/relationships/footer" Target="footer94.xml" /><Relationship Id="rId347" Type="http://schemas.openxmlformats.org/officeDocument/2006/relationships/footer" Target="footer95.xml" /><Relationship Id="rId348" Type="http://schemas.openxmlformats.org/officeDocument/2006/relationships/header" Target="header96.xml" /><Relationship Id="rId349" Type="http://schemas.openxmlformats.org/officeDocument/2006/relationships/footer" Target="footer96.xml" /><Relationship Id="rId35" Type="http://schemas.openxmlformats.org/officeDocument/2006/relationships/hyperlink" Target="https://advance.lexis.com/api/document?id=urn:contentItem:5WS4-T1X1-F11P-X1Y5-00000-00&amp;idtype=PID&amp;context=1516831" TargetMode="External" /><Relationship Id="rId350" Type="http://schemas.openxmlformats.org/officeDocument/2006/relationships/hyperlink" Target="https://advance.lexis.com/api/document?collection=news&amp;id=urn:contentItem:5WS4-T1X1-F11P-X1Y5-00000-00&amp;context=1516831" TargetMode="External" /><Relationship Id="rId351" Type="http://schemas.openxmlformats.org/officeDocument/2006/relationships/image" Target="media/image5.png" /><Relationship Id="rId352" Type="http://schemas.openxmlformats.org/officeDocument/2006/relationships/header" Target="header97.xml" /><Relationship Id="rId353" Type="http://schemas.openxmlformats.org/officeDocument/2006/relationships/header" Target="header98.xml" /><Relationship Id="rId354" Type="http://schemas.openxmlformats.org/officeDocument/2006/relationships/footer" Target="footer97.xml" /><Relationship Id="rId355" Type="http://schemas.openxmlformats.org/officeDocument/2006/relationships/footer" Target="footer98.xml" /><Relationship Id="rId356" Type="http://schemas.openxmlformats.org/officeDocument/2006/relationships/header" Target="header99.xml" /><Relationship Id="rId357" Type="http://schemas.openxmlformats.org/officeDocument/2006/relationships/footer" Target="footer99.xml" /><Relationship Id="rId358" Type="http://schemas.openxmlformats.org/officeDocument/2006/relationships/hyperlink" Target="https://advance.lexis.com/api/document?collection=news&amp;id=urn:contentItem:64F1-71M1-JBCN-43RR-00000-00&amp;context=1516831" TargetMode="External" /><Relationship Id="rId359" Type="http://schemas.openxmlformats.org/officeDocument/2006/relationships/hyperlink" Target="http://www.individuwhale.com" TargetMode="External" /><Relationship Id="rId36" Type="http://schemas.openxmlformats.org/officeDocument/2006/relationships/hyperlink" Target="https://advance.lexis.com/api/document?id=urn:contentItem:64F1-71M1-JBCN-43RR-00000-00&amp;idtype=PID&amp;context=1516831" TargetMode="External" /><Relationship Id="rId360" Type="http://schemas.openxmlformats.org/officeDocument/2006/relationships/header" Target="header100.xml" /><Relationship Id="rId361" Type="http://schemas.openxmlformats.org/officeDocument/2006/relationships/header" Target="header101.xml" /><Relationship Id="rId362" Type="http://schemas.openxmlformats.org/officeDocument/2006/relationships/footer" Target="footer100.xml" /><Relationship Id="rId363" Type="http://schemas.openxmlformats.org/officeDocument/2006/relationships/footer" Target="footer101.xml" /><Relationship Id="rId364" Type="http://schemas.openxmlformats.org/officeDocument/2006/relationships/header" Target="header102.xml" /><Relationship Id="rId365" Type="http://schemas.openxmlformats.org/officeDocument/2006/relationships/footer" Target="footer102.xml" /><Relationship Id="rId366" Type="http://schemas.openxmlformats.org/officeDocument/2006/relationships/hyperlink" Target="https://advance.lexis.com/api/document?collection=news&amp;id=urn:contentItem:5WSJ-2WX1-F11P-X34M-00000-00&amp;context=1516831" TargetMode="External" /><Relationship Id="rId367" Type="http://schemas.openxmlformats.org/officeDocument/2006/relationships/header" Target="header103.xml" /><Relationship Id="rId368" Type="http://schemas.openxmlformats.org/officeDocument/2006/relationships/header" Target="header104.xml" /><Relationship Id="rId369" Type="http://schemas.openxmlformats.org/officeDocument/2006/relationships/footer" Target="footer103.xml" /><Relationship Id="rId37" Type="http://schemas.openxmlformats.org/officeDocument/2006/relationships/hyperlink" Target="https://advance.lexis.com/api/document?id=urn:contentItem:5WSJ-2WX1-F11P-X34M-00000-00&amp;idtype=PID&amp;context=1516831" TargetMode="External" /><Relationship Id="rId370" Type="http://schemas.openxmlformats.org/officeDocument/2006/relationships/footer" Target="footer104.xml" /><Relationship Id="rId371" Type="http://schemas.openxmlformats.org/officeDocument/2006/relationships/header" Target="header105.xml" /><Relationship Id="rId372" Type="http://schemas.openxmlformats.org/officeDocument/2006/relationships/footer" Target="footer105.xml" /><Relationship Id="rId373" Type="http://schemas.openxmlformats.org/officeDocument/2006/relationships/hyperlink" Target="https://advance.lexis.com/api/document?collection=news&amp;id=urn:contentItem:637N-4XP1-F0YC-N4KK-00000-00&amp;context=1516831" TargetMode="External" /><Relationship Id="rId374" Type="http://schemas.openxmlformats.org/officeDocument/2006/relationships/header" Target="header106.xml" /><Relationship Id="rId375" Type="http://schemas.openxmlformats.org/officeDocument/2006/relationships/header" Target="header107.xml" /><Relationship Id="rId376" Type="http://schemas.openxmlformats.org/officeDocument/2006/relationships/footer" Target="footer106.xml" /><Relationship Id="rId377" Type="http://schemas.openxmlformats.org/officeDocument/2006/relationships/footer" Target="footer107.xml" /><Relationship Id="rId378" Type="http://schemas.openxmlformats.org/officeDocument/2006/relationships/header" Target="header108.xml" /><Relationship Id="rId379" Type="http://schemas.openxmlformats.org/officeDocument/2006/relationships/footer" Target="footer108.xml" /><Relationship Id="rId38" Type="http://schemas.openxmlformats.org/officeDocument/2006/relationships/hyperlink" Target="https://advance.lexis.com/api/document?id=urn:contentItem:637N-4XP1-F0YC-N4KK-00000-00&amp;idtype=PID&amp;context=1516831" TargetMode="External" /><Relationship Id="rId380" Type="http://schemas.openxmlformats.org/officeDocument/2006/relationships/hyperlink" Target="https://advance.lexis.com/api/document?collection=news&amp;id=urn:contentItem:64X4-MB21-JCBF-S3T0-00000-00&amp;context=1516831" TargetMode="External" /><Relationship Id="rId381" Type="http://schemas.openxmlformats.org/officeDocument/2006/relationships/header" Target="header109.xml" /><Relationship Id="rId382" Type="http://schemas.openxmlformats.org/officeDocument/2006/relationships/header" Target="header110.xml" /><Relationship Id="rId383" Type="http://schemas.openxmlformats.org/officeDocument/2006/relationships/footer" Target="footer109.xml" /><Relationship Id="rId384" Type="http://schemas.openxmlformats.org/officeDocument/2006/relationships/footer" Target="footer110.xml" /><Relationship Id="rId385" Type="http://schemas.openxmlformats.org/officeDocument/2006/relationships/header" Target="header111.xml" /><Relationship Id="rId386" Type="http://schemas.openxmlformats.org/officeDocument/2006/relationships/footer" Target="footer111.xml" /><Relationship Id="rId387" Type="http://schemas.openxmlformats.org/officeDocument/2006/relationships/hyperlink" Target="https://advance.lexis.com/api/document?collection=news&amp;id=urn:contentItem:64DY-8BX1-DYDW-70D2-00000-00&amp;context=1516831" TargetMode="External" /><Relationship Id="rId388" Type="http://schemas.openxmlformats.org/officeDocument/2006/relationships/image" Target="media/image6.png" /><Relationship Id="rId389" Type="http://schemas.openxmlformats.org/officeDocument/2006/relationships/header" Target="header112.xml" /><Relationship Id="rId39" Type="http://schemas.openxmlformats.org/officeDocument/2006/relationships/hyperlink" Target="https://advance.lexis.com/api/document?id=urn:contentItem:64X4-MB21-JCBF-S3T0-00000-00&amp;idtype=PID&amp;context=1516831" TargetMode="External" /><Relationship Id="rId390" Type="http://schemas.openxmlformats.org/officeDocument/2006/relationships/header" Target="header113.xml" /><Relationship Id="rId391" Type="http://schemas.openxmlformats.org/officeDocument/2006/relationships/footer" Target="footer112.xml" /><Relationship Id="rId392" Type="http://schemas.openxmlformats.org/officeDocument/2006/relationships/footer" Target="footer113.xml" /><Relationship Id="rId393" Type="http://schemas.openxmlformats.org/officeDocument/2006/relationships/header" Target="header114.xml" /><Relationship Id="rId394" Type="http://schemas.openxmlformats.org/officeDocument/2006/relationships/footer" Target="footer114.xml" /><Relationship Id="rId395" Type="http://schemas.openxmlformats.org/officeDocument/2006/relationships/hyperlink" Target="https://advance.lexis.com/api/document?collection=news&amp;id=urn:contentItem:5WXV-N2R1-DYG2-R0KS-00000-00&amp;context=1516831" TargetMode="External" /><Relationship Id="rId396" Type="http://schemas.openxmlformats.org/officeDocument/2006/relationships/hyperlink" Target="https://www.int-res.com/abstracts/meps/v625" TargetMode="External" /><Relationship Id="rId397" Type="http://schemas.openxmlformats.org/officeDocument/2006/relationships/header" Target="header115.xml" /><Relationship Id="rId398" Type="http://schemas.openxmlformats.org/officeDocument/2006/relationships/header" Target="header116.xml" /><Relationship Id="rId399" Type="http://schemas.openxmlformats.org/officeDocument/2006/relationships/footer" Target="footer115.xml" /><Relationship Id="rId4" Type="http://schemas.openxmlformats.org/officeDocument/2006/relationships/image" Target="media/image1.png" /><Relationship Id="rId40" Type="http://schemas.openxmlformats.org/officeDocument/2006/relationships/hyperlink" Target="https://advance.lexis.com/api/document?id=urn:contentItem:64DY-8BX1-DYDW-70D2-00000-00&amp;idtype=PID&amp;context=1516831" TargetMode="External" /><Relationship Id="rId400" Type="http://schemas.openxmlformats.org/officeDocument/2006/relationships/footer" Target="footer116.xml" /><Relationship Id="rId401" Type="http://schemas.openxmlformats.org/officeDocument/2006/relationships/header" Target="header117.xml" /><Relationship Id="rId402" Type="http://schemas.openxmlformats.org/officeDocument/2006/relationships/footer" Target="footer117.xml" /><Relationship Id="rId403" Type="http://schemas.openxmlformats.org/officeDocument/2006/relationships/hyperlink" Target="https://advance.lexis.com/api/document?collection=news&amp;id=urn:contentItem:6036-2RK1-DY91-H03C-00000-00&amp;context=1516831" TargetMode="External" /><Relationship Id="rId404" Type="http://schemas.openxmlformats.org/officeDocument/2006/relationships/header" Target="header118.xml" /><Relationship Id="rId405" Type="http://schemas.openxmlformats.org/officeDocument/2006/relationships/header" Target="header119.xml" /><Relationship Id="rId406" Type="http://schemas.openxmlformats.org/officeDocument/2006/relationships/footer" Target="footer118.xml" /><Relationship Id="rId407" Type="http://schemas.openxmlformats.org/officeDocument/2006/relationships/footer" Target="footer119.xml" /><Relationship Id="rId408" Type="http://schemas.openxmlformats.org/officeDocument/2006/relationships/header" Target="header120.xml" /><Relationship Id="rId409" Type="http://schemas.openxmlformats.org/officeDocument/2006/relationships/footer" Target="footer120.xml" /><Relationship Id="rId41" Type="http://schemas.openxmlformats.org/officeDocument/2006/relationships/hyperlink" Target="https://advance.lexis.com/api/document?id=urn:contentItem:5WXV-N2R1-DYG2-R0KS-00000-00&amp;idtype=PID&amp;context=1516831" TargetMode="External" /><Relationship Id="rId410" Type="http://schemas.openxmlformats.org/officeDocument/2006/relationships/hyperlink" Target="https://advance.lexis.com/api/document?collection=news&amp;id=urn:contentItem:6042-FK71-JC11-14DH-00000-00&amp;context=1516831" TargetMode="External" /><Relationship Id="rId411" Type="http://schemas.openxmlformats.org/officeDocument/2006/relationships/hyperlink" Target="https://www.int-res.com/abstracts/meps/v643" TargetMode="External" /><Relationship Id="rId412" Type="http://schemas.openxmlformats.org/officeDocument/2006/relationships/header" Target="header121.xml" /><Relationship Id="rId413" Type="http://schemas.openxmlformats.org/officeDocument/2006/relationships/header" Target="header122.xml" /><Relationship Id="rId414" Type="http://schemas.openxmlformats.org/officeDocument/2006/relationships/footer" Target="footer121.xml" /><Relationship Id="rId415" Type="http://schemas.openxmlformats.org/officeDocument/2006/relationships/footer" Target="footer122.xml" /><Relationship Id="rId416" Type="http://schemas.openxmlformats.org/officeDocument/2006/relationships/header" Target="header123.xml" /><Relationship Id="rId417" Type="http://schemas.openxmlformats.org/officeDocument/2006/relationships/footer" Target="footer123.xml" /><Relationship Id="rId418" Type="http://schemas.openxmlformats.org/officeDocument/2006/relationships/hyperlink" Target="https://advance.lexis.com/api/document?collection=news&amp;id=urn:contentItem:5WRS-B2F1-JB5M-W1WB-00000-00&amp;context=1516831" TargetMode="External" /><Relationship Id="rId419" Type="http://schemas.openxmlformats.org/officeDocument/2006/relationships/hyperlink" Target="http://env.threerunwaysystem.com/en/meef/meef_projects.html" TargetMode="External" /><Relationship Id="rId42" Type="http://schemas.openxmlformats.org/officeDocument/2006/relationships/hyperlink" Target="https://advance.lexis.com/api/document?id=urn:contentItem:6036-2RK1-DY91-H03C-00000-00&amp;idtype=PID&amp;context=1516831" TargetMode="External" /><Relationship Id="rId420" Type="http://schemas.openxmlformats.org/officeDocument/2006/relationships/hyperlink" Target="http://env.threerunwaysystem.com/en/fef/fef_projects.html" TargetMode="External" /><Relationship Id="rId421" Type="http://schemas.openxmlformats.org/officeDocument/2006/relationships/header" Target="header124.xml" /><Relationship Id="rId422" Type="http://schemas.openxmlformats.org/officeDocument/2006/relationships/header" Target="header125.xml" /><Relationship Id="rId423" Type="http://schemas.openxmlformats.org/officeDocument/2006/relationships/footer" Target="footer124.xml" /><Relationship Id="rId424" Type="http://schemas.openxmlformats.org/officeDocument/2006/relationships/footer" Target="footer125.xml" /><Relationship Id="rId425" Type="http://schemas.openxmlformats.org/officeDocument/2006/relationships/header" Target="header126.xml" /><Relationship Id="rId426" Type="http://schemas.openxmlformats.org/officeDocument/2006/relationships/footer" Target="footer126.xml" /><Relationship Id="rId427" Type="http://schemas.openxmlformats.org/officeDocument/2006/relationships/hyperlink" Target="https://advance.lexis.com/api/document?collection=news&amp;id=urn:contentItem:652G-DXP1-JD34-V28M-00000-00&amp;context=1516831" TargetMode="External" /><Relationship Id="rId428" Type="http://schemas.openxmlformats.org/officeDocument/2006/relationships/hyperlink" Target="http://www.begadistrictnews.com.au" TargetMode="External" /><Relationship Id="rId429" Type="http://schemas.openxmlformats.org/officeDocument/2006/relationships/header" Target="header127.xml" /><Relationship Id="rId43" Type="http://schemas.openxmlformats.org/officeDocument/2006/relationships/hyperlink" Target="https://advance.lexis.com/api/document?id=urn:contentItem:6042-FK71-JC11-14DH-00000-00&amp;idtype=PID&amp;context=1516831" TargetMode="External" /><Relationship Id="rId430" Type="http://schemas.openxmlformats.org/officeDocument/2006/relationships/header" Target="header128.xml" /><Relationship Id="rId431" Type="http://schemas.openxmlformats.org/officeDocument/2006/relationships/footer" Target="footer127.xml" /><Relationship Id="rId432" Type="http://schemas.openxmlformats.org/officeDocument/2006/relationships/footer" Target="footer128.xml" /><Relationship Id="rId433" Type="http://schemas.openxmlformats.org/officeDocument/2006/relationships/header" Target="header129.xml" /><Relationship Id="rId434" Type="http://schemas.openxmlformats.org/officeDocument/2006/relationships/footer" Target="footer129.xml" /><Relationship Id="rId435" Type="http://schemas.openxmlformats.org/officeDocument/2006/relationships/hyperlink" Target="https://advance.lexis.com/api/document?collection=news&amp;id=urn:contentItem:64B1-6X11-DYDW-74S5-00000-00&amp;context=1516831" TargetMode="External" /><Relationship Id="rId436" Type="http://schemas.openxmlformats.org/officeDocument/2006/relationships/image" Target="media/image7.png" /><Relationship Id="rId437" Type="http://schemas.openxmlformats.org/officeDocument/2006/relationships/header" Target="header130.xml" /><Relationship Id="rId438" Type="http://schemas.openxmlformats.org/officeDocument/2006/relationships/header" Target="header131.xml" /><Relationship Id="rId439" Type="http://schemas.openxmlformats.org/officeDocument/2006/relationships/footer" Target="footer130.xml" /><Relationship Id="rId44" Type="http://schemas.openxmlformats.org/officeDocument/2006/relationships/hyperlink" Target="https://advance.lexis.com/api/document?id=urn:contentItem:5WRS-B2F1-JB5M-W1WB-00000-00&amp;idtype=PID&amp;context=1516831" TargetMode="External" /><Relationship Id="rId440" Type="http://schemas.openxmlformats.org/officeDocument/2006/relationships/footer" Target="footer131.xml" /><Relationship Id="rId441" Type="http://schemas.openxmlformats.org/officeDocument/2006/relationships/header" Target="header132.xml" /><Relationship Id="rId442" Type="http://schemas.openxmlformats.org/officeDocument/2006/relationships/footer" Target="footer132.xml" /><Relationship Id="rId443" Type="http://schemas.openxmlformats.org/officeDocument/2006/relationships/hyperlink" Target="https://advance.lexis.com/api/document?collection=news&amp;id=urn:contentItem:5WGX-F961-DYG2-R4XT-00000-00&amp;context=1516831" TargetMode="External" /><Relationship Id="rId444" Type="http://schemas.openxmlformats.org/officeDocument/2006/relationships/hyperlink" Target="https://www.int-res.com/abstracts/meps/v621" TargetMode="External" /><Relationship Id="rId445" Type="http://schemas.openxmlformats.org/officeDocument/2006/relationships/header" Target="header133.xml" /><Relationship Id="rId446" Type="http://schemas.openxmlformats.org/officeDocument/2006/relationships/header" Target="header134.xml" /><Relationship Id="rId447" Type="http://schemas.openxmlformats.org/officeDocument/2006/relationships/footer" Target="footer133.xml" /><Relationship Id="rId448" Type="http://schemas.openxmlformats.org/officeDocument/2006/relationships/footer" Target="footer134.xml" /><Relationship Id="rId449" Type="http://schemas.openxmlformats.org/officeDocument/2006/relationships/header" Target="header135.xml" /><Relationship Id="rId45" Type="http://schemas.openxmlformats.org/officeDocument/2006/relationships/hyperlink" Target="https://advance.lexis.com/api/document?id=urn:contentItem:652G-DXP1-JD34-V28M-00000-00&amp;idtype=PID&amp;context=1516831" TargetMode="External" /><Relationship Id="rId450" Type="http://schemas.openxmlformats.org/officeDocument/2006/relationships/footer" Target="footer135.xml" /><Relationship Id="rId451" Type="http://schemas.openxmlformats.org/officeDocument/2006/relationships/hyperlink" Target="https://advance.lexis.com/api/document?collection=news&amp;id=urn:contentItem:654D-P1B1-JB5P-J2N9-00000-00&amp;context=1516831" TargetMode="External" /><Relationship Id="rId452" Type="http://schemas.openxmlformats.org/officeDocument/2006/relationships/header" Target="header136.xml" /><Relationship Id="rId453" Type="http://schemas.openxmlformats.org/officeDocument/2006/relationships/header" Target="header137.xml" /><Relationship Id="rId454" Type="http://schemas.openxmlformats.org/officeDocument/2006/relationships/footer" Target="footer136.xml" /><Relationship Id="rId455" Type="http://schemas.openxmlformats.org/officeDocument/2006/relationships/footer" Target="footer137.xml" /><Relationship Id="rId456" Type="http://schemas.openxmlformats.org/officeDocument/2006/relationships/header" Target="header138.xml" /><Relationship Id="rId457" Type="http://schemas.openxmlformats.org/officeDocument/2006/relationships/footer" Target="footer138.xml" /><Relationship Id="rId458" Type="http://schemas.openxmlformats.org/officeDocument/2006/relationships/hyperlink" Target="https://advance.lexis.com/api/document?collection=news&amp;id=urn:contentItem:656Y-S5C1-JB5M-W2BT-00000-00&amp;context=1516831" TargetMode="External" /><Relationship Id="rId459" Type="http://schemas.openxmlformats.org/officeDocument/2006/relationships/header" Target="header139.xml" /><Relationship Id="rId46" Type="http://schemas.openxmlformats.org/officeDocument/2006/relationships/hyperlink" Target="https://advance.lexis.com/api/document?id=urn:contentItem:64B1-6X11-DYDW-74S5-00000-00&amp;idtype=PID&amp;context=1516831" TargetMode="External" /><Relationship Id="rId460" Type="http://schemas.openxmlformats.org/officeDocument/2006/relationships/header" Target="header140.xml" /><Relationship Id="rId461" Type="http://schemas.openxmlformats.org/officeDocument/2006/relationships/footer" Target="footer139.xml" /><Relationship Id="rId462" Type="http://schemas.openxmlformats.org/officeDocument/2006/relationships/footer" Target="footer140.xml" /><Relationship Id="rId463" Type="http://schemas.openxmlformats.org/officeDocument/2006/relationships/header" Target="header141.xml" /><Relationship Id="rId464" Type="http://schemas.openxmlformats.org/officeDocument/2006/relationships/footer" Target="footer141.xml" /><Relationship Id="rId465" Type="http://schemas.openxmlformats.org/officeDocument/2006/relationships/hyperlink" Target="https://advance.lexis.com/api/document?collection=news&amp;id=urn:contentItem:5W78-MP51-J9XT-P0NW-00000-00&amp;context=1516831" TargetMode="External" /><Relationship Id="rId466" Type="http://schemas.openxmlformats.org/officeDocument/2006/relationships/image" Target="media/image8.png" /><Relationship Id="rId467" Type="http://schemas.openxmlformats.org/officeDocument/2006/relationships/hyperlink" Target="https://doi.org/10.3133/sir20165038" TargetMode="External" /><Relationship Id="rId468" Type="http://schemas.openxmlformats.org/officeDocument/2006/relationships/hyperlink" Target="https://doi.org/10.5066/F7M61HD7" TargetMode="External" /><Relationship Id="rId469" Type="http://schemas.openxmlformats.org/officeDocument/2006/relationships/header" Target="header142.xml" /><Relationship Id="rId47" Type="http://schemas.openxmlformats.org/officeDocument/2006/relationships/hyperlink" Target="https://advance.lexis.com/api/document?id=urn:contentItem:5WGX-F961-DYG2-R4XT-00000-00&amp;idtype=PID&amp;context=1516831" TargetMode="External" /><Relationship Id="rId470" Type="http://schemas.openxmlformats.org/officeDocument/2006/relationships/header" Target="header143.xml" /><Relationship Id="rId471" Type="http://schemas.openxmlformats.org/officeDocument/2006/relationships/footer" Target="footer142.xml" /><Relationship Id="rId472" Type="http://schemas.openxmlformats.org/officeDocument/2006/relationships/footer" Target="footer143.xml" /><Relationship Id="rId473" Type="http://schemas.openxmlformats.org/officeDocument/2006/relationships/header" Target="header144.xml" /><Relationship Id="rId474" Type="http://schemas.openxmlformats.org/officeDocument/2006/relationships/footer" Target="footer144.xml" /><Relationship Id="rId475" Type="http://schemas.openxmlformats.org/officeDocument/2006/relationships/hyperlink" Target="https://advance.lexis.com/api/document?collection=news&amp;id=urn:contentItem:651C-5GC1-F11P-X0X6-00000-00&amp;context=1516831" TargetMode="External" /><Relationship Id="rId476" Type="http://schemas.openxmlformats.org/officeDocument/2006/relationships/image" Target="media/image9.png" /><Relationship Id="rId477" Type="http://schemas.openxmlformats.org/officeDocument/2006/relationships/hyperlink" Target="mailto:zsslshystcjzx@163.com" TargetMode="External" /><Relationship Id="rId478" Type="http://schemas.openxmlformats.org/officeDocument/2006/relationships/hyperlink" Target="http://www.g-ocean.cn" TargetMode="External" /><Relationship Id="rId479" Type="http://schemas.openxmlformats.org/officeDocument/2006/relationships/hyperlink" Target="https://sgp.undp.org" TargetMode="External" /><Relationship Id="rId48" Type="http://schemas.openxmlformats.org/officeDocument/2006/relationships/hyperlink" Target="https://advance.lexis.com/api/document?id=urn:contentItem:654D-P1B1-JB5P-J2N9-00000-00&amp;idtype=PID&amp;context=1516831" TargetMode="External" /><Relationship Id="rId480" Type="http://schemas.openxmlformats.org/officeDocument/2006/relationships/hyperlink" Target="mailto:yi.liu@undp.org" TargetMode="External" /><Relationship Id="rId481" Type="http://schemas.openxmlformats.org/officeDocument/2006/relationships/hyperlink" Target="mailto:meijia.lu@undp.org" TargetMode="External" /><Relationship Id="rId482" Type="http://schemas.openxmlformats.org/officeDocument/2006/relationships/header" Target="header145.xml" /><Relationship Id="rId483" Type="http://schemas.openxmlformats.org/officeDocument/2006/relationships/header" Target="header146.xml" /><Relationship Id="rId484" Type="http://schemas.openxmlformats.org/officeDocument/2006/relationships/footer" Target="footer145.xml" /><Relationship Id="rId485" Type="http://schemas.openxmlformats.org/officeDocument/2006/relationships/footer" Target="footer146.xml" /><Relationship Id="rId486" Type="http://schemas.openxmlformats.org/officeDocument/2006/relationships/header" Target="header147.xml" /><Relationship Id="rId487" Type="http://schemas.openxmlformats.org/officeDocument/2006/relationships/footer" Target="footer147.xml" /><Relationship Id="rId488" Type="http://schemas.openxmlformats.org/officeDocument/2006/relationships/hyperlink" Target="https://advance.lexis.com/api/document?collection=news&amp;id=urn:contentItem:651B-S3N1-JDJN-64FJ-00000-00&amp;context=1516831" TargetMode="External" /><Relationship Id="rId489" Type="http://schemas.openxmlformats.org/officeDocument/2006/relationships/image" Target="media/image10.jpeg" /><Relationship Id="rId49" Type="http://schemas.openxmlformats.org/officeDocument/2006/relationships/hyperlink" Target="https://advance.lexis.com/api/document?id=urn:contentItem:656Y-S5C1-JB5M-W2BT-00000-00&amp;idtype=PID&amp;context=1516831" TargetMode="External" /><Relationship Id="rId490" Type="http://schemas.openxmlformats.org/officeDocument/2006/relationships/header" Target="header148.xml" /><Relationship Id="rId491" Type="http://schemas.openxmlformats.org/officeDocument/2006/relationships/header" Target="header149.xml" /><Relationship Id="rId492" Type="http://schemas.openxmlformats.org/officeDocument/2006/relationships/footer" Target="footer148.xml" /><Relationship Id="rId493" Type="http://schemas.openxmlformats.org/officeDocument/2006/relationships/footer" Target="footer149.xml" /><Relationship Id="rId494" Type="http://schemas.openxmlformats.org/officeDocument/2006/relationships/header" Target="header150.xml" /><Relationship Id="rId495" Type="http://schemas.openxmlformats.org/officeDocument/2006/relationships/footer" Target="footer150.xml" /><Relationship Id="rId496" Type="http://schemas.openxmlformats.org/officeDocument/2006/relationships/hyperlink" Target="https://advance.lexis.com/api/document?collection=news&amp;id=urn:contentItem:6549-FMT1-JBHT-D3JR-00000-00&amp;context=1516831" TargetMode="External" /><Relationship Id="rId497" Type="http://schemas.openxmlformats.org/officeDocument/2006/relationships/header" Target="header151.xml" /><Relationship Id="rId498" Type="http://schemas.openxmlformats.org/officeDocument/2006/relationships/header" Target="header152.xml" /><Relationship Id="rId499" Type="http://schemas.openxmlformats.org/officeDocument/2006/relationships/footer" Target="footer151.xml" /><Relationship Id="rId5" Type="http://schemas.openxmlformats.org/officeDocument/2006/relationships/hyperlink" Target="https://advance.lexis.com/api/document?id=urn:contentItem:61CW-Y4W1-F0YC-N05G-00000-00&amp;idtype=PID&amp;context=1516831" TargetMode="External" /><Relationship Id="rId50" Type="http://schemas.openxmlformats.org/officeDocument/2006/relationships/hyperlink" Target="https://advance.lexis.com/api/document?id=urn:contentItem:5W78-MP51-J9XT-P0NW-00000-00&amp;idtype=PID&amp;context=1516831" TargetMode="External" /><Relationship Id="rId500" Type="http://schemas.openxmlformats.org/officeDocument/2006/relationships/footer" Target="footer152.xml" /><Relationship Id="rId501" Type="http://schemas.openxmlformats.org/officeDocument/2006/relationships/header" Target="header153.xml" /><Relationship Id="rId502" Type="http://schemas.openxmlformats.org/officeDocument/2006/relationships/footer" Target="footer153.xml" /><Relationship Id="rId503" Type="http://schemas.openxmlformats.org/officeDocument/2006/relationships/hyperlink" Target="https://advance.lexis.com/api/document?collection=news&amp;id=urn:contentItem:64B1-0791-DY6B-215Y-00000-00&amp;context=1516831" TargetMode="External" /><Relationship Id="rId504" Type="http://schemas.openxmlformats.org/officeDocument/2006/relationships/image" Target="media/image11.png" /><Relationship Id="rId505" Type="http://schemas.openxmlformats.org/officeDocument/2006/relationships/hyperlink" Target="https://menafn.com/1103390016/India-Vietnam-ink-MoU-to-promote-cooperation-in-marine-science" TargetMode="External" /><Relationship Id="rId506" Type="http://schemas.openxmlformats.org/officeDocument/2006/relationships/header" Target="header154.xml" /><Relationship Id="rId507" Type="http://schemas.openxmlformats.org/officeDocument/2006/relationships/header" Target="header155.xml" /><Relationship Id="rId508" Type="http://schemas.openxmlformats.org/officeDocument/2006/relationships/footer" Target="footer154.xml" /><Relationship Id="rId509" Type="http://schemas.openxmlformats.org/officeDocument/2006/relationships/footer" Target="footer155.xml" /><Relationship Id="rId51" Type="http://schemas.openxmlformats.org/officeDocument/2006/relationships/hyperlink" Target="https://advance.lexis.com/api/document?id=urn:contentItem:651C-5GC1-F11P-X0X6-00000-00&amp;idtype=PID&amp;context=1516831" TargetMode="External" /><Relationship Id="rId510" Type="http://schemas.openxmlformats.org/officeDocument/2006/relationships/header" Target="header156.xml" /><Relationship Id="rId511" Type="http://schemas.openxmlformats.org/officeDocument/2006/relationships/footer" Target="footer156.xml" /><Relationship Id="rId512" Type="http://schemas.openxmlformats.org/officeDocument/2006/relationships/hyperlink" Target="https://advance.lexis.com/api/document?collection=news&amp;id=urn:contentItem:5P0G-FV01-J9XT-P2XM-00000-00&amp;context=1516831" TargetMode="External" /><Relationship Id="rId513" Type="http://schemas.openxmlformats.org/officeDocument/2006/relationships/header" Target="header157.xml" /><Relationship Id="rId514" Type="http://schemas.openxmlformats.org/officeDocument/2006/relationships/header" Target="header158.xml" /><Relationship Id="rId515" Type="http://schemas.openxmlformats.org/officeDocument/2006/relationships/footer" Target="footer157.xml" /><Relationship Id="rId516" Type="http://schemas.openxmlformats.org/officeDocument/2006/relationships/footer" Target="footer158.xml" /><Relationship Id="rId517" Type="http://schemas.openxmlformats.org/officeDocument/2006/relationships/header" Target="header159.xml" /><Relationship Id="rId518" Type="http://schemas.openxmlformats.org/officeDocument/2006/relationships/footer" Target="footer159.xml" /><Relationship Id="rId519" Type="http://schemas.openxmlformats.org/officeDocument/2006/relationships/hyperlink" Target="https://advance.lexis.com/api/document?collection=news&amp;id=urn:contentItem:63H4-WMF1-F04Y-T2YH-00000-00&amp;context=1516831" TargetMode="External" /><Relationship Id="rId52" Type="http://schemas.openxmlformats.org/officeDocument/2006/relationships/hyperlink" Target="https://advance.lexis.com/api/document?id=urn:contentItem:651B-S3N1-JDJN-64FJ-00000-00&amp;idtype=PID&amp;context=1516831" TargetMode="External" /><Relationship Id="rId520" Type="http://schemas.openxmlformats.org/officeDocument/2006/relationships/hyperlink" Target="https://menafn.com/updates/pr/2021-08/16/TC_6b6b2image_story.jpg" TargetMode="External" /><Relationship Id="rId521" Type="http://schemas.openxmlformats.org/officeDocument/2006/relationships/hyperlink" Target="https://menafn.com/1102631721/Martin-Attrill" TargetMode="External" /><Relationship Id="rId522" Type="http://schemas.openxmlformats.org/officeDocument/2006/relationships/header" Target="header160.xml" /><Relationship Id="rId523" Type="http://schemas.openxmlformats.org/officeDocument/2006/relationships/header" Target="header161.xml" /><Relationship Id="rId524" Type="http://schemas.openxmlformats.org/officeDocument/2006/relationships/footer" Target="footer160.xml" /><Relationship Id="rId525" Type="http://schemas.openxmlformats.org/officeDocument/2006/relationships/footer" Target="footer161.xml" /><Relationship Id="rId526" Type="http://schemas.openxmlformats.org/officeDocument/2006/relationships/header" Target="header162.xml" /><Relationship Id="rId527" Type="http://schemas.openxmlformats.org/officeDocument/2006/relationships/footer" Target="footer162.xml" /><Relationship Id="rId528" Type="http://schemas.openxmlformats.org/officeDocument/2006/relationships/hyperlink" Target="https://advance.lexis.com/api/document?collection=news&amp;id=urn:contentItem:6383-CSK1-F04Y-T40N-00000-00&amp;context=1516831" TargetMode="External" /><Relationship Id="rId529" Type="http://schemas.openxmlformats.org/officeDocument/2006/relationships/hyperlink" Target="https://menafn.com/updates/pr/2021-07/30/TC_58250image_story.jpg" TargetMode="External" /><Relationship Id="rId53" Type="http://schemas.openxmlformats.org/officeDocument/2006/relationships/hyperlink" Target="https://advance.lexis.com/api/document?id=urn:contentItem:6549-FMT1-JBHT-D3JR-00000-00&amp;idtype=PID&amp;context=1516831" TargetMode="External" /><Relationship Id="rId530" Type="http://schemas.openxmlformats.org/officeDocument/2006/relationships/hyperlink" Target="https://menafn.com/1102539730/Belinda-Cannell" TargetMode="External" /><Relationship Id="rId531" Type="http://schemas.openxmlformats.org/officeDocument/2006/relationships/header" Target="header163.xml" /><Relationship Id="rId532" Type="http://schemas.openxmlformats.org/officeDocument/2006/relationships/header" Target="header164.xml" /><Relationship Id="rId533" Type="http://schemas.openxmlformats.org/officeDocument/2006/relationships/footer" Target="footer163.xml" /><Relationship Id="rId534" Type="http://schemas.openxmlformats.org/officeDocument/2006/relationships/footer" Target="footer164.xml" /><Relationship Id="rId535" Type="http://schemas.openxmlformats.org/officeDocument/2006/relationships/header" Target="header165.xml" /><Relationship Id="rId536" Type="http://schemas.openxmlformats.org/officeDocument/2006/relationships/footer" Target="footer165.xml" /><Relationship Id="rId537" Type="http://schemas.openxmlformats.org/officeDocument/2006/relationships/hyperlink" Target="https://advance.lexis.com/api/document?collection=news&amp;id=urn:contentItem:5NPD-GT61-DYG2-R49B-00000-00&amp;context=1516831" TargetMode="External" /><Relationship Id="rId538" Type="http://schemas.openxmlformats.org/officeDocument/2006/relationships/header" Target="header166.xml" /><Relationship Id="rId539" Type="http://schemas.openxmlformats.org/officeDocument/2006/relationships/header" Target="header167.xml" /><Relationship Id="rId54" Type="http://schemas.openxmlformats.org/officeDocument/2006/relationships/hyperlink" Target="https://advance.lexis.com/api/document?id=urn:contentItem:64B1-0791-DY6B-215Y-00000-00&amp;idtype=PID&amp;context=1516831" TargetMode="External" /><Relationship Id="rId540" Type="http://schemas.openxmlformats.org/officeDocument/2006/relationships/footer" Target="footer166.xml" /><Relationship Id="rId541" Type="http://schemas.openxmlformats.org/officeDocument/2006/relationships/footer" Target="footer167.xml" /><Relationship Id="rId542" Type="http://schemas.openxmlformats.org/officeDocument/2006/relationships/header" Target="header168.xml" /><Relationship Id="rId543" Type="http://schemas.openxmlformats.org/officeDocument/2006/relationships/footer" Target="footer168.xml" /><Relationship Id="rId544" Type="http://schemas.openxmlformats.org/officeDocument/2006/relationships/hyperlink" Target="https://advance.lexis.com/api/document?collection=news&amp;id=urn:contentItem:5TM1-GTN1-DYTM-90RB-00000-00&amp;context=1516831" TargetMode="External" /><Relationship Id="rId545" Type="http://schemas.openxmlformats.org/officeDocument/2006/relationships/header" Target="header169.xml" /><Relationship Id="rId546" Type="http://schemas.openxmlformats.org/officeDocument/2006/relationships/header" Target="header170.xml" /><Relationship Id="rId547" Type="http://schemas.openxmlformats.org/officeDocument/2006/relationships/footer" Target="footer169.xml" /><Relationship Id="rId548" Type="http://schemas.openxmlformats.org/officeDocument/2006/relationships/footer" Target="footer170.xml" /><Relationship Id="rId549" Type="http://schemas.openxmlformats.org/officeDocument/2006/relationships/header" Target="header171.xml" /><Relationship Id="rId55" Type="http://schemas.openxmlformats.org/officeDocument/2006/relationships/hyperlink" Target="https://advance.lexis.com/api/document?id=urn:contentItem:5P0G-FV01-J9XT-P2XM-00000-00&amp;idtype=PID&amp;context=1516831" TargetMode="External" /><Relationship Id="rId550" Type="http://schemas.openxmlformats.org/officeDocument/2006/relationships/footer" Target="footer171.xml" /><Relationship Id="rId551" Type="http://schemas.openxmlformats.org/officeDocument/2006/relationships/hyperlink" Target="https://advance.lexis.com/api/document?collection=news&amp;id=urn:contentItem:5NPD-GT61-DYG2-R4B9-00000-00&amp;context=1516831" TargetMode="External" /><Relationship Id="rId552" Type="http://schemas.openxmlformats.org/officeDocument/2006/relationships/header" Target="header172.xml" /><Relationship Id="rId553" Type="http://schemas.openxmlformats.org/officeDocument/2006/relationships/header" Target="header173.xml" /><Relationship Id="rId554" Type="http://schemas.openxmlformats.org/officeDocument/2006/relationships/footer" Target="footer172.xml" /><Relationship Id="rId555" Type="http://schemas.openxmlformats.org/officeDocument/2006/relationships/footer" Target="footer173.xml" /><Relationship Id="rId556" Type="http://schemas.openxmlformats.org/officeDocument/2006/relationships/header" Target="header174.xml" /><Relationship Id="rId557" Type="http://schemas.openxmlformats.org/officeDocument/2006/relationships/footer" Target="footer174.xml" /><Relationship Id="rId558" Type="http://schemas.openxmlformats.org/officeDocument/2006/relationships/hyperlink" Target="https://advance.lexis.com/api/document?collection=news&amp;id=urn:contentItem:63GX-9FW1-JB72-12V0-00000-00&amp;context=1516831" TargetMode="External" /><Relationship Id="rId559" Type="http://schemas.openxmlformats.org/officeDocument/2006/relationships/header" Target="header175.xml" /><Relationship Id="rId56" Type="http://schemas.openxmlformats.org/officeDocument/2006/relationships/hyperlink" Target="https://advance.lexis.com/api/document?id=urn:contentItem:63H4-WMF1-F04Y-T2YH-00000-00&amp;idtype=PID&amp;context=1516831" TargetMode="External" /><Relationship Id="rId560" Type="http://schemas.openxmlformats.org/officeDocument/2006/relationships/header" Target="header176.xml" /><Relationship Id="rId561" Type="http://schemas.openxmlformats.org/officeDocument/2006/relationships/footer" Target="footer175.xml" /><Relationship Id="rId562" Type="http://schemas.openxmlformats.org/officeDocument/2006/relationships/footer" Target="footer176.xml" /><Relationship Id="rId563" Type="http://schemas.openxmlformats.org/officeDocument/2006/relationships/header" Target="header177.xml" /><Relationship Id="rId564" Type="http://schemas.openxmlformats.org/officeDocument/2006/relationships/footer" Target="footer177.xml" /><Relationship Id="rId565" Type="http://schemas.openxmlformats.org/officeDocument/2006/relationships/hyperlink" Target="https://advance.lexis.com/api/document?collection=news&amp;id=urn:contentItem:62KK-8DC1-F12F-F1FK-00000-00&amp;context=1516831" TargetMode="External" /><Relationship Id="rId566" Type="http://schemas.openxmlformats.org/officeDocument/2006/relationships/hyperlink" Target="mailto:contentservices@htlive.com" TargetMode="External" /><Relationship Id="rId567" Type="http://schemas.openxmlformats.org/officeDocument/2006/relationships/header" Target="header178.xml" /><Relationship Id="rId568" Type="http://schemas.openxmlformats.org/officeDocument/2006/relationships/header" Target="header179.xml" /><Relationship Id="rId569" Type="http://schemas.openxmlformats.org/officeDocument/2006/relationships/footer" Target="footer178.xml" /><Relationship Id="rId57" Type="http://schemas.openxmlformats.org/officeDocument/2006/relationships/hyperlink" Target="https://advance.lexis.com/api/document?id=urn:contentItem:6383-CSK1-F04Y-T40N-00000-00&amp;idtype=PID&amp;context=1516831" TargetMode="External" /><Relationship Id="rId570" Type="http://schemas.openxmlformats.org/officeDocument/2006/relationships/footer" Target="footer179.xml" /><Relationship Id="rId571" Type="http://schemas.openxmlformats.org/officeDocument/2006/relationships/header" Target="header180.xml" /><Relationship Id="rId572" Type="http://schemas.openxmlformats.org/officeDocument/2006/relationships/footer" Target="footer180.xml" /><Relationship Id="rId573" Type="http://schemas.openxmlformats.org/officeDocument/2006/relationships/hyperlink" Target="https://advance.lexis.com/api/document?collection=news&amp;id=urn:contentItem:5WRY-2XC1-F0K1-N0XM-00000-00&amp;context=1516831" TargetMode="External" /><Relationship Id="rId574" Type="http://schemas.openxmlformats.org/officeDocument/2006/relationships/image" Target="media/image12.png" /><Relationship Id="rId575" Type="http://schemas.openxmlformats.org/officeDocument/2006/relationships/hyperlink" Target="mailto:media@hkairport.com" TargetMode="External" /><Relationship Id="rId576" Type="http://schemas.openxmlformats.org/officeDocument/2006/relationships/hyperlink" Target="http://www.hongkongairport.com" TargetMode="External" /><Relationship Id="rId577" Type="http://schemas.openxmlformats.org/officeDocument/2006/relationships/hyperlink" Target="mailto:newswire@enpublishing.co.uk" TargetMode="External" /><Relationship Id="rId578" Type="http://schemas.openxmlformats.org/officeDocument/2006/relationships/header" Target="header181.xml" /><Relationship Id="rId579" Type="http://schemas.openxmlformats.org/officeDocument/2006/relationships/header" Target="header182.xml" /><Relationship Id="rId58" Type="http://schemas.openxmlformats.org/officeDocument/2006/relationships/hyperlink" Target="https://advance.lexis.com/api/document?id=urn:contentItem:5NPD-GT61-DYG2-R49B-00000-00&amp;idtype=PID&amp;context=1516831" TargetMode="External" /><Relationship Id="rId580" Type="http://schemas.openxmlformats.org/officeDocument/2006/relationships/footer" Target="footer181.xml" /><Relationship Id="rId581" Type="http://schemas.openxmlformats.org/officeDocument/2006/relationships/footer" Target="footer182.xml" /><Relationship Id="rId582" Type="http://schemas.openxmlformats.org/officeDocument/2006/relationships/header" Target="header183.xml" /><Relationship Id="rId583" Type="http://schemas.openxmlformats.org/officeDocument/2006/relationships/footer" Target="footer183.xml" /><Relationship Id="rId584" Type="http://schemas.openxmlformats.org/officeDocument/2006/relationships/hyperlink" Target="https://advance.lexis.com/api/document?collection=news&amp;id=urn:contentItem:5PGV-35H1-JDG9-Y35R-00000-00&amp;context=1516831" TargetMode="External" /><Relationship Id="rId585" Type="http://schemas.openxmlformats.org/officeDocument/2006/relationships/header" Target="header184.xml" /><Relationship Id="rId586" Type="http://schemas.openxmlformats.org/officeDocument/2006/relationships/header" Target="header185.xml" /><Relationship Id="rId587" Type="http://schemas.openxmlformats.org/officeDocument/2006/relationships/footer" Target="footer184.xml" /><Relationship Id="rId588" Type="http://schemas.openxmlformats.org/officeDocument/2006/relationships/footer" Target="footer185.xml" /><Relationship Id="rId589" Type="http://schemas.openxmlformats.org/officeDocument/2006/relationships/header" Target="header186.xml" /><Relationship Id="rId59" Type="http://schemas.openxmlformats.org/officeDocument/2006/relationships/hyperlink" Target="https://advance.lexis.com/api/document?id=urn:contentItem:5TM1-GTN1-DYTM-90RB-00000-00&amp;idtype=PID&amp;context=1516831" TargetMode="External" /><Relationship Id="rId590" Type="http://schemas.openxmlformats.org/officeDocument/2006/relationships/footer" Target="footer186.xml" /><Relationship Id="rId591" Type="http://schemas.openxmlformats.org/officeDocument/2006/relationships/hyperlink" Target="https://advance.lexis.com/api/document?collection=news&amp;id=urn:contentItem:5YRT-NXY1-DYG2-R1XW-00000-00&amp;context=1516831" TargetMode="External" /><Relationship Id="rId592" Type="http://schemas.openxmlformats.org/officeDocument/2006/relationships/hyperlink" Target="https://authors.elsevier.com/a/1ax4c4wy0KiW5L" TargetMode="External" /><Relationship Id="rId593" Type="http://schemas.openxmlformats.org/officeDocument/2006/relationships/header" Target="header187.xml" /><Relationship Id="rId594" Type="http://schemas.openxmlformats.org/officeDocument/2006/relationships/header" Target="header188.xml" /><Relationship Id="rId595" Type="http://schemas.openxmlformats.org/officeDocument/2006/relationships/footer" Target="footer187.xml" /><Relationship Id="rId596" Type="http://schemas.openxmlformats.org/officeDocument/2006/relationships/footer" Target="footer188.xml" /><Relationship Id="rId597" Type="http://schemas.openxmlformats.org/officeDocument/2006/relationships/header" Target="header189.xml" /><Relationship Id="rId598" Type="http://schemas.openxmlformats.org/officeDocument/2006/relationships/footer" Target="footer189.xml" /><Relationship Id="rId599" Type="http://schemas.openxmlformats.org/officeDocument/2006/relationships/hyperlink" Target="https://advance.lexis.com/api/document?collection=news&amp;id=urn:contentItem:5PXP-SK31-DXCW-D2SG-00000-00&amp;context=1516831" TargetMode="External" /><Relationship Id="rId6" Type="http://schemas.openxmlformats.org/officeDocument/2006/relationships/hyperlink" Target="https://advance.lexis.com/api/document?id=urn:contentItem:63H0-H8S1-F0YC-N2HP-00000-00&amp;idtype=PID&amp;context=1516831" TargetMode="External" /><Relationship Id="rId60" Type="http://schemas.openxmlformats.org/officeDocument/2006/relationships/hyperlink" Target="https://advance.lexis.com/api/document?id=urn:contentItem:5NPD-GT61-DYG2-R4B9-00000-00&amp;idtype=PID&amp;context=1516831" TargetMode="External" /><Relationship Id="rId600" Type="http://schemas.openxmlformats.org/officeDocument/2006/relationships/hyperlink" Target="mailto:editorial@plusmediasolutions.com" TargetMode="External" /><Relationship Id="rId601" Type="http://schemas.openxmlformats.org/officeDocument/2006/relationships/header" Target="header190.xml" /><Relationship Id="rId602" Type="http://schemas.openxmlformats.org/officeDocument/2006/relationships/header" Target="header191.xml" /><Relationship Id="rId603" Type="http://schemas.openxmlformats.org/officeDocument/2006/relationships/footer" Target="footer190.xml" /><Relationship Id="rId604" Type="http://schemas.openxmlformats.org/officeDocument/2006/relationships/footer" Target="footer191.xml" /><Relationship Id="rId605" Type="http://schemas.openxmlformats.org/officeDocument/2006/relationships/header" Target="header192.xml" /><Relationship Id="rId606" Type="http://schemas.openxmlformats.org/officeDocument/2006/relationships/footer" Target="footer192.xml" /><Relationship Id="rId607" Type="http://schemas.openxmlformats.org/officeDocument/2006/relationships/hyperlink" Target="https://advance.lexis.com/api/document?collection=news&amp;id=urn:contentItem:62V3-XGC1-JDKC-R18D-00000-00&amp;context=1516831" TargetMode="External" /><Relationship Id="rId608" Type="http://schemas.openxmlformats.org/officeDocument/2006/relationships/header" Target="header193.xml" /><Relationship Id="rId609" Type="http://schemas.openxmlformats.org/officeDocument/2006/relationships/header" Target="header194.xml" /><Relationship Id="rId61" Type="http://schemas.openxmlformats.org/officeDocument/2006/relationships/hyperlink" Target="https://advance.lexis.com/api/document?id=urn:contentItem:63GX-9FW1-JB72-12V0-00000-00&amp;idtype=PID&amp;context=1516831" TargetMode="External" /><Relationship Id="rId610" Type="http://schemas.openxmlformats.org/officeDocument/2006/relationships/footer" Target="footer193.xml" /><Relationship Id="rId611" Type="http://schemas.openxmlformats.org/officeDocument/2006/relationships/footer" Target="footer194.xml" /><Relationship Id="rId612" Type="http://schemas.openxmlformats.org/officeDocument/2006/relationships/header" Target="header195.xml" /><Relationship Id="rId613" Type="http://schemas.openxmlformats.org/officeDocument/2006/relationships/footer" Target="footer195.xml" /><Relationship Id="rId614" Type="http://schemas.openxmlformats.org/officeDocument/2006/relationships/hyperlink" Target="https://advance.lexis.com/api/document?collection=news&amp;id=urn:contentItem:62JH-K4G1-F12F-F0FG-00000-00&amp;context=1516831" TargetMode="External" /><Relationship Id="rId615" Type="http://schemas.openxmlformats.org/officeDocument/2006/relationships/header" Target="header196.xml" /><Relationship Id="rId616" Type="http://schemas.openxmlformats.org/officeDocument/2006/relationships/header" Target="header197.xml" /><Relationship Id="rId617" Type="http://schemas.openxmlformats.org/officeDocument/2006/relationships/footer" Target="footer196.xml" /><Relationship Id="rId618" Type="http://schemas.openxmlformats.org/officeDocument/2006/relationships/footer" Target="footer197.xml" /><Relationship Id="rId619" Type="http://schemas.openxmlformats.org/officeDocument/2006/relationships/header" Target="header198.xml" /><Relationship Id="rId62" Type="http://schemas.openxmlformats.org/officeDocument/2006/relationships/hyperlink" Target="https://advance.lexis.com/api/document?id=urn:contentItem:62KK-8DC1-F12F-F1FK-00000-00&amp;idtype=PID&amp;context=1516831" TargetMode="External" /><Relationship Id="rId620" Type="http://schemas.openxmlformats.org/officeDocument/2006/relationships/footer" Target="footer198.xml" /><Relationship Id="rId621" Type="http://schemas.openxmlformats.org/officeDocument/2006/relationships/hyperlink" Target="https://advance.lexis.com/api/document?collection=news&amp;id=urn:contentItem:5WC9-HXB1-JCH9-G0GW-00000-00&amp;context=1516831" TargetMode="External" /><Relationship Id="rId622" Type="http://schemas.openxmlformats.org/officeDocument/2006/relationships/header" Target="header199.xml" /><Relationship Id="rId623" Type="http://schemas.openxmlformats.org/officeDocument/2006/relationships/header" Target="header200.xml" /><Relationship Id="rId624" Type="http://schemas.openxmlformats.org/officeDocument/2006/relationships/footer" Target="footer199.xml" /><Relationship Id="rId625" Type="http://schemas.openxmlformats.org/officeDocument/2006/relationships/footer" Target="footer200.xml" /><Relationship Id="rId626" Type="http://schemas.openxmlformats.org/officeDocument/2006/relationships/header" Target="header201.xml" /><Relationship Id="rId627" Type="http://schemas.openxmlformats.org/officeDocument/2006/relationships/footer" Target="footer201.xml" /><Relationship Id="rId628" Type="http://schemas.openxmlformats.org/officeDocument/2006/relationships/hyperlink" Target="https://advance.lexis.com/api/document?collection=news&amp;id=urn:contentItem:61XM-XMN1-JBKN-B01T-00000-00&amp;context=1516831" TargetMode="External" /><Relationship Id="rId629" Type="http://schemas.openxmlformats.org/officeDocument/2006/relationships/image" Target="media/image13.png" /><Relationship Id="rId63" Type="http://schemas.openxmlformats.org/officeDocument/2006/relationships/hyperlink" Target="https://advance.lexis.com/api/document?id=urn:contentItem:5WRY-2XC1-F0K1-N0XM-00000-00&amp;idtype=PID&amp;context=1516831" TargetMode="External" /><Relationship Id="rId630" Type="http://schemas.openxmlformats.org/officeDocument/2006/relationships/header" Target="header202.xml" /><Relationship Id="rId631" Type="http://schemas.openxmlformats.org/officeDocument/2006/relationships/header" Target="header203.xml" /><Relationship Id="rId632" Type="http://schemas.openxmlformats.org/officeDocument/2006/relationships/footer" Target="footer202.xml" /><Relationship Id="rId633" Type="http://schemas.openxmlformats.org/officeDocument/2006/relationships/footer" Target="footer203.xml" /><Relationship Id="rId634" Type="http://schemas.openxmlformats.org/officeDocument/2006/relationships/header" Target="header204.xml" /><Relationship Id="rId635" Type="http://schemas.openxmlformats.org/officeDocument/2006/relationships/footer" Target="footer204.xml" /><Relationship Id="rId636" Type="http://schemas.openxmlformats.org/officeDocument/2006/relationships/hyperlink" Target="https://advance.lexis.com/api/document?collection=news&amp;id=urn:contentItem:5SNS-JC21-DXCW-D21G-00000-00&amp;context=1516831" TargetMode="External" /><Relationship Id="rId637" Type="http://schemas.openxmlformats.org/officeDocument/2006/relationships/header" Target="header205.xml" /><Relationship Id="rId638" Type="http://schemas.openxmlformats.org/officeDocument/2006/relationships/header" Target="header206.xml" /><Relationship Id="rId639" Type="http://schemas.openxmlformats.org/officeDocument/2006/relationships/footer" Target="footer205.xml" /><Relationship Id="rId64" Type="http://schemas.openxmlformats.org/officeDocument/2006/relationships/hyperlink" Target="https://advance.lexis.com/api/document?id=urn:contentItem:5PGV-35H1-JDG9-Y35R-00000-00&amp;idtype=PID&amp;context=1516831" TargetMode="External" /><Relationship Id="rId640" Type="http://schemas.openxmlformats.org/officeDocument/2006/relationships/footer" Target="footer206.xml" /><Relationship Id="rId641" Type="http://schemas.openxmlformats.org/officeDocument/2006/relationships/header" Target="header207.xml" /><Relationship Id="rId642" Type="http://schemas.openxmlformats.org/officeDocument/2006/relationships/footer" Target="footer207.xml" /><Relationship Id="rId643" Type="http://schemas.openxmlformats.org/officeDocument/2006/relationships/hyperlink" Target="https://advance.lexis.com/api/document?collection=news&amp;id=urn:contentItem:63H5-8N21-F12F-F13B-00000-00&amp;context=1516831" TargetMode="External" /><Relationship Id="rId644" Type="http://schemas.openxmlformats.org/officeDocument/2006/relationships/header" Target="header208.xml" /><Relationship Id="rId645" Type="http://schemas.openxmlformats.org/officeDocument/2006/relationships/header" Target="header209.xml" /><Relationship Id="rId646" Type="http://schemas.openxmlformats.org/officeDocument/2006/relationships/footer" Target="footer208.xml" /><Relationship Id="rId647" Type="http://schemas.openxmlformats.org/officeDocument/2006/relationships/footer" Target="footer209.xml" /><Relationship Id="rId648" Type="http://schemas.openxmlformats.org/officeDocument/2006/relationships/header" Target="header210.xml" /><Relationship Id="rId649" Type="http://schemas.openxmlformats.org/officeDocument/2006/relationships/footer" Target="footer210.xml" /><Relationship Id="rId65" Type="http://schemas.openxmlformats.org/officeDocument/2006/relationships/hyperlink" Target="https://advance.lexis.com/api/document?id=urn:contentItem:5YRT-NXY1-DYG2-R1XW-00000-00&amp;idtype=PID&amp;context=1516831" TargetMode="External" /><Relationship Id="rId650" Type="http://schemas.openxmlformats.org/officeDocument/2006/relationships/hyperlink" Target="https://advance.lexis.com/api/document?collection=news&amp;id=urn:contentItem:5SBV-5H61-DYG2-R0T8-00000-00&amp;context=1516831" TargetMode="External" /><Relationship Id="rId651" Type="http://schemas.openxmlformats.org/officeDocument/2006/relationships/header" Target="header211.xml" /><Relationship Id="rId652" Type="http://schemas.openxmlformats.org/officeDocument/2006/relationships/header" Target="header212.xml" /><Relationship Id="rId653" Type="http://schemas.openxmlformats.org/officeDocument/2006/relationships/footer" Target="footer211.xml" /><Relationship Id="rId654" Type="http://schemas.openxmlformats.org/officeDocument/2006/relationships/footer" Target="footer212.xml" /><Relationship Id="rId655" Type="http://schemas.openxmlformats.org/officeDocument/2006/relationships/header" Target="header213.xml" /><Relationship Id="rId656" Type="http://schemas.openxmlformats.org/officeDocument/2006/relationships/footer" Target="footer213.xml" /><Relationship Id="rId657" Type="http://schemas.openxmlformats.org/officeDocument/2006/relationships/hyperlink" Target="https://advance.lexis.com/api/document?collection=news&amp;id=urn:contentItem:642J-MVC1-JC85-K1WY-00000-00&amp;context=1516831" TargetMode="External" /><Relationship Id="rId658" Type="http://schemas.openxmlformats.org/officeDocument/2006/relationships/header" Target="header214.xml" /><Relationship Id="rId659" Type="http://schemas.openxmlformats.org/officeDocument/2006/relationships/header" Target="header215.xml" /><Relationship Id="rId66" Type="http://schemas.openxmlformats.org/officeDocument/2006/relationships/hyperlink" Target="https://advance.lexis.com/api/document?id=urn:contentItem:5PXP-SK31-DXCW-D2SG-00000-00&amp;idtype=PID&amp;context=1516831" TargetMode="External" /><Relationship Id="rId660" Type="http://schemas.openxmlformats.org/officeDocument/2006/relationships/footer" Target="footer214.xml" /><Relationship Id="rId661" Type="http://schemas.openxmlformats.org/officeDocument/2006/relationships/footer" Target="footer215.xml" /><Relationship Id="rId662" Type="http://schemas.openxmlformats.org/officeDocument/2006/relationships/header" Target="header216.xml" /><Relationship Id="rId663" Type="http://schemas.openxmlformats.org/officeDocument/2006/relationships/footer" Target="footer216.xml" /><Relationship Id="rId664" Type="http://schemas.openxmlformats.org/officeDocument/2006/relationships/hyperlink" Target="https://advance.lexis.com/api/document?collection=news&amp;id=urn:contentItem:63H5-F9M1-JDKC-R3B0-00000-00&amp;context=1516831" TargetMode="External" /><Relationship Id="rId665" Type="http://schemas.openxmlformats.org/officeDocument/2006/relationships/header" Target="header217.xml" /><Relationship Id="rId666" Type="http://schemas.openxmlformats.org/officeDocument/2006/relationships/header" Target="header218.xml" /><Relationship Id="rId667" Type="http://schemas.openxmlformats.org/officeDocument/2006/relationships/footer" Target="footer217.xml" /><Relationship Id="rId668" Type="http://schemas.openxmlformats.org/officeDocument/2006/relationships/footer" Target="footer218.xml" /><Relationship Id="rId669" Type="http://schemas.openxmlformats.org/officeDocument/2006/relationships/header" Target="header219.xml" /><Relationship Id="rId67" Type="http://schemas.openxmlformats.org/officeDocument/2006/relationships/hyperlink" Target="https://advance.lexis.com/api/document?id=urn:contentItem:62V3-XGC1-JDKC-R18D-00000-00&amp;idtype=PID&amp;context=1516831" TargetMode="External" /><Relationship Id="rId670" Type="http://schemas.openxmlformats.org/officeDocument/2006/relationships/footer" Target="footer219.xml" /><Relationship Id="rId671" Type="http://schemas.openxmlformats.org/officeDocument/2006/relationships/hyperlink" Target="https://advance.lexis.com/api/document?collection=news&amp;id=urn:contentItem:5W9R-TTG1-JDJN-630C-00000-00&amp;context=1516831" TargetMode="External" /><Relationship Id="rId672" Type="http://schemas.openxmlformats.org/officeDocument/2006/relationships/image" Target="media/image14.png" /><Relationship Id="rId673" Type="http://schemas.openxmlformats.org/officeDocument/2006/relationships/header" Target="header220.xml" /><Relationship Id="rId674" Type="http://schemas.openxmlformats.org/officeDocument/2006/relationships/header" Target="header221.xml" /><Relationship Id="rId675" Type="http://schemas.openxmlformats.org/officeDocument/2006/relationships/footer" Target="footer220.xml" /><Relationship Id="rId676" Type="http://schemas.openxmlformats.org/officeDocument/2006/relationships/footer" Target="footer221.xml" /><Relationship Id="rId677" Type="http://schemas.openxmlformats.org/officeDocument/2006/relationships/header" Target="header222.xml" /><Relationship Id="rId678" Type="http://schemas.openxmlformats.org/officeDocument/2006/relationships/footer" Target="footer222.xml" /><Relationship Id="rId679" Type="http://schemas.openxmlformats.org/officeDocument/2006/relationships/hyperlink" Target="https://advance.lexis.com/api/document?collection=news&amp;id=urn:contentItem:64HH-R6D1-DYJJ-P28V-00000-00&amp;context=1516831" TargetMode="External" /><Relationship Id="rId68" Type="http://schemas.openxmlformats.org/officeDocument/2006/relationships/hyperlink" Target="https://advance.lexis.com/api/document?id=urn:contentItem:62JH-K4G1-F12F-F0FG-00000-00&amp;idtype=PID&amp;context=1516831" TargetMode="External" /><Relationship Id="rId680" Type="http://schemas.openxmlformats.org/officeDocument/2006/relationships/hyperlink" Target="mailto:aduvernay@registerguard.com" TargetMode="External" /><Relationship Id="rId681" Type="http://schemas.openxmlformats.org/officeDocument/2006/relationships/header" Target="header223.xml" /><Relationship Id="rId682" Type="http://schemas.openxmlformats.org/officeDocument/2006/relationships/header" Target="header224.xml" /><Relationship Id="rId683" Type="http://schemas.openxmlformats.org/officeDocument/2006/relationships/footer" Target="footer223.xml" /><Relationship Id="rId684" Type="http://schemas.openxmlformats.org/officeDocument/2006/relationships/footer" Target="footer224.xml" /><Relationship Id="rId685" Type="http://schemas.openxmlformats.org/officeDocument/2006/relationships/header" Target="header225.xml" /><Relationship Id="rId686" Type="http://schemas.openxmlformats.org/officeDocument/2006/relationships/footer" Target="footer225.xml" /><Relationship Id="rId687" Type="http://schemas.openxmlformats.org/officeDocument/2006/relationships/hyperlink" Target="https://advance.lexis.com/api/document?collection=news&amp;id=urn:contentItem:5SJC-8WD1-JBCN-448R-00000-00&amp;context=1516831" TargetMode="External" /><Relationship Id="rId688" Type="http://schemas.openxmlformats.org/officeDocument/2006/relationships/hyperlink" Target="http://www.southstreetseaportmuseum.org/sailnyharbor" TargetMode="External" /><Relationship Id="rId689" Type="http://schemas.openxmlformats.org/officeDocument/2006/relationships/header" Target="header226.xml" /><Relationship Id="rId69" Type="http://schemas.openxmlformats.org/officeDocument/2006/relationships/hyperlink" Target="https://advance.lexis.com/api/document?id=urn:contentItem:5WC9-HXB1-JCH9-G0GW-00000-00&amp;idtype=PID&amp;context=1516831" TargetMode="External" /><Relationship Id="rId690" Type="http://schemas.openxmlformats.org/officeDocument/2006/relationships/header" Target="header227.xml" /><Relationship Id="rId691" Type="http://schemas.openxmlformats.org/officeDocument/2006/relationships/footer" Target="footer226.xml" /><Relationship Id="rId692" Type="http://schemas.openxmlformats.org/officeDocument/2006/relationships/footer" Target="footer227.xml" /><Relationship Id="rId693" Type="http://schemas.openxmlformats.org/officeDocument/2006/relationships/header" Target="header228.xml" /><Relationship Id="rId694" Type="http://schemas.openxmlformats.org/officeDocument/2006/relationships/footer" Target="footer228.xml" /><Relationship Id="rId695" Type="http://schemas.openxmlformats.org/officeDocument/2006/relationships/hyperlink" Target="https://advance.lexis.com/api/document?collection=news&amp;id=urn:contentItem:6428-SMT1-F00C-63FN-00000-00&amp;context=1516831" TargetMode="External" /><Relationship Id="rId696" Type="http://schemas.openxmlformats.org/officeDocument/2006/relationships/header" Target="header229.xml" /><Relationship Id="rId697" Type="http://schemas.openxmlformats.org/officeDocument/2006/relationships/header" Target="header230.xml" /><Relationship Id="rId698" Type="http://schemas.openxmlformats.org/officeDocument/2006/relationships/footer" Target="footer229.xml" /><Relationship Id="rId699" Type="http://schemas.openxmlformats.org/officeDocument/2006/relationships/footer" Target="footer230.xml" /><Relationship Id="rId7" Type="http://schemas.openxmlformats.org/officeDocument/2006/relationships/hyperlink" Target="https://advance.lexis.com/api/document?id=urn:contentItem:5RT4-4D51-JDJN-60WH-00000-00&amp;idtype=PID&amp;context=1516831" TargetMode="External" /><Relationship Id="rId70" Type="http://schemas.openxmlformats.org/officeDocument/2006/relationships/hyperlink" Target="https://advance.lexis.com/api/document?id=urn:contentItem:61XM-XMN1-JBKN-B01T-00000-00&amp;idtype=PID&amp;context=1516831" TargetMode="External" /><Relationship Id="rId700" Type="http://schemas.openxmlformats.org/officeDocument/2006/relationships/header" Target="header231.xml" /><Relationship Id="rId701" Type="http://schemas.openxmlformats.org/officeDocument/2006/relationships/footer" Target="footer231.xml" /><Relationship Id="rId702" Type="http://schemas.openxmlformats.org/officeDocument/2006/relationships/hyperlink" Target="https://advance.lexis.com/api/document?collection=news&amp;id=urn:contentItem:5SJC-8WD1-JBCN-43K8-00000-00&amp;context=1516831" TargetMode="External" /><Relationship Id="rId703" Type="http://schemas.openxmlformats.org/officeDocument/2006/relationships/header" Target="header232.xml" /><Relationship Id="rId704" Type="http://schemas.openxmlformats.org/officeDocument/2006/relationships/header" Target="header233.xml" /><Relationship Id="rId705" Type="http://schemas.openxmlformats.org/officeDocument/2006/relationships/footer" Target="footer232.xml" /><Relationship Id="rId706" Type="http://schemas.openxmlformats.org/officeDocument/2006/relationships/footer" Target="footer233.xml" /><Relationship Id="rId707" Type="http://schemas.openxmlformats.org/officeDocument/2006/relationships/header" Target="header234.xml" /><Relationship Id="rId708" Type="http://schemas.openxmlformats.org/officeDocument/2006/relationships/footer" Target="footer234.xml" /><Relationship Id="rId709" Type="http://schemas.openxmlformats.org/officeDocument/2006/relationships/hyperlink" Target="https://advance.lexis.com/api/document?collection=news&amp;id=urn:contentItem:5SJC-8WD1-JBCN-44B9-00000-00&amp;context=1516831" TargetMode="External" /><Relationship Id="rId71" Type="http://schemas.openxmlformats.org/officeDocument/2006/relationships/hyperlink" Target="https://advance.lexis.com/api/document?id=urn:contentItem:5SNS-JC21-DXCW-D21G-00000-00&amp;idtype=PID&amp;context=1516831" TargetMode="External" /><Relationship Id="rId710" Type="http://schemas.openxmlformats.org/officeDocument/2006/relationships/header" Target="header235.xml" /><Relationship Id="rId711" Type="http://schemas.openxmlformats.org/officeDocument/2006/relationships/header" Target="header236.xml" /><Relationship Id="rId712" Type="http://schemas.openxmlformats.org/officeDocument/2006/relationships/footer" Target="footer235.xml" /><Relationship Id="rId713" Type="http://schemas.openxmlformats.org/officeDocument/2006/relationships/footer" Target="footer236.xml" /><Relationship Id="rId714" Type="http://schemas.openxmlformats.org/officeDocument/2006/relationships/header" Target="header237.xml" /><Relationship Id="rId715" Type="http://schemas.openxmlformats.org/officeDocument/2006/relationships/footer" Target="footer237.xml" /><Relationship Id="rId716" Type="http://schemas.openxmlformats.org/officeDocument/2006/relationships/hyperlink" Target="https://advance.lexis.com/api/document?collection=news&amp;id=urn:contentItem:5SJC-8WD1-JBCN-4486-00000-00&amp;context=1516831" TargetMode="External" /><Relationship Id="rId717" Type="http://schemas.openxmlformats.org/officeDocument/2006/relationships/header" Target="header238.xml" /><Relationship Id="rId718" Type="http://schemas.openxmlformats.org/officeDocument/2006/relationships/header" Target="header239.xml" /><Relationship Id="rId719" Type="http://schemas.openxmlformats.org/officeDocument/2006/relationships/footer" Target="footer238.xml" /><Relationship Id="rId72" Type="http://schemas.openxmlformats.org/officeDocument/2006/relationships/hyperlink" Target="https://advance.lexis.com/api/document?id=urn:contentItem:63H5-8N21-F12F-F13B-00000-00&amp;idtype=PID&amp;context=1516831" TargetMode="External" /><Relationship Id="rId720" Type="http://schemas.openxmlformats.org/officeDocument/2006/relationships/footer" Target="footer239.xml" /><Relationship Id="rId721" Type="http://schemas.openxmlformats.org/officeDocument/2006/relationships/header" Target="header240.xml" /><Relationship Id="rId722" Type="http://schemas.openxmlformats.org/officeDocument/2006/relationships/footer" Target="footer240.xml" /><Relationship Id="rId723" Type="http://schemas.openxmlformats.org/officeDocument/2006/relationships/hyperlink" Target="https://advance.lexis.com/api/document?collection=news&amp;id=urn:contentItem:5SJT-6GT1-JBCN-44PW-00000-00&amp;context=1516831" TargetMode="External" /><Relationship Id="rId724" Type="http://schemas.openxmlformats.org/officeDocument/2006/relationships/header" Target="header241.xml" /><Relationship Id="rId725" Type="http://schemas.openxmlformats.org/officeDocument/2006/relationships/header" Target="header242.xml" /><Relationship Id="rId726" Type="http://schemas.openxmlformats.org/officeDocument/2006/relationships/footer" Target="footer241.xml" /><Relationship Id="rId727" Type="http://schemas.openxmlformats.org/officeDocument/2006/relationships/footer" Target="footer242.xml" /><Relationship Id="rId728" Type="http://schemas.openxmlformats.org/officeDocument/2006/relationships/header" Target="header243.xml" /><Relationship Id="rId729" Type="http://schemas.openxmlformats.org/officeDocument/2006/relationships/footer" Target="footer243.xml" /><Relationship Id="rId73" Type="http://schemas.openxmlformats.org/officeDocument/2006/relationships/hyperlink" Target="https://advance.lexis.com/api/document?id=urn:contentItem:5SBV-5H61-DYG2-R0T8-00000-00&amp;idtype=PID&amp;context=1516831" TargetMode="External" /><Relationship Id="rId730" Type="http://schemas.openxmlformats.org/officeDocument/2006/relationships/hyperlink" Target="https://advance.lexis.com/api/document?collection=news&amp;id=urn:contentItem:5SJC-8WD1-JBCN-42B0-00000-00&amp;context=1516831" TargetMode="External" /><Relationship Id="rId731" Type="http://schemas.openxmlformats.org/officeDocument/2006/relationships/header" Target="header244.xml" /><Relationship Id="rId732" Type="http://schemas.openxmlformats.org/officeDocument/2006/relationships/header" Target="header245.xml" /><Relationship Id="rId733" Type="http://schemas.openxmlformats.org/officeDocument/2006/relationships/footer" Target="footer244.xml" /><Relationship Id="rId734" Type="http://schemas.openxmlformats.org/officeDocument/2006/relationships/footer" Target="footer245.xml" /><Relationship Id="rId735" Type="http://schemas.openxmlformats.org/officeDocument/2006/relationships/header" Target="header246.xml" /><Relationship Id="rId736" Type="http://schemas.openxmlformats.org/officeDocument/2006/relationships/footer" Target="footer246.xml" /><Relationship Id="rId737" Type="http://schemas.openxmlformats.org/officeDocument/2006/relationships/hyperlink" Target="https://advance.lexis.com/api/document?collection=news&amp;id=urn:contentItem:5SJC-8WT1-JBCN-43JX-00000-00&amp;context=1516831" TargetMode="External" /><Relationship Id="rId738" Type="http://schemas.openxmlformats.org/officeDocument/2006/relationships/header" Target="header247.xml" /><Relationship Id="rId739" Type="http://schemas.openxmlformats.org/officeDocument/2006/relationships/header" Target="header248.xml" /><Relationship Id="rId74" Type="http://schemas.openxmlformats.org/officeDocument/2006/relationships/hyperlink" Target="https://advance.lexis.com/api/document?id=urn:contentItem:642J-MVC1-JC85-K1WY-00000-00&amp;idtype=PID&amp;context=1516831" TargetMode="External" /><Relationship Id="rId740" Type="http://schemas.openxmlformats.org/officeDocument/2006/relationships/footer" Target="footer247.xml" /><Relationship Id="rId741" Type="http://schemas.openxmlformats.org/officeDocument/2006/relationships/footer" Target="footer248.xml" /><Relationship Id="rId742" Type="http://schemas.openxmlformats.org/officeDocument/2006/relationships/header" Target="header249.xml" /><Relationship Id="rId743" Type="http://schemas.openxmlformats.org/officeDocument/2006/relationships/footer" Target="footer249.xml" /><Relationship Id="rId744" Type="http://schemas.openxmlformats.org/officeDocument/2006/relationships/hyperlink" Target="https://advance.lexis.com/api/document?collection=news&amp;id=urn:contentItem:5SJC-8WD1-JBCN-43JG-00000-00&amp;context=1516831" TargetMode="External" /><Relationship Id="rId745" Type="http://schemas.openxmlformats.org/officeDocument/2006/relationships/header" Target="header250.xml" /><Relationship Id="rId746" Type="http://schemas.openxmlformats.org/officeDocument/2006/relationships/header" Target="header251.xml" /><Relationship Id="rId747" Type="http://schemas.openxmlformats.org/officeDocument/2006/relationships/footer" Target="footer250.xml" /><Relationship Id="rId748" Type="http://schemas.openxmlformats.org/officeDocument/2006/relationships/footer" Target="footer251.xml" /><Relationship Id="rId749" Type="http://schemas.openxmlformats.org/officeDocument/2006/relationships/header" Target="header252.xml" /><Relationship Id="rId75" Type="http://schemas.openxmlformats.org/officeDocument/2006/relationships/hyperlink" Target="https://advance.lexis.com/api/document?id=urn:contentItem:63H5-F9M1-JDKC-R3B0-00000-00&amp;idtype=PID&amp;context=1516831" TargetMode="External" /><Relationship Id="rId750" Type="http://schemas.openxmlformats.org/officeDocument/2006/relationships/footer" Target="footer252.xml" /><Relationship Id="rId751" Type="http://schemas.openxmlformats.org/officeDocument/2006/relationships/hyperlink" Target="https://advance.lexis.com/api/document?collection=news&amp;id=urn:contentItem:5RPG-HR71-DY0W-41T0-00000-00&amp;context=1516831" TargetMode="External" /><Relationship Id="rId752" Type="http://schemas.openxmlformats.org/officeDocument/2006/relationships/header" Target="header253.xml" /><Relationship Id="rId753" Type="http://schemas.openxmlformats.org/officeDocument/2006/relationships/header" Target="header254.xml" /><Relationship Id="rId754" Type="http://schemas.openxmlformats.org/officeDocument/2006/relationships/footer" Target="footer253.xml" /><Relationship Id="rId755" Type="http://schemas.openxmlformats.org/officeDocument/2006/relationships/footer" Target="footer254.xml" /><Relationship Id="rId756" Type="http://schemas.openxmlformats.org/officeDocument/2006/relationships/header" Target="header255.xml" /><Relationship Id="rId757" Type="http://schemas.openxmlformats.org/officeDocument/2006/relationships/footer" Target="footer255.xml" /><Relationship Id="rId758" Type="http://schemas.openxmlformats.org/officeDocument/2006/relationships/hyperlink" Target="https://advance.lexis.com/api/document?collection=news&amp;id=urn:contentItem:5S1F-7921-DY0W-418W-00000-00&amp;context=1516831" TargetMode="External" /><Relationship Id="rId759" Type="http://schemas.openxmlformats.org/officeDocument/2006/relationships/header" Target="header256.xml" /><Relationship Id="rId76" Type="http://schemas.openxmlformats.org/officeDocument/2006/relationships/hyperlink" Target="https://advance.lexis.com/api/document?id=urn:contentItem:5W9R-TTG1-JDJN-630C-00000-00&amp;idtype=PID&amp;context=1516831" TargetMode="External" /><Relationship Id="rId760" Type="http://schemas.openxmlformats.org/officeDocument/2006/relationships/header" Target="header257.xml" /><Relationship Id="rId761" Type="http://schemas.openxmlformats.org/officeDocument/2006/relationships/footer" Target="footer256.xml" /><Relationship Id="rId762" Type="http://schemas.openxmlformats.org/officeDocument/2006/relationships/footer" Target="footer257.xml" /><Relationship Id="rId763" Type="http://schemas.openxmlformats.org/officeDocument/2006/relationships/header" Target="header258.xml" /><Relationship Id="rId764" Type="http://schemas.openxmlformats.org/officeDocument/2006/relationships/footer" Target="footer258.xml" /><Relationship Id="rId765" Type="http://schemas.openxmlformats.org/officeDocument/2006/relationships/hyperlink" Target="https://advance.lexis.com/api/document?collection=news&amp;id=urn:contentItem:5RDV-HTJ1-DYG2-R12G-00000-00&amp;context=1516831" TargetMode="External" /><Relationship Id="rId766" Type="http://schemas.openxmlformats.org/officeDocument/2006/relationships/hyperlink" Target="http://www.sciencedirect.com/science/journal/00220981/499" TargetMode="External" /><Relationship Id="rId767" Type="http://schemas.openxmlformats.org/officeDocument/2006/relationships/header" Target="header259.xml" /><Relationship Id="rId768" Type="http://schemas.openxmlformats.org/officeDocument/2006/relationships/header" Target="header260.xml" /><Relationship Id="rId769" Type="http://schemas.openxmlformats.org/officeDocument/2006/relationships/footer" Target="footer259.xml" /><Relationship Id="rId77" Type="http://schemas.openxmlformats.org/officeDocument/2006/relationships/hyperlink" Target="https://advance.lexis.com/api/document?id=urn:contentItem:64HH-R6D1-DYJJ-P28V-00000-00&amp;idtype=PID&amp;context=1516831" TargetMode="External" /><Relationship Id="rId770" Type="http://schemas.openxmlformats.org/officeDocument/2006/relationships/footer" Target="footer260.xml" /><Relationship Id="rId771" Type="http://schemas.openxmlformats.org/officeDocument/2006/relationships/header" Target="header261.xml" /><Relationship Id="rId772" Type="http://schemas.openxmlformats.org/officeDocument/2006/relationships/footer" Target="footer261.xml" /><Relationship Id="rId773" Type="http://schemas.openxmlformats.org/officeDocument/2006/relationships/hyperlink" Target="https://advance.lexis.com/api/document?collection=news&amp;id=urn:contentItem:64XB-3RJ1-JD2C-J26B-00000-00&amp;context=1516831" TargetMode="External" /><Relationship Id="rId774" Type="http://schemas.openxmlformats.org/officeDocument/2006/relationships/header" Target="header262.xml" /><Relationship Id="rId775" Type="http://schemas.openxmlformats.org/officeDocument/2006/relationships/header" Target="header263.xml" /><Relationship Id="rId776" Type="http://schemas.openxmlformats.org/officeDocument/2006/relationships/footer" Target="footer262.xml" /><Relationship Id="rId777" Type="http://schemas.openxmlformats.org/officeDocument/2006/relationships/footer" Target="footer263.xml" /><Relationship Id="rId778" Type="http://schemas.openxmlformats.org/officeDocument/2006/relationships/header" Target="header264.xml" /><Relationship Id="rId779" Type="http://schemas.openxmlformats.org/officeDocument/2006/relationships/footer" Target="footer264.xml" /><Relationship Id="rId78" Type="http://schemas.openxmlformats.org/officeDocument/2006/relationships/hyperlink" Target="https://advance.lexis.com/api/document?id=urn:contentItem:5SJC-8WD1-JBCN-448R-00000-00&amp;idtype=PID&amp;context=1516831" TargetMode="External" /><Relationship Id="rId780" Type="http://schemas.openxmlformats.org/officeDocument/2006/relationships/hyperlink" Target="https://advance.lexis.com/api/document?collection=news&amp;id=urn:contentItem:5RW0-7681-DYG2-R2TD-00000-00&amp;context=1516831" TargetMode="External" /><Relationship Id="rId781" Type="http://schemas.openxmlformats.org/officeDocument/2006/relationships/hyperlink" Target="https://www.sciencedirect.com/journal/journal-of-experimental-marine-biology-and-ecology/vol/501/suppl/C" TargetMode="External" /><Relationship Id="rId782" Type="http://schemas.openxmlformats.org/officeDocument/2006/relationships/header" Target="header265.xml" /><Relationship Id="rId783" Type="http://schemas.openxmlformats.org/officeDocument/2006/relationships/header" Target="header266.xml" /><Relationship Id="rId784" Type="http://schemas.openxmlformats.org/officeDocument/2006/relationships/footer" Target="footer265.xml" /><Relationship Id="rId785" Type="http://schemas.openxmlformats.org/officeDocument/2006/relationships/footer" Target="footer266.xml" /><Relationship Id="rId786" Type="http://schemas.openxmlformats.org/officeDocument/2006/relationships/header" Target="header267.xml" /><Relationship Id="rId787" Type="http://schemas.openxmlformats.org/officeDocument/2006/relationships/footer" Target="footer267.xml" /><Relationship Id="rId788" Type="http://schemas.openxmlformats.org/officeDocument/2006/relationships/hyperlink" Target="https://advance.lexis.com/api/document?collection=news&amp;id=urn:contentItem:63JW-KWD1-DXMP-K19X-00000-00&amp;context=1516831" TargetMode="External" /><Relationship Id="rId789" Type="http://schemas.openxmlformats.org/officeDocument/2006/relationships/header" Target="header268.xml" /><Relationship Id="rId79" Type="http://schemas.openxmlformats.org/officeDocument/2006/relationships/hyperlink" Target="https://advance.lexis.com/api/document?id=urn:contentItem:6428-SMT1-F00C-63FN-00000-00&amp;idtype=PID&amp;context=1516831" TargetMode="External" /><Relationship Id="rId790" Type="http://schemas.openxmlformats.org/officeDocument/2006/relationships/header" Target="header269.xml" /><Relationship Id="rId791" Type="http://schemas.openxmlformats.org/officeDocument/2006/relationships/footer" Target="footer268.xml" /><Relationship Id="rId792" Type="http://schemas.openxmlformats.org/officeDocument/2006/relationships/footer" Target="footer269.xml" /><Relationship Id="rId793" Type="http://schemas.openxmlformats.org/officeDocument/2006/relationships/header" Target="header270.xml" /><Relationship Id="rId794" Type="http://schemas.openxmlformats.org/officeDocument/2006/relationships/footer" Target="footer270.xml" /><Relationship Id="rId795" Type="http://schemas.openxmlformats.org/officeDocument/2006/relationships/hyperlink" Target="https://advance.lexis.com/api/document?collection=news&amp;id=urn:contentItem:63H4-WMJ1-F04Y-T42D-00000-00&amp;context=1516831" TargetMode="External" /><Relationship Id="rId796" Type="http://schemas.openxmlformats.org/officeDocument/2006/relationships/hyperlink" Target="https://menafn.com/updates/pr/2021-08/14/TC_2e607image_story.jpg" TargetMode="External" /><Relationship Id="rId797" Type="http://schemas.openxmlformats.org/officeDocument/2006/relationships/hyperlink" Target="https://menafn.com/1102620779/Corey-J-A-Bradshaw" TargetMode="External" /><Relationship Id="rId798" Type="http://schemas.openxmlformats.org/officeDocument/2006/relationships/header" Target="header271.xml" /><Relationship Id="rId799" Type="http://schemas.openxmlformats.org/officeDocument/2006/relationships/header" Target="header272.xml" /><Relationship Id="rId8" Type="http://schemas.openxmlformats.org/officeDocument/2006/relationships/hyperlink" Target="https://advance.lexis.com/api/document?id=urn:contentItem:5XRN-PP21-JC11-10FN-00000-00&amp;idtype=PID&amp;context=1516831" TargetMode="External" /><Relationship Id="rId80" Type="http://schemas.openxmlformats.org/officeDocument/2006/relationships/hyperlink" Target="https://advance.lexis.com/api/document?id=urn:contentItem:5SJC-8WD1-JBCN-43K8-00000-00&amp;idtype=PID&amp;context=1516831" TargetMode="External" /><Relationship Id="rId800" Type="http://schemas.openxmlformats.org/officeDocument/2006/relationships/footer" Target="footer271.xml" /><Relationship Id="rId801" Type="http://schemas.openxmlformats.org/officeDocument/2006/relationships/footer" Target="footer272.xml" /><Relationship Id="rId802" Type="http://schemas.openxmlformats.org/officeDocument/2006/relationships/header" Target="header273.xml" /><Relationship Id="rId803" Type="http://schemas.openxmlformats.org/officeDocument/2006/relationships/footer" Target="footer273.xml" /><Relationship Id="rId804" Type="http://schemas.openxmlformats.org/officeDocument/2006/relationships/hyperlink" Target="https://advance.lexis.com/api/document?collection=news&amp;id=urn:contentItem:64PF-72K1-DYG2-R04V-00000-00&amp;context=1516831" TargetMode="External" /><Relationship Id="rId805" Type="http://schemas.openxmlformats.org/officeDocument/2006/relationships/hyperlink" Target="https://www.int-res.com/abstracts/meps/v683/p97-107/" TargetMode="External" /><Relationship Id="rId806" Type="http://schemas.openxmlformats.org/officeDocument/2006/relationships/header" Target="header274.xml" /><Relationship Id="rId807" Type="http://schemas.openxmlformats.org/officeDocument/2006/relationships/header" Target="header275.xml" /><Relationship Id="rId808" Type="http://schemas.openxmlformats.org/officeDocument/2006/relationships/footer" Target="footer274.xml" /><Relationship Id="rId809" Type="http://schemas.openxmlformats.org/officeDocument/2006/relationships/footer" Target="footer275.xml" /><Relationship Id="rId81" Type="http://schemas.openxmlformats.org/officeDocument/2006/relationships/hyperlink" Target="https://advance.lexis.com/api/document?id=urn:contentItem:5SJC-8WD1-JBCN-44B9-00000-00&amp;idtype=PID&amp;context=1516831" TargetMode="External" /><Relationship Id="rId810" Type="http://schemas.openxmlformats.org/officeDocument/2006/relationships/header" Target="header276.xml" /><Relationship Id="rId811" Type="http://schemas.openxmlformats.org/officeDocument/2006/relationships/footer" Target="footer276.xml" /><Relationship Id="rId812" Type="http://schemas.openxmlformats.org/officeDocument/2006/relationships/hyperlink" Target="https://advance.lexis.com/api/document?collection=news&amp;id=urn:contentItem:64R6-NMD1-JCSC-J4S6-00000-00&amp;context=1516831" TargetMode="External" /><Relationship Id="rId813" Type="http://schemas.openxmlformats.org/officeDocument/2006/relationships/hyperlink" Target="http://ct.moreover.com/?a=46971004670&amp;p=2a4&amp;v=1&amp;x=dpCFlkr1E0N-pkwqNzxkTA" TargetMode="External" /><Relationship Id="rId814" Type="http://schemas.openxmlformats.org/officeDocument/2006/relationships/header" Target="header277.xml" /><Relationship Id="rId815" Type="http://schemas.openxmlformats.org/officeDocument/2006/relationships/header" Target="header278.xml" /><Relationship Id="rId816" Type="http://schemas.openxmlformats.org/officeDocument/2006/relationships/footer" Target="footer277.xml" /><Relationship Id="rId817" Type="http://schemas.openxmlformats.org/officeDocument/2006/relationships/footer" Target="footer278.xml" /><Relationship Id="rId818" Type="http://schemas.openxmlformats.org/officeDocument/2006/relationships/header" Target="header279.xml" /><Relationship Id="rId819" Type="http://schemas.openxmlformats.org/officeDocument/2006/relationships/footer" Target="footer279.xml" /><Relationship Id="rId82" Type="http://schemas.openxmlformats.org/officeDocument/2006/relationships/hyperlink" Target="https://advance.lexis.com/api/document?id=urn:contentItem:5SJC-8WD1-JBCN-4486-00000-00&amp;idtype=PID&amp;context=1516831" TargetMode="External" /><Relationship Id="rId820" Type="http://schemas.openxmlformats.org/officeDocument/2006/relationships/hyperlink" Target="https://advance.lexis.com/api/document?collection=news&amp;id=urn:contentItem:5RS0-BBK1-JBHT-D052-00000-00&amp;context=1516831" TargetMode="External" /><Relationship Id="rId821" Type="http://schemas.openxmlformats.org/officeDocument/2006/relationships/header" Target="header280.xml" /><Relationship Id="rId822" Type="http://schemas.openxmlformats.org/officeDocument/2006/relationships/header" Target="header281.xml" /><Relationship Id="rId823" Type="http://schemas.openxmlformats.org/officeDocument/2006/relationships/footer" Target="footer280.xml" /><Relationship Id="rId824" Type="http://schemas.openxmlformats.org/officeDocument/2006/relationships/footer" Target="footer281.xml" /><Relationship Id="rId825" Type="http://schemas.openxmlformats.org/officeDocument/2006/relationships/header" Target="header282.xml" /><Relationship Id="rId826" Type="http://schemas.openxmlformats.org/officeDocument/2006/relationships/footer" Target="footer282.xml" /><Relationship Id="rId827" Type="http://schemas.openxmlformats.org/officeDocument/2006/relationships/hyperlink" Target="https://advance.lexis.com/api/document?collection=news&amp;id=urn:contentItem:6465-B471-JB5M-W1J0-00000-00&amp;context=1516831" TargetMode="External" /><Relationship Id="rId828" Type="http://schemas.openxmlformats.org/officeDocument/2006/relationships/hyperlink" Target="http://www.afcd.gov.hk/english/conservation/con_mar/con_mar_edu/photo_com_2021.html" TargetMode="External" /><Relationship Id="rId829" Type="http://schemas.openxmlformats.org/officeDocument/2006/relationships/hyperlink" Target="http://www.golocal360.co/HKUPVC2021/index.htm" TargetMode="External" /><Relationship Id="rId83" Type="http://schemas.openxmlformats.org/officeDocument/2006/relationships/hyperlink" Target="https://advance.lexis.com/api/document?id=urn:contentItem:5SJT-6GT1-JBCN-44PW-00000-00&amp;idtype=PID&amp;context=1516831" TargetMode="External" /><Relationship Id="rId830" Type="http://schemas.openxmlformats.org/officeDocument/2006/relationships/header" Target="header283.xml" /><Relationship Id="rId831" Type="http://schemas.openxmlformats.org/officeDocument/2006/relationships/header" Target="header284.xml" /><Relationship Id="rId832" Type="http://schemas.openxmlformats.org/officeDocument/2006/relationships/footer" Target="footer283.xml" /><Relationship Id="rId833" Type="http://schemas.openxmlformats.org/officeDocument/2006/relationships/footer" Target="footer284.xml" /><Relationship Id="rId834" Type="http://schemas.openxmlformats.org/officeDocument/2006/relationships/header" Target="header285.xml" /><Relationship Id="rId835" Type="http://schemas.openxmlformats.org/officeDocument/2006/relationships/footer" Target="footer285.xml" /><Relationship Id="rId836" Type="http://schemas.openxmlformats.org/officeDocument/2006/relationships/hyperlink" Target="https://advance.lexis.com/api/document?collection=news&amp;id=urn:contentItem:5SW4-VS01-DXMP-K3JG-00000-00&amp;context=1516831" TargetMode="External" /><Relationship Id="rId837" Type="http://schemas.openxmlformats.org/officeDocument/2006/relationships/hyperlink" Target="http://www.hongkongairport.com/en/media-centre/press-release/2018/pr_1303" TargetMode="External" /><Relationship Id="rId838" Type="http://schemas.openxmlformats.org/officeDocument/2006/relationships/header" Target="header286.xml" /><Relationship Id="rId839" Type="http://schemas.openxmlformats.org/officeDocument/2006/relationships/header" Target="header287.xml" /><Relationship Id="rId84" Type="http://schemas.openxmlformats.org/officeDocument/2006/relationships/hyperlink" Target="https://advance.lexis.com/api/document?id=urn:contentItem:5SJC-8WD1-JBCN-42B0-00000-00&amp;idtype=PID&amp;context=1516831" TargetMode="External" /><Relationship Id="rId840" Type="http://schemas.openxmlformats.org/officeDocument/2006/relationships/footer" Target="footer286.xml" /><Relationship Id="rId841" Type="http://schemas.openxmlformats.org/officeDocument/2006/relationships/footer" Target="footer287.xml" /><Relationship Id="rId842" Type="http://schemas.openxmlformats.org/officeDocument/2006/relationships/header" Target="header288.xml" /><Relationship Id="rId843" Type="http://schemas.openxmlformats.org/officeDocument/2006/relationships/footer" Target="footer288.xml" /><Relationship Id="rId844" Type="http://schemas.openxmlformats.org/officeDocument/2006/relationships/hyperlink" Target="https://advance.lexis.com/api/document?collection=news&amp;id=urn:contentItem:639T-DJK1-F0YC-N4TG-00000-00&amp;context=1516831" TargetMode="External" /><Relationship Id="rId845" Type="http://schemas.openxmlformats.org/officeDocument/2006/relationships/hyperlink" Target="mailto:tiffany.seah@dfat.gov.au" TargetMode="External" /><Relationship Id="rId846" Type="http://schemas.openxmlformats.org/officeDocument/2006/relationships/header" Target="header289.xml" /><Relationship Id="rId847" Type="http://schemas.openxmlformats.org/officeDocument/2006/relationships/header" Target="header290.xml" /><Relationship Id="rId848" Type="http://schemas.openxmlformats.org/officeDocument/2006/relationships/footer" Target="footer289.xml" /><Relationship Id="rId849" Type="http://schemas.openxmlformats.org/officeDocument/2006/relationships/footer" Target="footer290.xml" /><Relationship Id="rId85" Type="http://schemas.openxmlformats.org/officeDocument/2006/relationships/hyperlink" Target="https://advance.lexis.com/api/document?id=urn:contentItem:5SJC-8WT1-JBCN-43JX-00000-00&amp;idtype=PID&amp;context=1516831" TargetMode="External" /><Relationship Id="rId850" Type="http://schemas.openxmlformats.org/officeDocument/2006/relationships/header" Target="header291.xml" /><Relationship Id="rId851" Type="http://schemas.openxmlformats.org/officeDocument/2006/relationships/footer" Target="footer291.xml" /><Relationship Id="rId852" Type="http://schemas.openxmlformats.org/officeDocument/2006/relationships/hyperlink" Target="https://advance.lexis.com/api/document?collection=news&amp;id=urn:contentItem:5TG5-B6M1-F0YC-N4N6-00000-00&amp;context=1516831" TargetMode="External" /><Relationship Id="rId853" Type="http://schemas.openxmlformats.org/officeDocument/2006/relationships/header" Target="header292.xml" /><Relationship Id="rId854" Type="http://schemas.openxmlformats.org/officeDocument/2006/relationships/header" Target="header293.xml" /><Relationship Id="rId855" Type="http://schemas.openxmlformats.org/officeDocument/2006/relationships/footer" Target="footer292.xml" /><Relationship Id="rId856" Type="http://schemas.openxmlformats.org/officeDocument/2006/relationships/footer" Target="footer293.xml" /><Relationship Id="rId857" Type="http://schemas.openxmlformats.org/officeDocument/2006/relationships/header" Target="header294.xml" /><Relationship Id="rId858" Type="http://schemas.openxmlformats.org/officeDocument/2006/relationships/footer" Target="footer294.xml" /><Relationship Id="rId859" Type="http://schemas.openxmlformats.org/officeDocument/2006/relationships/hyperlink" Target="https://advance.lexis.com/api/document?collection=news&amp;id=urn:contentItem:5PX3-KK11-DY0W-432W-00000-00&amp;context=1516831" TargetMode="External" /><Relationship Id="rId86" Type="http://schemas.openxmlformats.org/officeDocument/2006/relationships/hyperlink" Target="https://advance.lexis.com/api/document?id=urn:contentItem:5SJC-8WD1-JBCN-43JG-00000-00&amp;idtype=PID&amp;context=1516831" TargetMode="External" /><Relationship Id="rId860" Type="http://schemas.openxmlformats.org/officeDocument/2006/relationships/header" Target="header295.xml" /><Relationship Id="rId861" Type="http://schemas.openxmlformats.org/officeDocument/2006/relationships/header" Target="header296.xml" /><Relationship Id="rId862" Type="http://schemas.openxmlformats.org/officeDocument/2006/relationships/footer" Target="footer295.xml" /><Relationship Id="rId863" Type="http://schemas.openxmlformats.org/officeDocument/2006/relationships/footer" Target="footer296.xml" /><Relationship Id="rId864" Type="http://schemas.openxmlformats.org/officeDocument/2006/relationships/header" Target="header297.xml" /><Relationship Id="rId865" Type="http://schemas.openxmlformats.org/officeDocument/2006/relationships/footer" Target="footer297.xml" /><Relationship Id="rId866" Type="http://schemas.openxmlformats.org/officeDocument/2006/relationships/hyperlink" Target="https://advance.lexis.com/api/document?collection=news&amp;id=urn:contentItem:5NCW-6S21-DYG2-R3F2-00000-00&amp;context=1516831" TargetMode="External" /><Relationship Id="rId867" Type="http://schemas.openxmlformats.org/officeDocument/2006/relationships/hyperlink" Target="http://www.sciencedirect.com/science/journal/00220981/491" TargetMode="External" /><Relationship Id="rId868" Type="http://schemas.openxmlformats.org/officeDocument/2006/relationships/header" Target="header298.xml" /><Relationship Id="rId869" Type="http://schemas.openxmlformats.org/officeDocument/2006/relationships/header" Target="header299.xml" /><Relationship Id="rId87" Type="http://schemas.openxmlformats.org/officeDocument/2006/relationships/hyperlink" Target="https://advance.lexis.com/api/document?id=urn:contentItem:5RPG-HR71-DY0W-41T0-00000-00&amp;idtype=PID&amp;context=1516831" TargetMode="External" /><Relationship Id="rId870" Type="http://schemas.openxmlformats.org/officeDocument/2006/relationships/footer" Target="footer298.xml" /><Relationship Id="rId871" Type="http://schemas.openxmlformats.org/officeDocument/2006/relationships/footer" Target="footer299.xml" /><Relationship Id="rId872" Type="http://schemas.openxmlformats.org/officeDocument/2006/relationships/header" Target="header300.xml" /><Relationship Id="rId873" Type="http://schemas.openxmlformats.org/officeDocument/2006/relationships/footer" Target="footer300.xml" /><Relationship Id="rId874" Type="http://schemas.openxmlformats.org/officeDocument/2006/relationships/hyperlink" Target="https://advance.lexis.com/api/document?collection=news&amp;id=urn:contentItem:5TFP-MDX1-JCBF-S2YF-00000-00&amp;context=1516831" TargetMode="External" /><Relationship Id="rId875" Type="http://schemas.openxmlformats.org/officeDocument/2006/relationships/header" Target="header301.xml" /><Relationship Id="rId876" Type="http://schemas.openxmlformats.org/officeDocument/2006/relationships/header" Target="header302.xml" /><Relationship Id="rId877" Type="http://schemas.openxmlformats.org/officeDocument/2006/relationships/footer" Target="footer301.xml" /><Relationship Id="rId878" Type="http://schemas.openxmlformats.org/officeDocument/2006/relationships/footer" Target="footer302.xml" /><Relationship Id="rId879" Type="http://schemas.openxmlformats.org/officeDocument/2006/relationships/header" Target="header303.xml" /><Relationship Id="rId88" Type="http://schemas.openxmlformats.org/officeDocument/2006/relationships/hyperlink" Target="https://advance.lexis.com/api/document?id=urn:contentItem:5S1F-7921-DY0W-418W-00000-00&amp;idtype=PID&amp;context=1516831" TargetMode="External" /><Relationship Id="rId880" Type="http://schemas.openxmlformats.org/officeDocument/2006/relationships/footer" Target="footer303.xml" /><Relationship Id="rId881" Type="http://schemas.openxmlformats.org/officeDocument/2006/relationships/hyperlink" Target="https://advance.lexis.com/api/document?collection=news&amp;id=urn:contentItem:5W9H-P3M1-DY91-H06G-00000-00&amp;context=1516831" TargetMode="External" /><Relationship Id="rId882" Type="http://schemas.openxmlformats.org/officeDocument/2006/relationships/theme" Target="theme/theme1.xml" /><Relationship Id="rId883" Type="http://schemas.openxmlformats.org/officeDocument/2006/relationships/numbering" Target="numbering.xml" /><Relationship Id="rId884" Type="http://schemas.openxmlformats.org/officeDocument/2006/relationships/styles" Target="styles.xml" /><Relationship Id="rId89" Type="http://schemas.openxmlformats.org/officeDocument/2006/relationships/hyperlink" Target="https://advance.lexis.com/api/document?id=urn:contentItem:5RDV-HTJ1-DYG2-R12G-00000-00&amp;idtype=PID&amp;context=1516831" TargetMode="External" /><Relationship Id="rId9" Type="http://schemas.openxmlformats.org/officeDocument/2006/relationships/hyperlink" Target="https://advance.lexis.com/api/document?id=urn:contentItem:5XG6-R6C1-DYG2-R3Y6-00000-00&amp;idtype=PID&amp;context=1516831" TargetMode="External" /><Relationship Id="rId90" Type="http://schemas.openxmlformats.org/officeDocument/2006/relationships/hyperlink" Target="https://advance.lexis.com/api/document?id=urn:contentItem:64XB-3RJ1-JD2C-J26B-00000-00&amp;idtype=PID&amp;context=1516831" TargetMode="External" /><Relationship Id="rId91" Type="http://schemas.openxmlformats.org/officeDocument/2006/relationships/hyperlink" Target="https://advance.lexis.com/api/document?id=urn:contentItem:5RW0-7681-DYG2-R2TD-00000-00&amp;idtype=PID&amp;context=1516831" TargetMode="External" /><Relationship Id="rId92" Type="http://schemas.openxmlformats.org/officeDocument/2006/relationships/hyperlink" Target="https://advance.lexis.com/api/document?id=urn:contentItem:63JW-KWD1-DXMP-K19X-00000-00&amp;idtype=PID&amp;context=1516831" TargetMode="External" /><Relationship Id="rId93" Type="http://schemas.openxmlformats.org/officeDocument/2006/relationships/hyperlink" Target="https://advance.lexis.com/api/document?id=urn:contentItem:63H4-WMJ1-F04Y-T42D-00000-00&amp;idtype=PID&amp;context=1516831" TargetMode="External" /><Relationship Id="rId94" Type="http://schemas.openxmlformats.org/officeDocument/2006/relationships/hyperlink" Target="https://advance.lexis.com/api/document?id=urn:contentItem:64PF-72K1-DYG2-R04V-00000-00&amp;idtype=PID&amp;context=1516831" TargetMode="External" /><Relationship Id="rId95" Type="http://schemas.openxmlformats.org/officeDocument/2006/relationships/hyperlink" Target="https://advance.lexis.com/api/document?id=urn:contentItem:64R6-NMD1-JCSC-J4S6-00000-00&amp;idtype=PID&amp;context=1516831" TargetMode="External" /><Relationship Id="rId96" Type="http://schemas.openxmlformats.org/officeDocument/2006/relationships/hyperlink" Target="https://advance.lexis.com/api/document?id=urn:contentItem:5RS0-BBK1-JBHT-D052-00000-00&amp;idtype=PID&amp;context=1516831" TargetMode="External" /><Relationship Id="rId97" Type="http://schemas.openxmlformats.org/officeDocument/2006/relationships/hyperlink" Target="https://advance.lexis.com/api/document?id=urn:contentItem:6465-B471-JB5M-W1J0-00000-00&amp;idtype=PID&amp;context=1516831" TargetMode="External" /><Relationship Id="rId98" Type="http://schemas.openxmlformats.org/officeDocument/2006/relationships/hyperlink" Target="https://advance.lexis.com/api/document?id=urn:contentItem:5SW4-VS01-DXMP-K3JG-00000-00&amp;idtype=PID&amp;context=1516831" TargetMode="External" /><Relationship Id="rId99" Type="http://schemas.openxmlformats.org/officeDocument/2006/relationships/hyperlink" Target="https://advance.lexis.com/api/document?id=urn:contentItem:639T-DJK1-F0YC-N4TG-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China Focus: Marine ranching restores ecology on desertified seabeds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169216457</vt:lpwstr>
  </property>
  <property fmtid="{D5CDD505-2E9C-101B-9397-08002B2CF9AE}" pid="3" name="LADocCount">
    <vt:i4>101</vt:i4>
  </property>
  <property fmtid="{D5CDD505-2E9C-101B-9397-08002B2CF9AE}" pid="4" name="UserPermID">
    <vt:lpwstr>urn:user:PA184731119</vt:lpwstr>
  </property>
</Properties>
</file>