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00.xml" ContentType="application/vnd.openxmlformats-officedocument.wordprocessingml.footer+xml"/>
  <Override PartName="/word/footer101.xml" ContentType="application/vnd.openxmlformats-officedocument.wordprocessingml.footer+xml"/>
  <Override PartName="/word/footer102.xml" ContentType="application/vnd.openxmlformats-officedocument.wordprocessingml.footer+xml"/>
  <Override PartName="/word/footer103.xml" ContentType="application/vnd.openxmlformats-officedocument.wordprocessingml.footer+xml"/>
  <Override PartName="/word/footer104.xml" ContentType="application/vnd.openxmlformats-officedocument.wordprocessingml.footer+xml"/>
  <Override PartName="/word/footer105.xml" ContentType="application/vnd.openxmlformats-officedocument.wordprocessingml.footer+xml"/>
  <Override PartName="/word/footer106.xml" ContentType="application/vnd.openxmlformats-officedocument.wordprocessingml.footer+xml"/>
  <Override PartName="/word/footer107.xml" ContentType="application/vnd.openxmlformats-officedocument.wordprocessingml.footer+xml"/>
  <Override PartName="/word/footer108.xml" ContentType="application/vnd.openxmlformats-officedocument.wordprocessingml.footer+xml"/>
  <Override PartName="/word/footer109.xml" ContentType="application/vnd.openxmlformats-officedocument.wordprocessingml.footer+xml"/>
  <Override PartName="/word/footer11.xml" ContentType="application/vnd.openxmlformats-officedocument.wordprocessingml.footer+xml"/>
  <Override PartName="/word/footer110.xml" ContentType="application/vnd.openxmlformats-officedocument.wordprocessingml.footer+xml"/>
  <Override PartName="/word/footer111.xml" ContentType="application/vnd.openxmlformats-officedocument.wordprocessingml.footer+xml"/>
  <Override PartName="/word/footer112.xml" ContentType="application/vnd.openxmlformats-officedocument.wordprocessingml.footer+xml"/>
  <Override PartName="/word/footer113.xml" ContentType="application/vnd.openxmlformats-officedocument.wordprocessingml.footer+xml"/>
  <Override PartName="/word/footer114.xml" ContentType="application/vnd.openxmlformats-officedocument.wordprocessingml.footer+xml"/>
  <Override PartName="/word/footer115.xml" ContentType="application/vnd.openxmlformats-officedocument.wordprocessingml.footer+xml"/>
  <Override PartName="/word/footer116.xml" ContentType="application/vnd.openxmlformats-officedocument.wordprocessingml.footer+xml"/>
  <Override PartName="/word/footer117.xml" ContentType="application/vnd.openxmlformats-officedocument.wordprocessingml.footer+xml"/>
  <Override PartName="/word/footer118.xml" ContentType="application/vnd.openxmlformats-officedocument.wordprocessingml.footer+xml"/>
  <Override PartName="/word/footer119.xml" ContentType="application/vnd.openxmlformats-officedocument.wordprocessingml.footer+xml"/>
  <Override PartName="/word/footer12.xml" ContentType="application/vnd.openxmlformats-officedocument.wordprocessingml.footer+xml"/>
  <Override PartName="/word/footer120.xml" ContentType="application/vnd.openxmlformats-officedocument.wordprocessingml.footer+xml"/>
  <Override PartName="/word/footer121.xml" ContentType="application/vnd.openxmlformats-officedocument.wordprocessingml.footer+xml"/>
  <Override PartName="/word/footer122.xml" ContentType="application/vnd.openxmlformats-officedocument.wordprocessingml.footer+xml"/>
  <Override PartName="/word/footer123.xml" ContentType="application/vnd.openxmlformats-officedocument.wordprocessingml.footer+xml"/>
  <Override PartName="/word/footer124.xml" ContentType="application/vnd.openxmlformats-officedocument.wordprocessingml.footer+xml"/>
  <Override PartName="/word/footer125.xml" ContentType="application/vnd.openxmlformats-officedocument.wordprocessingml.footer+xml"/>
  <Override PartName="/word/footer126.xml" ContentType="application/vnd.openxmlformats-officedocument.wordprocessingml.footer+xml"/>
  <Override PartName="/word/footer127.xml" ContentType="application/vnd.openxmlformats-officedocument.wordprocessingml.footer+xml"/>
  <Override PartName="/word/footer128.xml" ContentType="application/vnd.openxmlformats-officedocument.wordprocessingml.footer+xml"/>
  <Override PartName="/word/footer129.xml" ContentType="application/vnd.openxmlformats-officedocument.wordprocessingml.footer+xml"/>
  <Override PartName="/word/footer13.xml" ContentType="application/vnd.openxmlformats-officedocument.wordprocessingml.footer+xml"/>
  <Override PartName="/word/footer130.xml" ContentType="application/vnd.openxmlformats-officedocument.wordprocessingml.footer+xml"/>
  <Override PartName="/word/footer131.xml" ContentType="application/vnd.openxmlformats-officedocument.wordprocessingml.footer+xml"/>
  <Override PartName="/word/footer132.xml" ContentType="application/vnd.openxmlformats-officedocument.wordprocessingml.footer+xml"/>
  <Override PartName="/word/footer133.xml" ContentType="application/vnd.openxmlformats-officedocument.wordprocessingml.footer+xml"/>
  <Override PartName="/word/footer134.xml" ContentType="application/vnd.openxmlformats-officedocument.wordprocessingml.footer+xml"/>
  <Override PartName="/word/footer135.xml" ContentType="application/vnd.openxmlformats-officedocument.wordprocessingml.footer+xml"/>
  <Override PartName="/word/footer136.xml" ContentType="application/vnd.openxmlformats-officedocument.wordprocessingml.footer+xml"/>
  <Override PartName="/word/footer137.xml" ContentType="application/vnd.openxmlformats-officedocument.wordprocessingml.footer+xml"/>
  <Override PartName="/word/footer138.xml" ContentType="application/vnd.openxmlformats-officedocument.wordprocessingml.footer+xml"/>
  <Override PartName="/word/footer139.xml" ContentType="application/vnd.openxmlformats-officedocument.wordprocessingml.footer+xml"/>
  <Override PartName="/word/footer14.xml" ContentType="application/vnd.openxmlformats-officedocument.wordprocessingml.footer+xml"/>
  <Override PartName="/word/footer140.xml" ContentType="application/vnd.openxmlformats-officedocument.wordprocessingml.footer+xml"/>
  <Override PartName="/word/footer141.xml" ContentType="application/vnd.openxmlformats-officedocument.wordprocessingml.footer+xml"/>
  <Override PartName="/word/footer142.xml" ContentType="application/vnd.openxmlformats-officedocument.wordprocessingml.footer+xml"/>
  <Override PartName="/word/footer143.xml" ContentType="application/vnd.openxmlformats-officedocument.wordprocessingml.footer+xml"/>
  <Override PartName="/word/footer144.xml" ContentType="application/vnd.openxmlformats-officedocument.wordprocessingml.footer+xml"/>
  <Override PartName="/word/footer145.xml" ContentType="application/vnd.openxmlformats-officedocument.wordprocessingml.footer+xml"/>
  <Override PartName="/word/footer146.xml" ContentType="application/vnd.openxmlformats-officedocument.wordprocessingml.footer+xml"/>
  <Override PartName="/word/footer147.xml" ContentType="application/vnd.openxmlformats-officedocument.wordprocessingml.footer+xml"/>
  <Override PartName="/word/footer148.xml" ContentType="application/vnd.openxmlformats-officedocument.wordprocessingml.footer+xml"/>
  <Override PartName="/word/footer149.xml" ContentType="application/vnd.openxmlformats-officedocument.wordprocessingml.footer+xml"/>
  <Override PartName="/word/footer15.xml" ContentType="application/vnd.openxmlformats-officedocument.wordprocessingml.footer+xml"/>
  <Override PartName="/word/footer150.xml" ContentType="application/vnd.openxmlformats-officedocument.wordprocessingml.footer+xml"/>
  <Override PartName="/word/footer151.xml" ContentType="application/vnd.openxmlformats-officedocument.wordprocessingml.footer+xml"/>
  <Override PartName="/word/footer152.xml" ContentType="application/vnd.openxmlformats-officedocument.wordprocessingml.footer+xml"/>
  <Override PartName="/word/footer153.xml" ContentType="application/vnd.openxmlformats-officedocument.wordprocessingml.footer+xml"/>
  <Override PartName="/word/footer154.xml" ContentType="application/vnd.openxmlformats-officedocument.wordprocessingml.footer+xml"/>
  <Override PartName="/word/footer155.xml" ContentType="application/vnd.openxmlformats-officedocument.wordprocessingml.footer+xml"/>
  <Override PartName="/word/footer156.xml" ContentType="application/vnd.openxmlformats-officedocument.wordprocessingml.footer+xml"/>
  <Override PartName="/word/footer157.xml" ContentType="application/vnd.openxmlformats-officedocument.wordprocessingml.footer+xml"/>
  <Override PartName="/word/footer158.xml" ContentType="application/vnd.openxmlformats-officedocument.wordprocessingml.footer+xml"/>
  <Override PartName="/word/footer159.xml" ContentType="application/vnd.openxmlformats-officedocument.wordprocessingml.footer+xml"/>
  <Override PartName="/word/footer16.xml" ContentType="application/vnd.openxmlformats-officedocument.wordprocessingml.footer+xml"/>
  <Override PartName="/word/footer160.xml" ContentType="application/vnd.openxmlformats-officedocument.wordprocessingml.footer+xml"/>
  <Override PartName="/word/footer161.xml" ContentType="application/vnd.openxmlformats-officedocument.wordprocessingml.footer+xml"/>
  <Override PartName="/word/footer162.xml" ContentType="application/vnd.openxmlformats-officedocument.wordprocessingml.footer+xml"/>
  <Override PartName="/word/footer163.xml" ContentType="application/vnd.openxmlformats-officedocument.wordprocessingml.footer+xml"/>
  <Override PartName="/word/footer164.xml" ContentType="application/vnd.openxmlformats-officedocument.wordprocessingml.footer+xml"/>
  <Override PartName="/word/footer165.xml" ContentType="application/vnd.openxmlformats-officedocument.wordprocessingml.footer+xml"/>
  <Override PartName="/word/footer166.xml" ContentType="application/vnd.openxmlformats-officedocument.wordprocessingml.footer+xml"/>
  <Override PartName="/word/footer167.xml" ContentType="application/vnd.openxmlformats-officedocument.wordprocessingml.footer+xml"/>
  <Override PartName="/word/footer168.xml" ContentType="application/vnd.openxmlformats-officedocument.wordprocessingml.footer+xml"/>
  <Override PartName="/word/footer169.xml" ContentType="application/vnd.openxmlformats-officedocument.wordprocessingml.footer+xml"/>
  <Override PartName="/word/footer17.xml" ContentType="application/vnd.openxmlformats-officedocument.wordprocessingml.footer+xml"/>
  <Override PartName="/word/footer170.xml" ContentType="application/vnd.openxmlformats-officedocument.wordprocessingml.footer+xml"/>
  <Override PartName="/word/footer171.xml" ContentType="application/vnd.openxmlformats-officedocument.wordprocessingml.footer+xml"/>
  <Override PartName="/word/footer172.xml" ContentType="application/vnd.openxmlformats-officedocument.wordprocessingml.footer+xml"/>
  <Override PartName="/word/footer173.xml" ContentType="application/vnd.openxmlformats-officedocument.wordprocessingml.footer+xml"/>
  <Override PartName="/word/footer174.xml" ContentType="application/vnd.openxmlformats-officedocument.wordprocessingml.footer+xml"/>
  <Override PartName="/word/footer175.xml" ContentType="application/vnd.openxmlformats-officedocument.wordprocessingml.footer+xml"/>
  <Override PartName="/word/footer176.xml" ContentType="application/vnd.openxmlformats-officedocument.wordprocessingml.footer+xml"/>
  <Override PartName="/word/footer177.xml" ContentType="application/vnd.openxmlformats-officedocument.wordprocessingml.footer+xml"/>
  <Override PartName="/word/footer178.xml" ContentType="application/vnd.openxmlformats-officedocument.wordprocessingml.footer+xml"/>
  <Override PartName="/word/footer179.xml" ContentType="application/vnd.openxmlformats-officedocument.wordprocessingml.footer+xml"/>
  <Override PartName="/word/footer18.xml" ContentType="application/vnd.openxmlformats-officedocument.wordprocessingml.footer+xml"/>
  <Override PartName="/word/footer180.xml" ContentType="application/vnd.openxmlformats-officedocument.wordprocessingml.footer+xml"/>
  <Override PartName="/word/footer181.xml" ContentType="application/vnd.openxmlformats-officedocument.wordprocessingml.footer+xml"/>
  <Override PartName="/word/footer182.xml" ContentType="application/vnd.openxmlformats-officedocument.wordprocessingml.footer+xml"/>
  <Override PartName="/word/footer183.xml" ContentType="application/vnd.openxmlformats-officedocument.wordprocessingml.footer+xml"/>
  <Override PartName="/word/footer184.xml" ContentType="application/vnd.openxmlformats-officedocument.wordprocessingml.footer+xml"/>
  <Override PartName="/word/footer185.xml" ContentType="application/vnd.openxmlformats-officedocument.wordprocessingml.footer+xml"/>
  <Override PartName="/word/footer186.xml" ContentType="application/vnd.openxmlformats-officedocument.wordprocessingml.footer+xml"/>
  <Override PartName="/word/footer187.xml" ContentType="application/vnd.openxmlformats-officedocument.wordprocessingml.footer+xml"/>
  <Override PartName="/word/footer188.xml" ContentType="application/vnd.openxmlformats-officedocument.wordprocessingml.footer+xml"/>
  <Override PartName="/word/footer189.xml" ContentType="application/vnd.openxmlformats-officedocument.wordprocessingml.footer+xml"/>
  <Override PartName="/word/footer19.xml" ContentType="application/vnd.openxmlformats-officedocument.wordprocessingml.footer+xml"/>
  <Override PartName="/word/footer190.xml" ContentType="application/vnd.openxmlformats-officedocument.wordprocessingml.footer+xml"/>
  <Override PartName="/word/footer191.xml" ContentType="application/vnd.openxmlformats-officedocument.wordprocessingml.footer+xml"/>
  <Override PartName="/word/footer192.xml" ContentType="application/vnd.openxmlformats-officedocument.wordprocessingml.footer+xml"/>
  <Override PartName="/word/footer193.xml" ContentType="application/vnd.openxmlformats-officedocument.wordprocessingml.footer+xml"/>
  <Override PartName="/word/footer194.xml" ContentType="application/vnd.openxmlformats-officedocument.wordprocessingml.footer+xml"/>
  <Override PartName="/word/footer195.xml" ContentType="application/vnd.openxmlformats-officedocument.wordprocessingml.footer+xml"/>
  <Override PartName="/word/footer196.xml" ContentType="application/vnd.openxmlformats-officedocument.wordprocessingml.footer+xml"/>
  <Override PartName="/word/footer197.xml" ContentType="application/vnd.openxmlformats-officedocument.wordprocessingml.footer+xml"/>
  <Override PartName="/word/footer198.xml" ContentType="application/vnd.openxmlformats-officedocument.wordprocessingml.footer+xml"/>
  <Override PartName="/word/footer19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00.xml" ContentType="application/vnd.openxmlformats-officedocument.wordprocessingml.footer+xml"/>
  <Override PartName="/word/footer201.xml" ContentType="application/vnd.openxmlformats-officedocument.wordprocessingml.footer+xml"/>
  <Override PartName="/word/footer202.xml" ContentType="application/vnd.openxmlformats-officedocument.wordprocessingml.footer+xml"/>
  <Override PartName="/word/footer203.xml" ContentType="application/vnd.openxmlformats-officedocument.wordprocessingml.footer+xml"/>
  <Override PartName="/word/footer204.xml" ContentType="application/vnd.openxmlformats-officedocument.wordprocessingml.footer+xml"/>
  <Override PartName="/word/footer205.xml" ContentType="application/vnd.openxmlformats-officedocument.wordprocessingml.footer+xml"/>
  <Override PartName="/word/footer206.xml" ContentType="application/vnd.openxmlformats-officedocument.wordprocessingml.footer+xml"/>
  <Override PartName="/word/footer207.xml" ContentType="application/vnd.openxmlformats-officedocument.wordprocessingml.footer+xml"/>
  <Override PartName="/word/footer208.xml" ContentType="application/vnd.openxmlformats-officedocument.wordprocessingml.footer+xml"/>
  <Override PartName="/word/footer209.xml" ContentType="application/vnd.openxmlformats-officedocument.wordprocessingml.footer+xml"/>
  <Override PartName="/word/footer21.xml" ContentType="application/vnd.openxmlformats-officedocument.wordprocessingml.footer+xml"/>
  <Override PartName="/word/footer210.xml" ContentType="application/vnd.openxmlformats-officedocument.wordprocessingml.footer+xml"/>
  <Override PartName="/word/footer211.xml" ContentType="application/vnd.openxmlformats-officedocument.wordprocessingml.footer+xml"/>
  <Override PartName="/word/footer212.xml" ContentType="application/vnd.openxmlformats-officedocument.wordprocessingml.footer+xml"/>
  <Override PartName="/word/footer213.xml" ContentType="application/vnd.openxmlformats-officedocument.wordprocessingml.footer+xml"/>
  <Override PartName="/word/footer214.xml" ContentType="application/vnd.openxmlformats-officedocument.wordprocessingml.footer+xml"/>
  <Override PartName="/word/footer215.xml" ContentType="application/vnd.openxmlformats-officedocument.wordprocessingml.footer+xml"/>
  <Override PartName="/word/footer216.xml" ContentType="application/vnd.openxmlformats-officedocument.wordprocessingml.footer+xml"/>
  <Override PartName="/word/footer217.xml" ContentType="application/vnd.openxmlformats-officedocument.wordprocessingml.footer+xml"/>
  <Override PartName="/word/footer218.xml" ContentType="application/vnd.openxmlformats-officedocument.wordprocessingml.footer+xml"/>
  <Override PartName="/word/footer219.xml" ContentType="application/vnd.openxmlformats-officedocument.wordprocessingml.footer+xml"/>
  <Override PartName="/word/footer22.xml" ContentType="application/vnd.openxmlformats-officedocument.wordprocessingml.footer+xml"/>
  <Override PartName="/word/footer220.xml" ContentType="application/vnd.openxmlformats-officedocument.wordprocessingml.footer+xml"/>
  <Override PartName="/word/footer221.xml" ContentType="application/vnd.openxmlformats-officedocument.wordprocessingml.footer+xml"/>
  <Override PartName="/word/footer222.xml" ContentType="application/vnd.openxmlformats-officedocument.wordprocessingml.footer+xml"/>
  <Override PartName="/word/footer223.xml" ContentType="application/vnd.openxmlformats-officedocument.wordprocessingml.footer+xml"/>
  <Override PartName="/word/footer224.xml" ContentType="application/vnd.openxmlformats-officedocument.wordprocessingml.footer+xml"/>
  <Override PartName="/word/footer225.xml" ContentType="application/vnd.openxmlformats-officedocument.wordprocessingml.footer+xml"/>
  <Override PartName="/word/footer226.xml" ContentType="application/vnd.openxmlformats-officedocument.wordprocessingml.footer+xml"/>
  <Override PartName="/word/footer227.xml" ContentType="application/vnd.openxmlformats-officedocument.wordprocessingml.footer+xml"/>
  <Override PartName="/word/footer228.xml" ContentType="application/vnd.openxmlformats-officedocument.wordprocessingml.footer+xml"/>
  <Override PartName="/word/footer229.xml" ContentType="application/vnd.openxmlformats-officedocument.wordprocessingml.footer+xml"/>
  <Override PartName="/word/footer23.xml" ContentType="application/vnd.openxmlformats-officedocument.wordprocessingml.footer+xml"/>
  <Override PartName="/word/footer230.xml" ContentType="application/vnd.openxmlformats-officedocument.wordprocessingml.footer+xml"/>
  <Override PartName="/word/footer231.xml" ContentType="application/vnd.openxmlformats-officedocument.wordprocessingml.footer+xml"/>
  <Override PartName="/word/footer232.xml" ContentType="application/vnd.openxmlformats-officedocument.wordprocessingml.footer+xml"/>
  <Override PartName="/word/footer233.xml" ContentType="application/vnd.openxmlformats-officedocument.wordprocessingml.footer+xml"/>
  <Override PartName="/word/footer234.xml" ContentType="application/vnd.openxmlformats-officedocument.wordprocessingml.footer+xml"/>
  <Override PartName="/word/footer235.xml" ContentType="application/vnd.openxmlformats-officedocument.wordprocessingml.footer+xml"/>
  <Override PartName="/word/footer236.xml" ContentType="application/vnd.openxmlformats-officedocument.wordprocessingml.footer+xml"/>
  <Override PartName="/word/footer237.xml" ContentType="application/vnd.openxmlformats-officedocument.wordprocessingml.footer+xml"/>
  <Override PartName="/word/footer238.xml" ContentType="application/vnd.openxmlformats-officedocument.wordprocessingml.footer+xml"/>
  <Override PartName="/word/footer239.xml" ContentType="application/vnd.openxmlformats-officedocument.wordprocessingml.footer+xml"/>
  <Override PartName="/word/footer24.xml" ContentType="application/vnd.openxmlformats-officedocument.wordprocessingml.footer+xml"/>
  <Override PartName="/word/footer240.xml" ContentType="application/vnd.openxmlformats-officedocument.wordprocessingml.footer+xml"/>
  <Override PartName="/word/footer241.xml" ContentType="application/vnd.openxmlformats-officedocument.wordprocessingml.footer+xml"/>
  <Override PartName="/word/footer242.xml" ContentType="application/vnd.openxmlformats-officedocument.wordprocessingml.footer+xml"/>
  <Override PartName="/word/footer243.xml" ContentType="application/vnd.openxmlformats-officedocument.wordprocessingml.footer+xml"/>
  <Override PartName="/word/footer244.xml" ContentType="application/vnd.openxmlformats-officedocument.wordprocessingml.footer+xml"/>
  <Override PartName="/word/footer245.xml" ContentType="application/vnd.openxmlformats-officedocument.wordprocessingml.footer+xml"/>
  <Override PartName="/word/footer246.xml" ContentType="application/vnd.openxmlformats-officedocument.wordprocessingml.footer+xml"/>
  <Override PartName="/word/footer247.xml" ContentType="application/vnd.openxmlformats-officedocument.wordprocessingml.footer+xml"/>
  <Override PartName="/word/footer248.xml" ContentType="application/vnd.openxmlformats-officedocument.wordprocessingml.footer+xml"/>
  <Override PartName="/word/footer249.xml" ContentType="application/vnd.openxmlformats-officedocument.wordprocessingml.footer+xml"/>
  <Override PartName="/word/footer25.xml" ContentType="application/vnd.openxmlformats-officedocument.wordprocessingml.footer+xml"/>
  <Override PartName="/word/footer250.xml" ContentType="application/vnd.openxmlformats-officedocument.wordprocessingml.footer+xml"/>
  <Override PartName="/word/footer251.xml" ContentType="application/vnd.openxmlformats-officedocument.wordprocessingml.footer+xml"/>
  <Override PartName="/word/footer252.xml" ContentType="application/vnd.openxmlformats-officedocument.wordprocessingml.footer+xml"/>
  <Override PartName="/word/footer253.xml" ContentType="application/vnd.openxmlformats-officedocument.wordprocessingml.footer+xml"/>
  <Override PartName="/word/footer254.xml" ContentType="application/vnd.openxmlformats-officedocument.wordprocessingml.footer+xml"/>
  <Override PartName="/word/footer255.xml" ContentType="application/vnd.openxmlformats-officedocument.wordprocessingml.footer+xml"/>
  <Override PartName="/word/footer256.xml" ContentType="application/vnd.openxmlformats-officedocument.wordprocessingml.footer+xml"/>
  <Override PartName="/word/footer257.xml" ContentType="application/vnd.openxmlformats-officedocument.wordprocessingml.footer+xml"/>
  <Override PartName="/word/footer258.xml" ContentType="application/vnd.openxmlformats-officedocument.wordprocessingml.footer+xml"/>
  <Override PartName="/word/footer259.xml" ContentType="application/vnd.openxmlformats-officedocument.wordprocessingml.footer+xml"/>
  <Override PartName="/word/footer26.xml" ContentType="application/vnd.openxmlformats-officedocument.wordprocessingml.footer+xml"/>
  <Override PartName="/word/footer260.xml" ContentType="application/vnd.openxmlformats-officedocument.wordprocessingml.footer+xml"/>
  <Override PartName="/word/footer261.xml" ContentType="application/vnd.openxmlformats-officedocument.wordprocessingml.footer+xml"/>
  <Override PartName="/word/footer262.xml" ContentType="application/vnd.openxmlformats-officedocument.wordprocessingml.footer+xml"/>
  <Override PartName="/word/footer263.xml" ContentType="application/vnd.openxmlformats-officedocument.wordprocessingml.footer+xml"/>
  <Override PartName="/word/footer264.xml" ContentType="application/vnd.openxmlformats-officedocument.wordprocessingml.footer+xml"/>
  <Override PartName="/word/footer265.xml" ContentType="application/vnd.openxmlformats-officedocument.wordprocessingml.footer+xml"/>
  <Override PartName="/word/footer266.xml" ContentType="application/vnd.openxmlformats-officedocument.wordprocessingml.footer+xml"/>
  <Override PartName="/word/footer267.xml" ContentType="application/vnd.openxmlformats-officedocument.wordprocessingml.footer+xml"/>
  <Override PartName="/word/footer268.xml" ContentType="application/vnd.openxmlformats-officedocument.wordprocessingml.footer+xml"/>
  <Override PartName="/word/footer269.xml" ContentType="application/vnd.openxmlformats-officedocument.wordprocessingml.footer+xml"/>
  <Override PartName="/word/footer27.xml" ContentType="application/vnd.openxmlformats-officedocument.wordprocessingml.footer+xml"/>
  <Override PartName="/word/footer270.xml" ContentType="application/vnd.openxmlformats-officedocument.wordprocessingml.footer+xml"/>
  <Override PartName="/word/footer271.xml" ContentType="application/vnd.openxmlformats-officedocument.wordprocessingml.footer+xml"/>
  <Override PartName="/word/footer272.xml" ContentType="application/vnd.openxmlformats-officedocument.wordprocessingml.footer+xml"/>
  <Override PartName="/word/footer273.xml" ContentType="application/vnd.openxmlformats-officedocument.wordprocessingml.footer+xml"/>
  <Override PartName="/word/footer274.xml" ContentType="application/vnd.openxmlformats-officedocument.wordprocessingml.footer+xml"/>
  <Override PartName="/word/footer275.xml" ContentType="application/vnd.openxmlformats-officedocument.wordprocessingml.footer+xml"/>
  <Override PartName="/word/footer276.xml" ContentType="application/vnd.openxmlformats-officedocument.wordprocessingml.footer+xml"/>
  <Override PartName="/word/footer277.xml" ContentType="application/vnd.openxmlformats-officedocument.wordprocessingml.footer+xml"/>
  <Override PartName="/word/footer278.xml" ContentType="application/vnd.openxmlformats-officedocument.wordprocessingml.footer+xml"/>
  <Override PartName="/word/footer279.xml" ContentType="application/vnd.openxmlformats-officedocument.wordprocessingml.footer+xml"/>
  <Override PartName="/word/footer28.xml" ContentType="application/vnd.openxmlformats-officedocument.wordprocessingml.footer+xml"/>
  <Override PartName="/word/footer280.xml" ContentType="application/vnd.openxmlformats-officedocument.wordprocessingml.footer+xml"/>
  <Override PartName="/word/footer281.xml" ContentType="application/vnd.openxmlformats-officedocument.wordprocessingml.footer+xml"/>
  <Override PartName="/word/footer282.xml" ContentType="application/vnd.openxmlformats-officedocument.wordprocessingml.footer+xml"/>
  <Override PartName="/word/footer283.xml" ContentType="application/vnd.openxmlformats-officedocument.wordprocessingml.footer+xml"/>
  <Override PartName="/word/footer284.xml" ContentType="application/vnd.openxmlformats-officedocument.wordprocessingml.footer+xml"/>
  <Override PartName="/word/footer285.xml" ContentType="application/vnd.openxmlformats-officedocument.wordprocessingml.footer+xml"/>
  <Override PartName="/word/footer286.xml" ContentType="application/vnd.openxmlformats-officedocument.wordprocessingml.footer+xml"/>
  <Override PartName="/word/footer287.xml" ContentType="application/vnd.openxmlformats-officedocument.wordprocessingml.footer+xml"/>
  <Override PartName="/word/footer288.xml" ContentType="application/vnd.openxmlformats-officedocument.wordprocessingml.footer+xml"/>
  <Override PartName="/word/footer289.xml" ContentType="application/vnd.openxmlformats-officedocument.wordprocessingml.footer+xml"/>
  <Override PartName="/word/footer29.xml" ContentType="application/vnd.openxmlformats-officedocument.wordprocessingml.footer+xml"/>
  <Override PartName="/word/footer290.xml" ContentType="application/vnd.openxmlformats-officedocument.wordprocessingml.footer+xml"/>
  <Override PartName="/word/footer291.xml" ContentType="application/vnd.openxmlformats-officedocument.wordprocessingml.footer+xml"/>
  <Override PartName="/word/footer292.xml" ContentType="application/vnd.openxmlformats-officedocument.wordprocessingml.footer+xml"/>
  <Override PartName="/word/footer293.xml" ContentType="application/vnd.openxmlformats-officedocument.wordprocessingml.footer+xml"/>
  <Override PartName="/word/footer294.xml" ContentType="application/vnd.openxmlformats-officedocument.wordprocessingml.footer+xml"/>
  <Override PartName="/word/footer295.xml" ContentType="application/vnd.openxmlformats-officedocument.wordprocessingml.footer+xml"/>
  <Override PartName="/word/footer296.xml" ContentType="application/vnd.openxmlformats-officedocument.wordprocessingml.footer+xml"/>
  <Override PartName="/word/footer297.xml" ContentType="application/vnd.openxmlformats-officedocument.wordprocessingml.footer+xml"/>
  <Override PartName="/word/footer298.xml" ContentType="application/vnd.openxmlformats-officedocument.wordprocessingml.footer+xml"/>
  <Override PartName="/word/footer29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00.xml" ContentType="application/vnd.openxmlformats-officedocument.wordprocessingml.footer+xml"/>
  <Override PartName="/word/footer301.xml" ContentType="application/vnd.openxmlformats-officedocument.wordprocessingml.footer+xml"/>
  <Override PartName="/word/footer302.xml" ContentType="application/vnd.openxmlformats-officedocument.wordprocessingml.footer+xml"/>
  <Override PartName="/word/footer303.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87.xml" ContentType="application/vnd.openxmlformats-officedocument.wordprocessingml.footer+xml"/>
  <Override PartName="/word/footer88.xml" ContentType="application/vnd.openxmlformats-officedocument.wordprocessingml.footer+xml"/>
  <Override PartName="/word/footer89.xml" ContentType="application/vnd.openxmlformats-officedocument.wordprocessingml.footer+xml"/>
  <Override PartName="/word/footer9.xml" ContentType="application/vnd.openxmlformats-officedocument.wordprocessingml.footer+xml"/>
  <Override PartName="/word/footer90.xml" ContentType="application/vnd.openxmlformats-officedocument.wordprocessingml.footer+xml"/>
  <Override PartName="/word/footer91.xml" ContentType="application/vnd.openxmlformats-officedocument.wordprocessingml.footer+xml"/>
  <Override PartName="/word/footer92.xml" ContentType="application/vnd.openxmlformats-officedocument.wordprocessingml.footer+xml"/>
  <Override PartName="/word/footer93.xml" ContentType="application/vnd.openxmlformats-officedocument.wordprocessingml.footer+xml"/>
  <Override PartName="/word/footer94.xml" ContentType="application/vnd.openxmlformats-officedocument.wordprocessingml.footer+xml"/>
  <Override PartName="/word/footer95.xml" ContentType="application/vnd.openxmlformats-officedocument.wordprocessingml.footer+xml"/>
  <Override PartName="/word/footer96.xml" ContentType="application/vnd.openxmlformats-officedocument.wordprocessingml.footer+xml"/>
  <Override PartName="/word/footer97.xml" ContentType="application/vnd.openxmlformats-officedocument.wordprocessingml.footer+xml"/>
  <Override PartName="/word/footer98.xml" ContentType="application/vnd.openxmlformats-officedocument.wordprocessingml.footer+xml"/>
  <Override PartName="/word/footer9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00.xml" ContentType="application/vnd.openxmlformats-officedocument.wordprocessingml.header+xml"/>
  <Override PartName="/word/header101.xml" ContentType="application/vnd.openxmlformats-officedocument.wordprocessingml.header+xml"/>
  <Override PartName="/word/header102.xml" ContentType="application/vnd.openxmlformats-officedocument.wordprocessingml.header+xml"/>
  <Override PartName="/word/header103.xml" ContentType="application/vnd.openxmlformats-officedocument.wordprocessingml.header+xml"/>
  <Override PartName="/word/header104.xml" ContentType="application/vnd.openxmlformats-officedocument.wordprocessingml.header+xml"/>
  <Override PartName="/word/header105.xml" ContentType="application/vnd.openxmlformats-officedocument.wordprocessingml.header+xml"/>
  <Override PartName="/word/header106.xml" ContentType="application/vnd.openxmlformats-officedocument.wordprocessingml.header+xml"/>
  <Override PartName="/word/header107.xml" ContentType="application/vnd.openxmlformats-officedocument.wordprocessingml.header+xml"/>
  <Override PartName="/word/header108.xml" ContentType="application/vnd.openxmlformats-officedocument.wordprocessingml.header+xml"/>
  <Override PartName="/word/header109.xml" ContentType="application/vnd.openxmlformats-officedocument.wordprocessingml.header+xml"/>
  <Override PartName="/word/header11.xml" ContentType="application/vnd.openxmlformats-officedocument.wordprocessingml.header+xml"/>
  <Override PartName="/word/header110.xml" ContentType="application/vnd.openxmlformats-officedocument.wordprocessingml.header+xml"/>
  <Override PartName="/word/header111.xml" ContentType="application/vnd.openxmlformats-officedocument.wordprocessingml.header+xml"/>
  <Override PartName="/word/header112.xml" ContentType="application/vnd.openxmlformats-officedocument.wordprocessingml.header+xml"/>
  <Override PartName="/word/header113.xml" ContentType="application/vnd.openxmlformats-officedocument.wordprocessingml.header+xml"/>
  <Override PartName="/word/header114.xml" ContentType="application/vnd.openxmlformats-officedocument.wordprocessingml.header+xml"/>
  <Override PartName="/word/header115.xml" ContentType="application/vnd.openxmlformats-officedocument.wordprocessingml.header+xml"/>
  <Override PartName="/word/header116.xml" ContentType="application/vnd.openxmlformats-officedocument.wordprocessingml.header+xml"/>
  <Override PartName="/word/header117.xml" ContentType="application/vnd.openxmlformats-officedocument.wordprocessingml.header+xml"/>
  <Override PartName="/word/header118.xml" ContentType="application/vnd.openxmlformats-officedocument.wordprocessingml.header+xml"/>
  <Override PartName="/word/header119.xml" ContentType="application/vnd.openxmlformats-officedocument.wordprocessingml.header+xml"/>
  <Override PartName="/word/header12.xml" ContentType="application/vnd.openxmlformats-officedocument.wordprocessingml.header+xml"/>
  <Override PartName="/word/header120.xml" ContentType="application/vnd.openxmlformats-officedocument.wordprocessingml.header+xml"/>
  <Override PartName="/word/header121.xml" ContentType="application/vnd.openxmlformats-officedocument.wordprocessingml.header+xml"/>
  <Override PartName="/word/header122.xml" ContentType="application/vnd.openxmlformats-officedocument.wordprocessingml.header+xml"/>
  <Override PartName="/word/header123.xml" ContentType="application/vnd.openxmlformats-officedocument.wordprocessingml.header+xml"/>
  <Override PartName="/word/header124.xml" ContentType="application/vnd.openxmlformats-officedocument.wordprocessingml.header+xml"/>
  <Override PartName="/word/header125.xml" ContentType="application/vnd.openxmlformats-officedocument.wordprocessingml.header+xml"/>
  <Override PartName="/word/header126.xml" ContentType="application/vnd.openxmlformats-officedocument.wordprocessingml.header+xml"/>
  <Override PartName="/word/header127.xml" ContentType="application/vnd.openxmlformats-officedocument.wordprocessingml.header+xml"/>
  <Override PartName="/word/header128.xml" ContentType="application/vnd.openxmlformats-officedocument.wordprocessingml.header+xml"/>
  <Override PartName="/word/header129.xml" ContentType="application/vnd.openxmlformats-officedocument.wordprocessingml.header+xml"/>
  <Override PartName="/word/header13.xml" ContentType="application/vnd.openxmlformats-officedocument.wordprocessingml.header+xml"/>
  <Override PartName="/word/header130.xml" ContentType="application/vnd.openxmlformats-officedocument.wordprocessingml.header+xml"/>
  <Override PartName="/word/header131.xml" ContentType="application/vnd.openxmlformats-officedocument.wordprocessingml.header+xml"/>
  <Override PartName="/word/header132.xml" ContentType="application/vnd.openxmlformats-officedocument.wordprocessingml.header+xml"/>
  <Override PartName="/word/header133.xml" ContentType="application/vnd.openxmlformats-officedocument.wordprocessingml.header+xml"/>
  <Override PartName="/word/header134.xml" ContentType="application/vnd.openxmlformats-officedocument.wordprocessingml.header+xml"/>
  <Override PartName="/word/header135.xml" ContentType="application/vnd.openxmlformats-officedocument.wordprocessingml.header+xml"/>
  <Override PartName="/word/header136.xml" ContentType="application/vnd.openxmlformats-officedocument.wordprocessingml.header+xml"/>
  <Override PartName="/word/header137.xml" ContentType="application/vnd.openxmlformats-officedocument.wordprocessingml.header+xml"/>
  <Override PartName="/word/header138.xml" ContentType="application/vnd.openxmlformats-officedocument.wordprocessingml.header+xml"/>
  <Override PartName="/word/header139.xml" ContentType="application/vnd.openxmlformats-officedocument.wordprocessingml.header+xml"/>
  <Override PartName="/word/header14.xml" ContentType="application/vnd.openxmlformats-officedocument.wordprocessingml.header+xml"/>
  <Override PartName="/word/header140.xml" ContentType="application/vnd.openxmlformats-officedocument.wordprocessingml.header+xml"/>
  <Override PartName="/word/header141.xml" ContentType="application/vnd.openxmlformats-officedocument.wordprocessingml.header+xml"/>
  <Override PartName="/word/header142.xml" ContentType="application/vnd.openxmlformats-officedocument.wordprocessingml.header+xml"/>
  <Override PartName="/word/header143.xml" ContentType="application/vnd.openxmlformats-officedocument.wordprocessingml.header+xml"/>
  <Override PartName="/word/header144.xml" ContentType="application/vnd.openxmlformats-officedocument.wordprocessingml.header+xml"/>
  <Override PartName="/word/header145.xml" ContentType="application/vnd.openxmlformats-officedocument.wordprocessingml.header+xml"/>
  <Override PartName="/word/header146.xml" ContentType="application/vnd.openxmlformats-officedocument.wordprocessingml.header+xml"/>
  <Override PartName="/word/header147.xml" ContentType="application/vnd.openxmlformats-officedocument.wordprocessingml.header+xml"/>
  <Override PartName="/word/header148.xml" ContentType="application/vnd.openxmlformats-officedocument.wordprocessingml.header+xml"/>
  <Override PartName="/word/header149.xml" ContentType="application/vnd.openxmlformats-officedocument.wordprocessingml.header+xml"/>
  <Override PartName="/word/header15.xml" ContentType="application/vnd.openxmlformats-officedocument.wordprocessingml.header+xml"/>
  <Override PartName="/word/header150.xml" ContentType="application/vnd.openxmlformats-officedocument.wordprocessingml.header+xml"/>
  <Override PartName="/word/header151.xml" ContentType="application/vnd.openxmlformats-officedocument.wordprocessingml.header+xml"/>
  <Override PartName="/word/header152.xml" ContentType="application/vnd.openxmlformats-officedocument.wordprocessingml.header+xml"/>
  <Override PartName="/word/header153.xml" ContentType="application/vnd.openxmlformats-officedocument.wordprocessingml.header+xml"/>
  <Override PartName="/word/header154.xml" ContentType="application/vnd.openxmlformats-officedocument.wordprocessingml.header+xml"/>
  <Override PartName="/word/header155.xml" ContentType="application/vnd.openxmlformats-officedocument.wordprocessingml.header+xml"/>
  <Override PartName="/word/header156.xml" ContentType="application/vnd.openxmlformats-officedocument.wordprocessingml.header+xml"/>
  <Override PartName="/word/header157.xml" ContentType="application/vnd.openxmlformats-officedocument.wordprocessingml.header+xml"/>
  <Override PartName="/word/header158.xml" ContentType="application/vnd.openxmlformats-officedocument.wordprocessingml.header+xml"/>
  <Override PartName="/word/header159.xml" ContentType="application/vnd.openxmlformats-officedocument.wordprocessingml.header+xml"/>
  <Override PartName="/word/header16.xml" ContentType="application/vnd.openxmlformats-officedocument.wordprocessingml.header+xml"/>
  <Override PartName="/word/header160.xml" ContentType="application/vnd.openxmlformats-officedocument.wordprocessingml.header+xml"/>
  <Override PartName="/word/header161.xml" ContentType="application/vnd.openxmlformats-officedocument.wordprocessingml.header+xml"/>
  <Override PartName="/word/header162.xml" ContentType="application/vnd.openxmlformats-officedocument.wordprocessingml.header+xml"/>
  <Override PartName="/word/header163.xml" ContentType="application/vnd.openxmlformats-officedocument.wordprocessingml.header+xml"/>
  <Override PartName="/word/header164.xml" ContentType="application/vnd.openxmlformats-officedocument.wordprocessingml.header+xml"/>
  <Override PartName="/word/header165.xml" ContentType="application/vnd.openxmlformats-officedocument.wordprocessingml.header+xml"/>
  <Override PartName="/word/header166.xml" ContentType="application/vnd.openxmlformats-officedocument.wordprocessingml.header+xml"/>
  <Override PartName="/word/header167.xml" ContentType="application/vnd.openxmlformats-officedocument.wordprocessingml.header+xml"/>
  <Override PartName="/word/header168.xml" ContentType="application/vnd.openxmlformats-officedocument.wordprocessingml.header+xml"/>
  <Override PartName="/word/header169.xml" ContentType="application/vnd.openxmlformats-officedocument.wordprocessingml.header+xml"/>
  <Override PartName="/word/header17.xml" ContentType="application/vnd.openxmlformats-officedocument.wordprocessingml.header+xml"/>
  <Override PartName="/word/header170.xml" ContentType="application/vnd.openxmlformats-officedocument.wordprocessingml.header+xml"/>
  <Override PartName="/word/header171.xml" ContentType="application/vnd.openxmlformats-officedocument.wordprocessingml.header+xml"/>
  <Override PartName="/word/header172.xml" ContentType="application/vnd.openxmlformats-officedocument.wordprocessingml.header+xml"/>
  <Override PartName="/word/header173.xml" ContentType="application/vnd.openxmlformats-officedocument.wordprocessingml.header+xml"/>
  <Override PartName="/word/header174.xml" ContentType="application/vnd.openxmlformats-officedocument.wordprocessingml.header+xml"/>
  <Override PartName="/word/header175.xml" ContentType="application/vnd.openxmlformats-officedocument.wordprocessingml.header+xml"/>
  <Override PartName="/word/header176.xml" ContentType="application/vnd.openxmlformats-officedocument.wordprocessingml.header+xml"/>
  <Override PartName="/word/header177.xml" ContentType="application/vnd.openxmlformats-officedocument.wordprocessingml.header+xml"/>
  <Override PartName="/word/header178.xml" ContentType="application/vnd.openxmlformats-officedocument.wordprocessingml.header+xml"/>
  <Override PartName="/word/header179.xml" ContentType="application/vnd.openxmlformats-officedocument.wordprocessingml.header+xml"/>
  <Override PartName="/word/header18.xml" ContentType="application/vnd.openxmlformats-officedocument.wordprocessingml.header+xml"/>
  <Override PartName="/word/header180.xml" ContentType="application/vnd.openxmlformats-officedocument.wordprocessingml.header+xml"/>
  <Override PartName="/word/header181.xml" ContentType="application/vnd.openxmlformats-officedocument.wordprocessingml.header+xml"/>
  <Override PartName="/word/header182.xml" ContentType="application/vnd.openxmlformats-officedocument.wordprocessingml.header+xml"/>
  <Override PartName="/word/header183.xml" ContentType="application/vnd.openxmlformats-officedocument.wordprocessingml.header+xml"/>
  <Override PartName="/word/header184.xml" ContentType="application/vnd.openxmlformats-officedocument.wordprocessingml.header+xml"/>
  <Override PartName="/word/header185.xml" ContentType="application/vnd.openxmlformats-officedocument.wordprocessingml.header+xml"/>
  <Override PartName="/word/header186.xml" ContentType="application/vnd.openxmlformats-officedocument.wordprocessingml.header+xml"/>
  <Override PartName="/word/header187.xml" ContentType="application/vnd.openxmlformats-officedocument.wordprocessingml.header+xml"/>
  <Override PartName="/word/header188.xml" ContentType="application/vnd.openxmlformats-officedocument.wordprocessingml.header+xml"/>
  <Override PartName="/word/header189.xml" ContentType="application/vnd.openxmlformats-officedocument.wordprocessingml.header+xml"/>
  <Override PartName="/word/header19.xml" ContentType="application/vnd.openxmlformats-officedocument.wordprocessingml.header+xml"/>
  <Override PartName="/word/header190.xml" ContentType="application/vnd.openxmlformats-officedocument.wordprocessingml.header+xml"/>
  <Override PartName="/word/header191.xml" ContentType="application/vnd.openxmlformats-officedocument.wordprocessingml.header+xml"/>
  <Override PartName="/word/header192.xml" ContentType="application/vnd.openxmlformats-officedocument.wordprocessingml.header+xml"/>
  <Override PartName="/word/header193.xml" ContentType="application/vnd.openxmlformats-officedocument.wordprocessingml.header+xml"/>
  <Override PartName="/word/header194.xml" ContentType="application/vnd.openxmlformats-officedocument.wordprocessingml.header+xml"/>
  <Override PartName="/word/header195.xml" ContentType="application/vnd.openxmlformats-officedocument.wordprocessingml.header+xml"/>
  <Override PartName="/word/header196.xml" ContentType="application/vnd.openxmlformats-officedocument.wordprocessingml.header+xml"/>
  <Override PartName="/word/header197.xml" ContentType="application/vnd.openxmlformats-officedocument.wordprocessingml.header+xml"/>
  <Override PartName="/word/header198.xml" ContentType="application/vnd.openxmlformats-officedocument.wordprocessingml.header+xml"/>
  <Override PartName="/word/header19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00.xml" ContentType="application/vnd.openxmlformats-officedocument.wordprocessingml.header+xml"/>
  <Override PartName="/word/header201.xml" ContentType="application/vnd.openxmlformats-officedocument.wordprocessingml.header+xml"/>
  <Override PartName="/word/header202.xml" ContentType="application/vnd.openxmlformats-officedocument.wordprocessingml.header+xml"/>
  <Override PartName="/word/header203.xml" ContentType="application/vnd.openxmlformats-officedocument.wordprocessingml.header+xml"/>
  <Override PartName="/word/header204.xml" ContentType="application/vnd.openxmlformats-officedocument.wordprocessingml.header+xml"/>
  <Override PartName="/word/header205.xml" ContentType="application/vnd.openxmlformats-officedocument.wordprocessingml.header+xml"/>
  <Override PartName="/word/header206.xml" ContentType="application/vnd.openxmlformats-officedocument.wordprocessingml.header+xml"/>
  <Override PartName="/word/header207.xml" ContentType="application/vnd.openxmlformats-officedocument.wordprocessingml.header+xml"/>
  <Override PartName="/word/header208.xml" ContentType="application/vnd.openxmlformats-officedocument.wordprocessingml.header+xml"/>
  <Override PartName="/word/header209.xml" ContentType="application/vnd.openxmlformats-officedocument.wordprocessingml.header+xml"/>
  <Override PartName="/word/header21.xml" ContentType="application/vnd.openxmlformats-officedocument.wordprocessingml.header+xml"/>
  <Override PartName="/word/header210.xml" ContentType="application/vnd.openxmlformats-officedocument.wordprocessingml.header+xml"/>
  <Override PartName="/word/header211.xml" ContentType="application/vnd.openxmlformats-officedocument.wordprocessingml.header+xml"/>
  <Override PartName="/word/header212.xml" ContentType="application/vnd.openxmlformats-officedocument.wordprocessingml.header+xml"/>
  <Override PartName="/word/header213.xml" ContentType="application/vnd.openxmlformats-officedocument.wordprocessingml.header+xml"/>
  <Override PartName="/word/header214.xml" ContentType="application/vnd.openxmlformats-officedocument.wordprocessingml.header+xml"/>
  <Override PartName="/word/header215.xml" ContentType="application/vnd.openxmlformats-officedocument.wordprocessingml.header+xml"/>
  <Override PartName="/word/header216.xml" ContentType="application/vnd.openxmlformats-officedocument.wordprocessingml.header+xml"/>
  <Override PartName="/word/header217.xml" ContentType="application/vnd.openxmlformats-officedocument.wordprocessingml.header+xml"/>
  <Override PartName="/word/header218.xml" ContentType="application/vnd.openxmlformats-officedocument.wordprocessingml.header+xml"/>
  <Override PartName="/word/header219.xml" ContentType="application/vnd.openxmlformats-officedocument.wordprocessingml.header+xml"/>
  <Override PartName="/word/header22.xml" ContentType="application/vnd.openxmlformats-officedocument.wordprocessingml.header+xml"/>
  <Override PartName="/word/header220.xml" ContentType="application/vnd.openxmlformats-officedocument.wordprocessingml.header+xml"/>
  <Override PartName="/word/header221.xml" ContentType="application/vnd.openxmlformats-officedocument.wordprocessingml.header+xml"/>
  <Override PartName="/word/header222.xml" ContentType="application/vnd.openxmlformats-officedocument.wordprocessingml.header+xml"/>
  <Override PartName="/word/header223.xml" ContentType="application/vnd.openxmlformats-officedocument.wordprocessingml.header+xml"/>
  <Override PartName="/word/header224.xml" ContentType="application/vnd.openxmlformats-officedocument.wordprocessingml.header+xml"/>
  <Override PartName="/word/header225.xml" ContentType="application/vnd.openxmlformats-officedocument.wordprocessingml.header+xml"/>
  <Override PartName="/word/header226.xml" ContentType="application/vnd.openxmlformats-officedocument.wordprocessingml.header+xml"/>
  <Override PartName="/word/header227.xml" ContentType="application/vnd.openxmlformats-officedocument.wordprocessingml.header+xml"/>
  <Override PartName="/word/header228.xml" ContentType="application/vnd.openxmlformats-officedocument.wordprocessingml.header+xml"/>
  <Override PartName="/word/header229.xml" ContentType="application/vnd.openxmlformats-officedocument.wordprocessingml.header+xml"/>
  <Override PartName="/word/header23.xml" ContentType="application/vnd.openxmlformats-officedocument.wordprocessingml.header+xml"/>
  <Override PartName="/word/header230.xml" ContentType="application/vnd.openxmlformats-officedocument.wordprocessingml.header+xml"/>
  <Override PartName="/word/header231.xml" ContentType="application/vnd.openxmlformats-officedocument.wordprocessingml.header+xml"/>
  <Override PartName="/word/header232.xml" ContentType="application/vnd.openxmlformats-officedocument.wordprocessingml.header+xml"/>
  <Override PartName="/word/header233.xml" ContentType="application/vnd.openxmlformats-officedocument.wordprocessingml.header+xml"/>
  <Override PartName="/word/header234.xml" ContentType="application/vnd.openxmlformats-officedocument.wordprocessingml.header+xml"/>
  <Override PartName="/word/header235.xml" ContentType="application/vnd.openxmlformats-officedocument.wordprocessingml.header+xml"/>
  <Override PartName="/word/header236.xml" ContentType="application/vnd.openxmlformats-officedocument.wordprocessingml.header+xml"/>
  <Override PartName="/word/header237.xml" ContentType="application/vnd.openxmlformats-officedocument.wordprocessingml.header+xml"/>
  <Override PartName="/word/header238.xml" ContentType="application/vnd.openxmlformats-officedocument.wordprocessingml.header+xml"/>
  <Override PartName="/word/header239.xml" ContentType="application/vnd.openxmlformats-officedocument.wordprocessingml.header+xml"/>
  <Override PartName="/word/header24.xml" ContentType="application/vnd.openxmlformats-officedocument.wordprocessingml.header+xml"/>
  <Override PartName="/word/header240.xml" ContentType="application/vnd.openxmlformats-officedocument.wordprocessingml.header+xml"/>
  <Override PartName="/word/header241.xml" ContentType="application/vnd.openxmlformats-officedocument.wordprocessingml.header+xml"/>
  <Override PartName="/word/header242.xml" ContentType="application/vnd.openxmlformats-officedocument.wordprocessingml.header+xml"/>
  <Override PartName="/word/header243.xml" ContentType="application/vnd.openxmlformats-officedocument.wordprocessingml.header+xml"/>
  <Override PartName="/word/header244.xml" ContentType="application/vnd.openxmlformats-officedocument.wordprocessingml.header+xml"/>
  <Override PartName="/word/header245.xml" ContentType="application/vnd.openxmlformats-officedocument.wordprocessingml.header+xml"/>
  <Override PartName="/word/header246.xml" ContentType="application/vnd.openxmlformats-officedocument.wordprocessingml.header+xml"/>
  <Override PartName="/word/header247.xml" ContentType="application/vnd.openxmlformats-officedocument.wordprocessingml.header+xml"/>
  <Override PartName="/word/header248.xml" ContentType="application/vnd.openxmlformats-officedocument.wordprocessingml.header+xml"/>
  <Override PartName="/word/header249.xml" ContentType="application/vnd.openxmlformats-officedocument.wordprocessingml.header+xml"/>
  <Override PartName="/word/header25.xml" ContentType="application/vnd.openxmlformats-officedocument.wordprocessingml.header+xml"/>
  <Override PartName="/word/header250.xml" ContentType="application/vnd.openxmlformats-officedocument.wordprocessingml.header+xml"/>
  <Override PartName="/word/header251.xml" ContentType="application/vnd.openxmlformats-officedocument.wordprocessingml.header+xml"/>
  <Override PartName="/word/header252.xml" ContentType="application/vnd.openxmlformats-officedocument.wordprocessingml.header+xml"/>
  <Override PartName="/word/header253.xml" ContentType="application/vnd.openxmlformats-officedocument.wordprocessingml.header+xml"/>
  <Override PartName="/word/header254.xml" ContentType="application/vnd.openxmlformats-officedocument.wordprocessingml.header+xml"/>
  <Override PartName="/word/header255.xml" ContentType="application/vnd.openxmlformats-officedocument.wordprocessingml.header+xml"/>
  <Override PartName="/word/header256.xml" ContentType="application/vnd.openxmlformats-officedocument.wordprocessingml.header+xml"/>
  <Override PartName="/word/header257.xml" ContentType="application/vnd.openxmlformats-officedocument.wordprocessingml.header+xml"/>
  <Override PartName="/word/header258.xml" ContentType="application/vnd.openxmlformats-officedocument.wordprocessingml.header+xml"/>
  <Override PartName="/word/header259.xml" ContentType="application/vnd.openxmlformats-officedocument.wordprocessingml.header+xml"/>
  <Override PartName="/word/header26.xml" ContentType="application/vnd.openxmlformats-officedocument.wordprocessingml.header+xml"/>
  <Override PartName="/word/header260.xml" ContentType="application/vnd.openxmlformats-officedocument.wordprocessingml.header+xml"/>
  <Override PartName="/word/header261.xml" ContentType="application/vnd.openxmlformats-officedocument.wordprocessingml.header+xml"/>
  <Override PartName="/word/header262.xml" ContentType="application/vnd.openxmlformats-officedocument.wordprocessingml.header+xml"/>
  <Override PartName="/word/header263.xml" ContentType="application/vnd.openxmlformats-officedocument.wordprocessingml.header+xml"/>
  <Override PartName="/word/header264.xml" ContentType="application/vnd.openxmlformats-officedocument.wordprocessingml.header+xml"/>
  <Override PartName="/word/header265.xml" ContentType="application/vnd.openxmlformats-officedocument.wordprocessingml.header+xml"/>
  <Override PartName="/word/header266.xml" ContentType="application/vnd.openxmlformats-officedocument.wordprocessingml.header+xml"/>
  <Override PartName="/word/header267.xml" ContentType="application/vnd.openxmlformats-officedocument.wordprocessingml.header+xml"/>
  <Override PartName="/word/header268.xml" ContentType="application/vnd.openxmlformats-officedocument.wordprocessingml.header+xml"/>
  <Override PartName="/word/header269.xml" ContentType="application/vnd.openxmlformats-officedocument.wordprocessingml.header+xml"/>
  <Override PartName="/word/header27.xml" ContentType="application/vnd.openxmlformats-officedocument.wordprocessingml.header+xml"/>
  <Override PartName="/word/header270.xml" ContentType="application/vnd.openxmlformats-officedocument.wordprocessingml.header+xml"/>
  <Override PartName="/word/header271.xml" ContentType="application/vnd.openxmlformats-officedocument.wordprocessingml.header+xml"/>
  <Override PartName="/word/header272.xml" ContentType="application/vnd.openxmlformats-officedocument.wordprocessingml.header+xml"/>
  <Override PartName="/word/header273.xml" ContentType="application/vnd.openxmlformats-officedocument.wordprocessingml.header+xml"/>
  <Override PartName="/word/header274.xml" ContentType="application/vnd.openxmlformats-officedocument.wordprocessingml.header+xml"/>
  <Override PartName="/word/header275.xml" ContentType="application/vnd.openxmlformats-officedocument.wordprocessingml.header+xml"/>
  <Override PartName="/word/header276.xml" ContentType="application/vnd.openxmlformats-officedocument.wordprocessingml.header+xml"/>
  <Override PartName="/word/header277.xml" ContentType="application/vnd.openxmlformats-officedocument.wordprocessingml.header+xml"/>
  <Override PartName="/word/header278.xml" ContentType="application/vnd.openxmlformats-officedocument.wordprocessingml.header+xml"/>
  <Override PartName="/word/header279.xml" ContentType="application/vnd.openxmlformats-officedocument.wordprocessingml.header+xml"/>
  <Override PartName="/word/header28.xml" ContentType="application/vnd.openxmlformats-officedocument.wordprocessingml.header+xml"/>
  <Override PartName="/word/header280.xml" ContentType="application/vnd.openxmlformats-officedocument.wordprocessingml.header+xml"/>
  <Override PartName="/word/header281.xml" ContentType="application/vnd.openxmlformats-officedocument.wordprocessingml.header+xml"/>
  <Override PartName="/word/header282.xml" ContentType="application/vnd.openxmlformats-officedocument.wordprocessingml.header+xml"/>
  <Override PartName="/word/header283.xml" ContentType="application/vnd.openxmlformats-officedocument.wordprocessingml.header+xml"/>
  <Override PartName="/word/header284.xml" ContentType="application/vnd.openxmlformats-officedocument.wordprocessingml.header+xml"/>
  <Override PartName="/word/header285.xml" ContentType="application/vnd.openxmlformats-officedocument.wordprocessingml.header+xml"/>
  <Override PartName="/word/header286.xml" ContentType="application/vnd.openxmlformats-officedocument.wordprocessingml.header+xml"/>
  <Override PartName="/word/header287.xml" ContentType="application/vnd.openxmlformats-officedocument.wordprocessingml.header+xml"/>
  <Override PartName="/word/header288.xml" ContentType="application/vnd.openxmlformats-officedocument.wordprocessingml.header+xml"/>
  <Override PartName="/word/header289.xml" ContentType="application/vnd.openxmlformats-officedocument.wordprocessingml.header+xml"/>
  <Override PartName="/word/header29.xml" ContentType="application/vnd.openxmlformats-officedocument.wordprocessingml.header+xml"/>
  <Override PartName="/word/header290.xml" ContentType="application/vnd.openxmlformats-officedocument.wordprocessingml.header+xml"/>
  <Override PartName="/word/header291.xml" ContentType="application/vnd.openxmlformats-officedocument.wordprocessingml.header+xml"/>
  <Override PartName="/word/header292.xml" ContentType="application/vnd.openxmlformats-officedocument.wordprocessingml.header+xml"/>
  <Override PartName="/word/header293.xml" ContentType="application/vnd.openxmlformats-officedocument.wordprocessingml.header+xml"/>
  <Override PartName="/word/header294.xml" ContentType="application/vnd.openxmlformats-officedocument.wordprocessingml.header+xml"/>
  <Override PartName="/word/header295.xml" ContentType="application/vnd.openxmlformats-officedocument.wordprocessingml.header+xml"/>
  <Override PartName="/word/header296.xml" ContentType="application/vnd.openxmlformats-officedocument.wordprocessingml.header+xml"/>
  <Override PartName="/word/header297.xml" ContentType="application/vnd.openxmlformats-officedocument.wordprocessingml.header+xml"/>
  <Override PartName="/word/header298.xml" ContentType="application/vnd.openxmlformats-officedocument.wordprocessingml.header+xml"/>
  <Override PartName="/word/header29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00.xml" ContentType="application/vnd.openxmlformats-officedocument.wordprocessingml.header+xml"/>
  <Override PartName="/word/header301.xml" ContentType="application/vnd.openxmlformats-officedocument.wordprocessingml.header+xml"/>
  <Override PartName="/word/header302.xml" ContentType="application/vnd.openxmlformats-officedocument.wordprocessingml.header+xml"/>
  <Override PartName="/word/header303.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76.xml" ContentType="application/vnd.openxmlformats-officedocument.wordprocessingml.header+xml"/>
  <Override PartName="/word/header77.xml" ContentType="application/vnd.openxmlformats-officedocument.wordprocessingml.header+xml"/>
  <Override PartName="/word/header78.xml" ContentType="application/vnd.openxmlformats-officedocument.wordprocessingml.header+xml"/>
  <Override PartName="/word/header79.xml" ContentType="application/vnd.openxmlformats-officedocument.wordprocessingml.header+xml"/>
  <Override PartName="/word/header8.xml" ContentType="application/vnd.openxmlformats-officedocument.wordprocessingml.header+xml"/>
  <Override PartName="/word/header80.xml" ContentType="application/vnd.openxmlformats-officedocument.wordprocessingml.header+xml"/>
  <Override PartName="/word/header81.xml" ContentType="application/vnd.openxmlformats-officedocument.wordprocessingml.header+xml"/>
  <Override PartName="/word/header82.xml" ContentType="application/vnd.openxmlformats-officedocument.wordprocessingml.header+xml"/>
  <Override PartName="/word/header83.xml" ContentType="application/vnd.openxmlformats-officedocument.wordprocessingml.header+xml"/>
  <Override PartName="/word/header84.xml" ContentType="application/vnd.openxmlformats-officedocument.wordprocessingml.header+xml"/>
  <Override PartName="/word/header85.xml" ContentType="application/vnd.openxmlformats-officedocument.wordprocessingml.header+xml"/>
  <Override PartName="/word/header86.xml" ContentType="application/vnd.openxmlformats-officedocument.wordprocessingml.header+xml"/>
  <Override PartName="/word/header87.xml" ContentType="application/vnd.openxmlformats-officedocument.wordprocessingml.header+xml"/>
  <Override PartName="/word/header88.xml" ContentType="application/vnd.openxmlformats-officedocument.wordprocessingml.header+xml"/>
  <Override PartName="/word/header89.xml" ContentType="application/vnd.openxmlformats-officedocument.wordprocessingml.header+xml"/>
  <Override PartName="/word/header9.xml" ContentType="application/vnd.openxmlformats-officedocument.wordprocessingml.header+xml"/>
  <Override PartName="/word/header90.xml" ContentType="application/vnd.openxmlformats-officedocument.wordprocessingml.header+xml"/>
  <Override PartName="/word/header91.xml" ContentType="application/vnd.openxmlformats-officedocument.wordprocessingml.header+xml"/>
  <Override PartName="/word/header92.xml" ContentType="application/vnd.openxmlformats-officedocument.wordprocessingml.header+xml"/>
  <Override PartName="/word/header93.xml" ContentType="application/vnd.openxmlformats-officedocument.wordprocessingml.header+xml"/>
  <Override PartName="/word/header94.xml" ContentType="application/vnd.openxmlformats-officedocument.wordprocessingml.header+xml"/>
  <Override PartName="/word/header95.xml" ContentType="application/vnd.openxmlformats-officedocument.wordprocessingml.header+xml"/>
  <Override PartName="/word/header96.xml" ContentType="application/vnd.openxmlformats-officedocument.wordprocessingml.header+xml"/>
  <Override PartName="/word/header97.xml" ContentType="application/vnd.openxmlformats-officedocument.wordprocessingml.header+xml"/>
  <Override PartName="/word/header98.xml" ContentType="application/vnd.openxmlformats-officedocument.wordprocessingml.header+xml"/>
  <Override PartName="/word/header9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1.9.0 -->
  <w:body>
    <w:p>
      <w:pPr>
        <w:rPr>
          <w:lang w:val="en-US" w:eastAsia="en-US" w:bidi="ar-SA"/>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47.75pt;height:30pt">
            <v:imagedata r:id="rId4" o:title=""/>
          </v:shape>
        </w:pict>
      </w:r>
    </w:p>
    <w:p>
      <w:pPr>
        <w:keepNext w:val="0"/>
        <w:spacing w:before="80" w:after="0" w:line="240" w:lineRule="atLeast"/>
        <w:ind w:left="0" w:right="0" w:firstLine="0"/>
        <w:jc w:val="left"/>
        <w:rPr>
          <w:lang w:val="en-US" w:eastAsia="en-US" w:bidi="ar-SA"/>
        </w:rPr>
      </w:pPr>
      <w:r>
        <w:rPr>
          <w:rFonts w:ascii="Arial" w:eastAsia="Arial" w:hAnsi="Arial" w:cs="Arial"/>
          <w:b/>
          <w:color w:val="000000"/>
          <w:sz w:val="20"/>
          <w:lang w:val="en-US" w:eastAsia="en-US" w:bidi="ar-SA"/>
        </w:rPr>
        <w:t xml:space="preserve">Date and Time: </w:t>
      </w:r>
      <w:r>
        <w:rPr>
          <w:rFonts w:ascii="Arial" w:eastAsia="Arial" w:hAnsi="Arial" w:cs="Arial"/>
          <w:color w:val="000000"/>
          <w:sz w:val="20"/>
          <w:lang w:val="en-US" w:eastAsia="en-US" w:bidi="ar-SA"/>
        </w:rPr>
        <w:t>Monday, April 18, 2022 6:55:00 PM EDT</w:t>
      </w:r>
    </w:p>
    <w:p>
      <w:pPr>
        <w:keepNext w:val="0"/>
        <w:spacing w:before="80" w:after="0" w:line="240" w:lineRule="atLeast"/>
        <w:ind w:left="0" w:right="0" w:firstLine="0"/>
        <w:jc w:val="left"/>
        <w:rPr>
          <w:lang w:val="en-US" w:eastAsia="en-US" w:bidi="ar-SA"/>
        </w:rPr>
      </w:pPr>
      <w:r>
        <w:rPr>
          <w:rFonts w:ascii="Arial" w:eastAsia="Arial" w:hAnsi="Arial" w:cs="Arial"/>
          <w:b/>
          <w:color w:val="000000"/>
          <w:sz w:val="20"/>
          <w:lang w:val="en-US" w:eastAsia="en-US" w:bidi="ar-SA"/>
        </w:rPr>
        <w:t xml:space="preserve">Job Number: </w:t>
      </w:r>
      <w:r>
        <w:rPr>
          <w:rFonts w:ascii="Arial" w:eastAsia="Arial" w:hAnsi="Arial" w:cs="Arial"/>
          <w:color w:val="000000"/>
          <w:sz w:val="20"/>
          <w:lang w:val="en-US" w:eastAsia="en-US" w:bidi="ar-SA"/>
        </w:rPr>
        <w:t>169216431</w:t>
      </w:r>
    </w:p>
    <w:p>
      <w:pPr>
        <w:keepNext w:val="0"/>
        <w:spacing w:before="360" w:after="0" w:line="360" w:lineRule="atLeast"/>
        <w:ind w:left="0" w:right="0" w:firstLine="0"/>
        <w:jc w:val="both"/>
        <w:rPr>
          <w:lang w:val="en-US" w:eastAsia="en-US" w:bidi="ar-SA"/>
        </w:rPr>
      </w:pPr>
      <w:r>
        <w:rPr>
          <w:rFonts w:ascii="Arial" w:eastAsia="Arial" w:hAnsi="Arial" w:cs="Arial"/>
          <w:b/>
          <w:color w:val="000000"/>
          <w:lang w:val="en-US" w:eastAsia="en-US" w:bidi="ar-SA"/>
        </w:rPr>
        <w:t>Documents (100)</w:t>
      </w:r>
    </w:p>
    <w:p>
      <w:pPr>
        <w:keepNext w:val="0"/>
        <w:spacing w:before="200" w:after="0" w:line="300" w:lineRule="atLeast"/>
        <w:ind w:left="440" w:right="0" w:hanging="290"/>
        <w:jc w:val="left"/>
        <w:rPr>
          <w:lang w:val="en-US" w:eastAsia="en-US" w:bidi="ar-SA"/>
        </w:rPr>
      </w:pPr>
      <w:r>
        <w:rPr>
          <w:rFonts w:ascii="Arial" w:eastAsia="Arial" w:hAnsi="Arial" w:cs="Arial"/>
          <w:sz w:val="20"/>
          <w:lang w:val="en-US" w:eastAsia="en-US" w:bidi="ar-SA"/>
        </w:rPr>
        <w:t>1.</w:t>
      </w:r>
      <w:hyperlink r:id="rId5" w:history="1">
        <w:r>
          <w:rPr>
            <w:rFonts w:ascii="Arial" w:eastAsia="Arial" w:hAnsi="Arial" w:cs="Arial"/>
            <w:color w:val="000000"/>
            <w:sz w:val="20"/>
            <w:u w:val="single"/>
            <w:shd w:val="clear" w:color="auto" w:fill="FFFFFF"/>
            <w:lang w:val="en-US" w:eastAsia="en-US" w:bidi="ar-SA"/>
          </w:rPr>
          <w:t xml:space="preserve"> </w:t>
        </w:r>
      </w:hyperlink>
      <w:hyperlink r:id="rId5" w:history="1">
        <w:r>
          <w:rPr>
            <w:rFonts w:ascii="Arial" w:eastAsia="Arial" w:hAnsi="Arial" w:cs="Arial"/>
            <w:i/>
            <w:color w:val="0077CC"/>
            <w:sz w:val="20"/>
            <w:u w:val="single"/>
            <w:shd w:val="clear" w:color="auto" w:fill="FFFFFF"/>
            <w:lang w:val="en-US" w:eastAsia="en-US" w:bidi="ar-SA"/>
          </w:rPr>
          <w:t>Marine Ecology Progress Series Journal Issues Research Articles in Vol. 684, No. 6</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w:t>
      </w:r>
      <w:hyperlink r:id="rId6" w:history="1">
        <w:r>
          <w:rPr>
            <w:rFonts w:ascii="Arial" w:eastAsia="Arial" w:hAnsi="Arial" w:cs="Arial"/>
            <w:color w:val="000000"/>
            <w:sz w:val="20"/>
            <w:u w:val="single"/>
            <w:shd w:val="clear" w:color="auto" w:fill="FFFFFF"/>
            <w:lang w:val="en-US" w:eastAsia="en-US" w:bidi="ar-SA"/>
          </w:rPr>
          <w:t xml:space="preserve"> </w:t>
        </w:r>
      </w:hyperlink>
      <w:hyperlink r:id="rId6" w:history="1">
        <w:r>
          <w:rPr>
            <w:rFonts w:ascii="Arial" w:eastAsia="Arial" w:hAnsi="Arial" w:cs="Arial"/>
            <w:i/>
            <w:color w:val="0077CC"/>
            <w:sz w:val="20"/>
            <w:u w:val="single"/>
            <w:shd w:val="clear" w:color="auto" w:fill="FFFFFF"/>
            <w:lang w:val="en-US" w:eastAsia="en-US" w:bidi="ar-SA"/>
          </w:rPr>
          <w:t>Taiwan's outlying marine ecology damaged by Chinese sand dredging: Reports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w:t>
      </w:r>
      <w:hyperlink r:id="rId7" w:history="1">
        <w:r>
          <w:rPr>
            <w:rFonts w:ascii="Arial" w:eastAsia="Arial" w:hAnsi="Arial" w:cs="Arial"/>
            <w:color w:val="000000"/>
            <w:sz w:val="20"/>
            <w:u w:val="single"/>
            <w:shd w:val="clear" w:color="auto" w:fill="FFFFFF"/>
            <w:lang w:val="en-US" w:eastAsia="en-US" w:bidi="ar-SA"/>
          </w:rPr>
          <w:t xml:space="preserve"> </w:t>
        </w:r>
      </w:hyperlink>
      <w:hyperlink r:id="rId7" w:history="1">
        <w:r>
          <w:rPr>
            <w:rFonts w:ascii="Arial" w:eastAsia="Arial" w:hAnsi="Arial" w:cs="Arial"/>
            <w:i/>
            <w:color w:val="0077CC"/>
            <w:sz w:val="20"/>
            <w:u w:val="single"/>
            <w:shd w:val="clear" w:color="auto" w:fill="FFFFFF"/>
            <w:lang w:val="en-US" w:eastAsia="en-US" w:bidi="ar-SA"/>
          </w:rPr>
          <w:t>Marine Ecology Progress Series Journal Issues Research Articles in Vol. 684, No. 5</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w:t>
      </w:r>
      <w:hyperlink r:id="rId8" w:history="1">
        <w:r>
          <w:rPr>
            <w:rFonts w:ascii="Arial" w:eastAsia="Arial" w:hAnsi="Arial" w:cs="Arial"/>
            <w:color w:val="000000"/>
            <w:sz w:val="20"/>
            <w:u w:val="single"/>
            <w:shd w:val="clear" w:color="auto" w:fill="FFFFFF"/>
            <w:lang w:val="en-US" w:eastAsia="en-US" w:bidi="ar-SA"/>
          </w:rPr>
          <w:t xml:space="preserve"> </w:t>
        </w:r>
      </w:hyperlink>
      <w:hyperlink r:id="rId8" w:history="1">
        <w:r>
          <w:rPr>
            <w:rFonts w:ascii="Arial" w:eastAsia="Arial" w:hAnsi="Arial" w:cs="Arial"/>
            <w:i/>
            <w:color w:val="0077CC"/>
            <w:sz w:val="20"/>
            <w:u w:val="single"/>
            <w:shd w:val="clear" w:color="auto" w:fill="FFFFFF"/>
            <w:lang w:val="en-US" w:eastAsia="en-US" w:bidi="ar-SA"/>
          </w:rPr>
          <w:t>Former scuba instructor finds passion for teaching as a CSULB marine ecology professor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w:t>
      </w:r>
      <w:hyperlink r:id="rId9" w:history="1">
        <w:r>
          <w:rPr>
            <w:rFonts w:ascii="Arial" w:eastAsia="Arial" w:hAnsi="Arial" w:cs="Arial"/>
            <w:color w:val="000000"/>
            <w:sz w:val="20"/>
            <w:u w:val="single"/>
            <w:shd w:val="clear" w:color="auto" w:fill="FFFFFF"/>
            <w:lang w:val="en-US" w:eastAsia="en-US" w:bidi="ar-SA"/>
          </w:rPr>
          <w:t xml:space="preserve"> </w:t>
        </w:r>
      </w:hyperlink>
      <w:hyperlink r:id="rId9" w:history="1">
        <w:r>
          <w:rPr>
            <w:rFonts w:ascii="Arial" w:eastAsia="Arial" w:hAnsi="Arial" w:cs="Arial"/>
            <w:i/>
            <w:color w:val="0077CC"/>
            <w:sz w:val="20"/>
            <w:u w:val="single"/>
            <w:shd w:val="clear" w:color="auto" w:fill="FFFFFF"/>
            <w:lang w:val="en-US" w:eastAsia="en-US" w:bidi="ar-SA"/>
          </w:rPr>
          <w:t>Marine Ecology Progress Series Journal Issues Research Articles in Vol. 684, No. 4</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w:t>
      </w:r>
      <w:hyperlink r:id="rId10" w:history="1">
        <w:r>
          <w:rPr>
            <w:rFonts w:ascii="Arial" w:eastAsia="Arial" w:hAnsi="Arial" w:cs="Arial"/>
            <w:color w:val="000000"/>
            <w:sz w:val="20"/>
            <w:u w:val="single"/>
            <w:shd w:val="clear" w:color="auto" w:fill="FFFFFF"/>
            <w:lang w:val="en-US" w:eastAsia="en-US" w:bidi="ar-SA"/>
          </w:rPr>
          <w:t xml:space="preserve"> </w:t>
        </w:r>
      </w:hyperlink>
      <w:hyperlink r:id="rId10" w:history="1">
        <w:r>
          <w:rPr>
            <w:rFonts w:ascii="Arial" w:eastAsia="Arial" w:hAnsi="Arial" w:cs="Arial"/>
            <w:i/>
            <w:color w:val="0077CC"/>
            <w:sz w:val="20"/>
            <w:u w:val="single"/>
            <w:shd w:val="clear" w:color="auto" w:fill="FFFFFF"/>
            <w:lang w:val="en-US" w:eastAsia="en-US" w:bidi="ar-SA"/>
          </w:rPr>
          <w:t>Marine Ecology Progress Series Journal Issues Research Articles in Vol. 683, No. 3</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w:t>
      </w:r>
      <w:hyperlink r:id="rId11" w:history="1">
        <w:r>
          <w:rPr>
            <w:rFonts w:ascii="Arial" w:eastAsia="Arial" w:hAnsi="Arial" w:cs="Arial"/>
            <w:color w:val="000000"/>
            <w:sz w:val="20"/>
            <w:u w:val="single"/>
            <w:shd w:val="clear" w:color="auto" w:fill="FFFFFF"/>
            <w:lang w:val="en-US" w:eastAsia="en-US" w:bidi="ar-SA"/>
          </w:rPr>
          <w:t xml:space="preserve"> </w:t>
        </w:r>
      </w:hyperlink>
      <w:hyperlink r:id="rId11" w:history="1">
        <w:r>
          <w:rPr>
            <w:rFonts w:ascii="Arial" w:eastAsia="Arial" w:hAnsi="Arial" w:cs="Arial"/>
            <w:i/>
            <w:color w:val="0077CC"/>
            <w:sz w:val="20"/>
            <w:u w:val="single"/>
            <w:shd w:val="clear" w:color="auto" w:fill="FFFFFF"/>
            <w:lang w:val="en-US" w:eastAsia="en-US" w:bidi="ar-SA"/>
          </w:rPr>
          <w:t>Marine Ecology Progress Series Journal Issues Research Articles in Vol. 682, No. 2</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w:t>
      </w:r>
      <w:hyperlink r:id="rId12" w:history="1">
        <w:r>
          <w:rPr>
            <w:rFonts w:ascii="Arial" w:eastAsia="Arial" w:hAnsi="Arial" w:cs="Arial"/>
            <w:color w:val="000000"/>
            <w:sz w:val="20"/>
            <w:u w:val="single"/>
            <w:shd w:val="clear" w:color="auto" w:fill="FFFFFF"/>
            <w:lang w:val="en-US" w:eastAsia="en-US" w:bidi="ar-SA"/>
          </w:rPr>
          <w:t xml:space="preserve"> </w:t>
        </w:r>
      </w:hyperlink>
      <w:hyperlink r:id="rId12" w:history="1">
        <w:r>
          <w:rPr>
            <w:rFonts w:ascii="Arial" w:eastAsia="Arial" w:hAnsi="Arial" w:cs="Arial"/>
            <w:i/>
            <w:color w:val="0077CC"/>
            <w:sz w:val="20"/>
            <w:u w:val="single"/>
            <w:shd w:val="clear" w:color="auto" w:fill="FFFFFF"/>
            <w:lang w:val="en-US" w:eastAsia="en-US" w:bidi="ar-SA"/>
          </w:rPr>
          <w:t>Marine Ecology &amp; Ecotourism (Chorao) Project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w:t>
      </w:r>
      <w:hyperlink r:id="rId13" w:history="1">
        <w:r>
          <w:rPr>
            <w:rFonts w:ascii="Arial" w:eastAsia="Arial" w:hAnsi="Arial" w:cs="Arial"/>
            <w:color w:val="000000"/>
            <w:sz w:val="20"/>
            <w:u w:val="single"/>
            <w:shd w:val="clear" w:color="auto" w:fill="FFFFFF"/>
            <w:lang w:val="en-US" w:eastAsia="en-US" w:bidi="ar-SA"/>
          </w:rPr>
          <w:t xml:space="preserve"> </w:t>
        </w:r>
      </w:hyperlink>
      <w:hyperlink r:id="rId13" w:history="1">
        <w:r>
          <w:rPr>
            <w:rFonts w:ascii="Arial" w:eastAsia="Arial" w:hAnsi="Arial" w:cs="Arial"/>
            <w:i/>
            <w:color w:val="0077CC"/>
            <w:sz w:val="20"/>
            <w:u w:val="single"/>
            <w:shd w:val="clear" w:color="auto" w:fill="FFFFFF"/>
            <w:lang w:val="en-US" w:eastAsia="en-US" w:bidi="ar-SA"/>
          </w:rPr>
          <w:t>Marine Ecology &amp; Ecotourism (Chorao) Project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10.</w:t>
      </w:r>
      <w:hyperlink r:id="rId14" w:history="1">
        <w:r>
          <w:rPr>
            <w:rFonts w:ascii="Arial" w:eastAsia="Arial" w:hAnsi="Arial" w:cs="Arial"/>
            <w:color w:val="000000"/>
            <w:sz w:val="20"/>
            <w:u w:val="single"/>
            <w:shd w:val="clear" w:color="auto" w:fill="FFFFFF"/>
            <w:lang w:val="en-US" w:eastAsia="en-US" w:bidi="ar-SA"/>
          </w:rPr>
          <w:t xml:space="preserve"> </w:t>
        </w:r>
      </w:hyperlink>
      <w:hyperlink r:id="rId14" w:history="1">
        <w:r>
          <w:rPr>
            <w:rFonts w:ascii="Arial" w:eastAsia="Arial" w:hAnsi="Arial" w:cs="Arial"/>
            <w:i/>
            <w:color w:val="0077CC"/>
            <w:sz w:val="20"/>
            <w:u w:val="single"/>
            <w:shd w:val="clear" w:color="auto" w:fill="FFFFFF"/>
            <w:lang w:val="en-US" w:eastAsia="en-US" w:bidi="ar-SA"/>
          </w:rPr>
          <w:t>Marine Ecology Progress Series Journal Issues Research Articles in Vol. 680, No. 27</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11.</w:t>
      </w:r>
      <w:hyperlink r:id="rId15" w:history="1">
        <w:r>
          <w:rPr>
            <w:rFonts w:ascii="Arial" w:eastAsia="Arial" w:hAnsi="Arial" w:cs="Arial"/>
            <w:color w:val="000000"/>
            <w:sz w:val="20"/>
            <w:u w:val="single"/>
            <w:shd w:val="clear" w:color="auto" w:fill="FFFFFF"/>
            <w:lang w:val="en-US" w:eastAsia="en-US" w:bidi="ar-SA"/>
          </w:rPr>
          <w:t xml:space="preserve"> </w:t>
        </w:r>
      </w:hyperlink>
      <w:hyperlink r:id="rId15" w:history="1">
        <w:r>
          <w:rPr>
            <w:rFonts w:ascii="Arial" w:eastAsia="Arial" w:hAnsi="Arial" w:cs="Arial"/>
            <w:i/>
            <w:color w:val="0077CC"/>
            <w:sz w:val="20"/>
            <w:u w:val="single"/>
            <w:shd w:val="clear" w:color="auto" w:fill="FFFFFF"/>
            <w:lang w:val="en-US" w:eastAsia="en-US" w:bidi="ar-SA"/>
          </w:rPr>
          <w:t>Marine Ecology Progress Series Journal Issues Research Articles in Vol. 677, No. 25</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12.</w:t>
      </w:r>
      <w:hyperlink r:id="rId16" w:history="1">
        <w:r>
          <w:rPr>
            <w:rFonts w:ascii="Arial" w:eastAsia="Arial" w:hAnsi="Arial" w:cs="Arial"/>
            <w:color w:val="000000"/>
            <w:sz w:val="20"/>
            <w:u w:val="single"/>
            <w:shd w:val="clear" w:color="auto" w:fill="FFFFFF"/>
            <w:lang w:val="en-US" w:eastAsia="en-US" w:bidi="ar-SA"/>
          </w:rPr>
          <w:t xml:space="preserve"> </w:t>
        </w:r>
      </w:hyperlink>
      <w:hyperlink r:id="rId16" w:history="1">
        <w:r>
          <w:rPr>
            <w:rFonts w:ascii="Arial" w:eastAsia="Arial" w:hAnsi="Arial" w:cs="Arial"/>
            <w:i/>
            <w:color w:val="0077CC"/>
            <w:sz w:val="20"/>
            <w:u w:val="single"/>
            <w:shd w:val="clear" w:color="auto" w:fill="FFFFFF"/>
            <w:lang w:val="en-US" w:eastAsia="en-US" w:bidi="ar-SA"/>
          </w:rPr>
          <w:t>Marine Ecology Progress Series Journal Issues Research Articles in Vol. 681, No. 1</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13.</w:t>
      </w:r>
      <w:hyperlink r:id="rId17" w:history="1">
        <w:r>
          <w:rPr>
            <w:rFonts w:ascii="Arial" w:eastAsia="Arial" w:hAnsi="Arial" w:cs="Arial"/>
            <w:color w:val="000000"/>
            <w:sz w:val="20"/>
            <w:u w:val="single"/>
            <w:shd w:val="clear" w:color="auto" w:fill="FFFFFF"/>
            <w:lang w:val="en-US" w:eastAsia="en-US" w:bidi="ar-SA"/>
          </w:rPr>
          <w:t xml:space="preserve"> </w:t>
        </w:r>
      </w:hyperlink>
      <w:hyperlink r:id="rId17" w:history="1">
        <w:r>
          <w:rPr>
            <w:rFonts w:ascii="Arial" w:eastAsia="Arial" w:hAnsi="Arial" w:cs="Arial"/>
            <w:i/>
            <w:color w:val="0077CC"/>
            <w:sz w:val="20"/>
            <w:u w:val="single"/>
            <w:shd w:val="clear" w:color="auto" w:fill="FFFFFF"/>
            <w:lang w:val="en-US" w:eastAsia="en-US" w:bidi="ar-SA"/>
          </w:rPr>
          <w:t>Marine Ecology Progress Series Journal Issues Research Articles in Vol. 679, No. 26</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14.</w:t>
      </w:r>
      <w:hyperlink r:id="rId18" w:history="1">
        <w:r>
          <w:rPr>
            <w:rFonts w:ascii="Arial" w:eastAsia="Arial" w:hAnsi="Arial" w:cs="Arial"/>
            <w:color w:val="000000"/>
            <w:sz w:val="20"/>
            <w:u w:val="single"/>
            <w:shd w:val="clear" w:color="auto" w:fill="FFFFFF"/>
            <w:lang w:val="en-US" w:eastAsia="en-US" w:bidi="ar-SA"/>
          </w:rPr>
          <w:t xml:space="preserve"> </w:t>
        </w:r>
      </w:hyperlink>
      <w:hyperlink r:id="rId18" w:history="1">
        <w:r>
          <w:rPr>
            <w:rFonts w:ascii="Arial" w:eastAsia="Arial" w:hAnsi="Arial" w:cs="Arial"/>
            <w:i/>
            <w:color w:val="0077CC"/>
            <w:sz w:val="20"/>
            <w:u w:val="single"/>
            <w:shd w:val="clear" w:color="auto" w:fill="FFFFFF"/>
            <w:lang w:val="en-US" w:eastAsia="en-US" w:bidi="ar-SA"/>
          </w:rPr>
          <w:t>Marine Ecology Progress Series Journal Issues Research Articles in Vol. 676, No. 23</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15.</w:t>
      </w:r>
      <w:hyperlink r:id="rId19" w:history="1">
        <w:r>
          <w:rPr>
            <w:rFonts w:ascii="Arial" w:eastAsia="Arial" w:hAnsi="Arial" w:cs="Arial"/>
            <w:color w:val="000000"/>
            <w:sz w:val="20"/>
            <w:u w:val="single"/>
            <w:shd w:val="clear" w:color="auto" w:fill="FFFFFF"/>
            <w:lang w:val="en-US" w:eastAsia="en-US" w:bidi="ar-SA"/>
          </w:rPr>
          <w:t xml:space="preserve"> </w:t>
        </w:r>
      </w:hyperlink>
      <w:hyperlink r:id="rId19" w:history="1">
        <w:r>
          <w:rPr>
            <w:rFonts w:ascii="Arial" w:eastAsia="Arial" w:hAnsi="Arial" w:cs="Arial"/>
            <w:i/>
            <w:color w:val="0077CC"/>
            <w:sz w:val="20"/>
            <w:u w:val="single"/>
            <w:shd w:val="clear" w:color="auto" w:fill="FFFFFF"/>
            <w:lang w:val="en-US" w:eastAsia="en-US" w:bidi="ar-SA"/>
          </w:rPr>
          <w:t>Marine Ecology Progress Series Journal Issues Research Articles in Vol. 675, No. 22</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16.</w:t>
      </w:r>
      <w:hyperlink r:id="rId20" w:history="1">
        <w:r>
          <w:rPr>
            <w:rFonts w:ascii="Arial" w:eastAsia="Arial" w:hAnsi="Arial" w:cs="Arial"/>
            <w:color w:val="000000"/>
            <w:sz w:val="20"/>
            <w:u w:val="single"/>
            <w:shd w:val="clear" w:color="auto" w:fill="FFFFFF"/>
            <w:lang w:val="en-US" w:eastAsia="en-US" w:bidi="ar-SA"/>
          </w:rPr>
          <w:t xml:space="preserve"> </w:t>
        </w:r>
      </w:hyperlink>
      <w:hyperlink r:id="rId20" w:history="1">
        <w:r>
          <w:rPr>
            <w:rFonts w:ascii="Arial" w:eastAsia="Arial" w:hAnsi="Arial" w:cs="Arial"/>
            <w:i/>
            <w:color w:val="0077CC"/>
            <w:sz w:val="20"/>
            <w:u w:val="single"/>
            <w:shd w:val="clear" w:color="auto" w:fill="FFFFFF"/>
            <w:lang w:val="en-US" w:eastAsia="en-US" w:bidi="ar-SA"/>
          </w:rPr>
          <w:t>The protection of marine ecology starts from me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17.</w:t>
      </w:r>
      <w:hyperlink r:id="rId21" w:history="1">
        <w:r>
          <w:rPr>
            <w:rFonts w:ascii="Arial" w:eastAsia="Arial" w:hAnsi="Arial" w:cs="Arial"/>
            <w:color w:val="000000"/>
            <w:sz w:val="20"/>
            <w:u w:val="single"/>
            <w:shd w:val="clear" w:color="auto" w:fill="FFFFFF"/>
            <w:lang w:val="en-US" w:eastAsia="en-US" w:bidi="ar-SA"/>
          </w:rPr>
          <w:t xml:space="preserve"> </w:t>
        </w:r>
      </w:hyperlink>
      <w:hyperlink r:id="rId21" w:history="1">
        <w:r>
          <w:rPr>
            <w:rFonts w:ascii="Arial" w:eastAsia="Arial" w:hAnsi="Arial" w:cs="Arial"/>
            <w:i/>
            <w:color w:val="0077CC"/>
            <w:sz w:val="20"/>
            <w:u w:val="single"/>
            <w:shd w:val="clear" w:color="auto" w:fill="FFFFFF"/>
            <w:lang w:val="en-US" w:eastAsia="en-US" w:bidi="ar-SA"/>
          </w:rPr>
          <w:t>Marine Ecology Progress Series Journal Issues Research Articles in Vol. 674, No. 21</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18.</w:t>
      </w:r>
      <w:hyperlink r:id="rId22" w:history="1">
        <w:r>
          <w:rPr>
            <w:rFonts w:ascii="Arial" w:eastAsia="Arial" w:hAnsi="Arial" w:cs="Arial"/>
            <w:color w:val="000000"/>
            <w:sz w:val="20"/>
            <w:u w:val="single"/>
            <w:shd w:val="clear" w:color="auto" w:fill="FFFFFF"/>
            <w:lang w:val="en-US" w:eastAsia="en-US" w:bidi="ar-SA"/>
          </w:rPr>
          <w:t xml:space="preserve"> </w:t>
        </w:r>
      </w:hyperlink>
      <w:hyperlink r:id="rId22" w:history="1">
        <w:r>
          <w:rPr>
            <w:rFonts w:ascii="Arial" w:eastAsia="Arial" w:hAnsi="Arial" w:cs="Arial"/>
            <w:i/>
            <w:color w:val="0077CC"/>
            <w:sz w:val="20"/>
            <w:u w:val="single"/>
            <w:shd w:val="clear" w:color="auto" w:fill="FFFFFF"/>
            <w:lang w:val="en-US" w:eastAsia="en-US" w:bidi="ar-SA"/>
          </w:rPr>
          <w:t>Marine Ecology Progress Series Journal Issues Research Articles in Vol. 675, No. 21</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19.</w:t>
      </w:r>
      <w:hyperlink r:id="rId23" w:history="1">
        <w:r>
          <w:rPr>
            <w:rFonts w:ascii="Arial" w:eastAsia="Arial" w:hAnsi="Arial" w:cs="Arial"/>
            <w:color w:val="000000"/>
            <w:sz w:val="20"/>
            <w:u w:val="single"/>
            <w:shd w:val="clear" w:color="auto" w:fill="FFFFFF"/>
            <w:lang w:val="en-US" w:eastAsia="en-US" w:bidi="ar-SA"/>
          </w:rPr>
          <w:t xml:space="preserve"> </w:t>
        </w:r>
      </w:hyperlink>
      <w:hyperlink r:id="rId23" w:history="1">
        <w:r>
          <w:rPr>
            <w:rFonts w:ascii="Arial" w:eastAsia="Arial" w:hAnsi="Arial" w:cs="Arial"/>
            <w:i/>
            <w:color w:val="0077CC"/>
            <w:sz w:val="20"/>
            <w:u w:val="single"/>
            <w:shd w:val="clear" w:color="auto" w:fill="FFFFFF"/>
            <w:lang w:val="en-US" w:eastAsia="en-US" w:bidi="ar-SA"/>
          </w:rPr>
          <w:t>Marine Ecology Progress Series Journal Issues Research Articles in Vol. 677, No. 24</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20.</w:t>
      </w:r>
      <w:hyperlink r:id="rId24" w:history="1">
        <w:r>
          <w:rPr>
            <w:rFonts w:ascii="Arial" w:eastAsia="Arial" w:hAnsi="Arial" w:cs="Arial"/>
            <w:color w:val="000000"/>
            <w:sz w:val="20"/>
            <w:u w:val="single"/>
            <w:shd w:val="clear" w:color="auto" w:fill="FFFFFF"/>
            <w:lang w:val="en-US" w:eastAsia="en-US" w:bidi="ar-SA"/>
          </w:rPr>
          <w:t xml:space="preserve"> </w:t>
        </w:r>
      </w:hyperlink>
      <w:hyperlink r:id="rId24" w:history="1">
        <w:r>
          <w:rPr>
            <w:rFonts w:ascii="Arial" w:eastAsia="Arial" w:hAnsi="Arial" w:cs="Arial"/>
            <w:i/>
            <w:color w:val="0077CC"/>
            <w:sz w:val="20"/>
            <w:u w:val="single"/>
            <w:shd w:val="clear" w:color="auto" w:fill="FFFFFF"/>
            <w:lang w:val="en-US" w:eastAsia="en-US" w:bidi="ar-SA"/>
          </w:rPr>
          <w:t>Marine Ecology Progress Series Journal Issues Research Articles in Vol. 663, No. 7</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21.</w:t>
      </w:r>
      <w:hyperlink r:id="rId25" w:history="1">
        <w:r>
          <w:rPr>
            <w:rFonts w:ascii="Arial" w:eastAsia="Arial" w:hAnsi="Arial" w:cs="Arial"/>
            <w:color w:val="000000"/>
            <w:sz w:val="20"/>
            <w:u w:val="single"/>
            <w:shd w:val="clear" w:color="auto" w:fill="FFFFFF"/>
            <w:lang w:val="en-US" w:eastAsia="en-US" w:bidi="ar-SA"/>
          </w:rPr>
          <w:t xml:space="preserve"> </w:t>
        </w:r>
      </w:hyperlink>
      <w:hyperlink r:id="rId25" w:history="1">
        <w:r>
          <w:rPr>
            <w:rFonts w:ascii="Arial" w:eastAsia="Arial" w:hAnsi="Arial" w:cs="Arial"/>
            <w:i/>
            <w:color w:val="0077CC"/>
            <w:sz w:val="20"/>
            <w:u w:val="single"/>
            <w:shd w:val="clear" w:color="auto" w:fill="FFFFFF"/>
            <w:lang w:val="en-US" w:eastAsia="en-US" w:bidi="ar-SA"/>
          </w:rPr>
          <w:t>Marine Ecology Progress Series Journal Issues Research Articles in Vol. 672, No. 19</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22.</w:t>
      </w:r>
      <w:hyperlink r:id="rId26" w:history="1">
        <w:r>
          <w:rPr>
            <w:rFonts w:ascii="Arial" w:eastAsia="Arial" w:hAnsi="Arial" w:cs="Arial"/>
            <w:color w:val="000000"/>
            <w:sz w:val="20"/>
            <w:u w:val="single"/>
            <w:shd w:val="clear" w:color="auto" w:fill="FFFFFF"/>
            <w:lang w:val="en-US" w:eastAsia="en-US" w:bidi="ar-SA"/>
          </w:rPr>
          <w:t xml:space="preserve"> </w:t>
        </w:r>
      </w:hyperlink>
      <w:hyperlink r:id="rId26" w:history="1">
        <w:r>
          <w:rPr>
            <w:rFonts w:ascii="Arial" w:eastAsia="Arial" w:hAnsi="Arial" w:cs="Arial"/>
            <w:i/>
            <w:color w:val="0077CC"/>
            <w:sz w:val="20"/>
            <w:u w:val="single"/>
            <w:shd w:val="clear" w:color="auto" w:fill="FFFFFF"/>
            <w:lang w:val="en-US" w:eastAsia="en-US" w:bidi="ar-SA"/>
          </w:rPr>
          <w:t>Marine Ecology Progress Series Journal Issues Research Articles in Vol. 673, No. 20</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23.</w:t>
      </w:r>
      <w:hyperlink r:id="rId27" w:history="1">
        <w:r>
          <w:rPr>
            <w:rFonts w:ascii="Arial" w:eastAsia="Arial" w:hAnsi="Arial" w:cs="Arial"/>
            <w:color w:val="000000"/>
            <w:sz w:val="20"/>
            <w:u w:val="single"/>
            <w:shd w:val="clear" w:color="auto" w:fill="FFFFFF"/>
            <w:lang w:val="en-US" w:eastAsia="en-US" w:bidi="ar-SA"/>
          </w:rPr>
          <w:t xml:space="preserve"> </w:t>
        </w:r>
      </w:hyperlink>
      <w:hyperlink r:id="rId27" w:history="1">
        <w:r>
          <w:rPr>
            <w:rFonts w:ascii="Arial" w:eastAsia="Arial" w:hAnsi="Arial" w:cs="Arial"/>
            <w:i/>
            <w:color w:val="0077CC"/>
            <w:sz w:val="20"/>
            <w:u w:val="single"/>
            <w:shd w:val="clear" w:color="auto" w:fill="FFFFFF"/>
            <w:lang w:val="en-US" w:eastAsia="en-US" w:bidi="ar-SA"/>
          </w:rPr>
          <w:t>Marine Ecology Progress Series Journal Issues Research Articles in Vol. 671, No. 18</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24.</w:t>
      </w:r>
      <w:hyperlink r:id="rId28" w:history="1">
        <w:r>
          <w:rPr>
            <w:rFonts w:ascii="Arial" w:eastAsia="Arial" w:hAnsi="Arial" w:cs="Arial"/>
            <w:color w:val="000000"/>
            <w:sz w:val="20"/>
            <w:u w:val="single"/>
            <w:shd w:val="clear" w:color="auto" w:fill="FFFFFF"/>
            <w:lang w:val="en-US" w:eastAsia="en-US" w:bidi="ar-SA"/>
          </w:rPr>
          <w:t xml:space="preserve"> </w:t>
        </w:r>
      </w:hyperlink>
      <w:hyperlink r:id="rId28" w:history="1">
        <w:r>
          <w:rPr>
            <w:rFonts w:ascii="Arial" w:eastAsia="Arial" w:hAnsi="Arial" w:cs="Arial"/>
            <w:i/>
            <w:color w:val="0077CC"/>
            <w:sz w:val="20"/>
            <w:u w:val="single"/>
            <w:shd w:val="clear" w:color="auto" w:fill="FFFFFF"/>
            <w:lang w:val="en-US" w:eastAsia="en-US" w:bidi="ar-SA"/>
          </w:rPr>
          <w:t>14 Projects Granted Over HK$11 Million from Marine Ecology Enhancement Fund and Fisheries Enhancement Fund</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25.</w:t>
      </w:r>
      <w:hyperlink r:id="rId29" w:history="1">
        <w:r>
          <w:rPr>
            <w:rFonts w:ascii="Arial" w:eastAsia="Arial" w:hAnsi="Arial" w:cs="Arial"/>
            <w:color w:val="000000"/>
            <w:sz w:val="20"/>
            <w:u w:val="single"/>
            <w:shd w:val="clear" w:color="auto" w:fill="FFFFFF"/>
            <w:lang w:val="en-US" w:eastAsia="en-US" w:bidi="ar-SA"/>
          </w:rPr>
          <w:t xml:space="preserve"> </w:t>
        </w:r>
      </w:hyperlink>
      <w:hyperlink r:id="rId29" w:history="1">
        <w:r>
          <w:rPr>
            <w:rFonts w:ascii="Arial" w:eastAsia="Arial" w:hAnsi="Arial" w:cs="Arial"/>
            <w:i/>
            <w:color w:val="0077CC"/>
            <w:sz w:val="20"/>
            <w:u w:val="single"/>
            <w:shd w:val="clear" w:color="auto" w:fill="FFFFFF"/>
            <w:lang w:val="en-US" w:eastAsia="en-US" w:bidi="ar-SA"/>
          </w:rPr>
          <w:t>Hong Kong : 14 Projects Granted Over HK$11 Million from Marine Ecology Enhancement Fund and Fisheries Enhancement Fund</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26.</w:t>
      </w:r>
      <w:hyperlink r:id="rId30" w:history="1">
        <w:r>
          <w:rPr>
            <w:rFonts w:ascii="Arial" w:eastAsia="Arial" w:hAnsi="Arial" w:cs="Arial"/>
            <w:color w:val="000000"/>
            <w:sz w:val="20"/>
            <w:u w:val="single"/>
            <w:shd w:val="clear" w:color="auto" w:fill="FFFFFF"/>
            <w:lang w:val="en-US" w:eastAsia="en-US" w:bidi="ar-SA"/>
          </w:rPr>
          <w:t xml:space="preserve"> </w:t>
        </w:r>
      </w:hyperlink>
      <w:hyperlink r:id="rId30" w:history="1">
        <w:r>
          <w:rPr>
            <w:rFonts w:ascii="Arial" w:eastAsia="Arial" w:hAnsi="Arial" w:cs="Arial"/>
            <w:i/>
            <w:color w:val="0077CC"/>
            <w:sz w:val="20"/>
            <w:u w:val="single"/>
            <w:shd w:val="clear" w:color="auto" w:fill="FFFFFF"/>
            <w:lang w:val="en-US" w:eastAsia="en-US" w:bidi="ar-SA"/>
          </w:rPr>
          <w:t>Hong Kong : 14 Projects Granted Over HK$11 Million from Marine Ecology Enhancement Fund and Fisheries Enhancement Fund</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27.</w:t>
      </w:r>
      <w:hyperlink r:id="rId31" w:history="1">
        <w:r>
          <w:rPr>
            <w:rFonts w:ascii="Arial" w:eastAsia="Arial" w:hAnsi="Arial" w:cs="Arial"/>
            <w:color w:val="000000"/>
            <w:sz w:val="20"/>
            <w:u w:val="single"/>
            <w:shd w:val="clear" w:color="auto" w:fill="FFFFFF"/>
            <w:lang w:val="en-US" w:eastAsia="en-US" w:bidi="ar-SA"/>
          </w:rPr>
          <w:t xml:space="preserve"> </w:t>
        </w:r>
      </w:hyperlink>
      <w:hyperlink r:id="rId31" w:history="1">
        <w:r>
          <w:rPr>
            <w:rFonts w:ascii="Arial" w:eastAsia="Arial" w:hAnsi="Arial" w:cs="Arial"/>
            <w:i/>
            <w:color w:val="0077CC"/>
            <w:sz w:val="20"/>
            <w:u w:val="single"/>
            <w:shd w:val="clear" w:color="auto" w:fill="FFFFFF"/>
            <w:lang w:val="en-US" w:eastAsia="en-US" w:bidi="ar-SA"/>
          </w:rPr>
          <w:t>Marine Ecology Progress Series Journal Issues Research Articles in Vol. 668, No. 15</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28.</w:t>
      </w:r>
      <w:hyperlink r:id="rId32" w:history="1">
        <w:r>
          <w:rPr>
            <w:rFonts w:ascii="Arial" w:eastAsia="Arial" w:hAnsi="Arial" w:cs="Arial"/>
            <w:color w:val="000000"/>
            <w:sz w:val="20"/>
            <w:u w:val="single"/>
            <w:shd w:val="clear" w:color="auto" w:fill="FFFFFF"/>
            <w:lang w:val="en-US" w:eastAsia="en-US" w:bidi="ar-SA"/>
          </w:rPr>
          <w:t xml:space="preserve"> </w:t>
        </w:r>
      </w:hyperlink>
      <w:hyperlink r:id="rId32" w:history="1">
        <w:r>
          <w:rPr>
            <w:rFonts w:ascii="Arial" w:eastAsia="Arial" w:hAnsi="Arial" w:cs="Arial"/>
            <w:i/>
            <w:color w:val="0077CC"/>
            <w:sz w:val="20"/>
            <w:u w:val="single"/>
            <w:shd w:val="clear" w:color="auto" w:fill="FFFFFF"/>
            <w:lang w:val="en-US" w:eastAsia="en-US" w:bidi="ar-SA"/>
          </w:rPr>
          <w:t>Marine Ecology Progress Series Journal Issues Research Articles in Vol. 666, No. 11</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29.</w:t>
      </w:r>
      <w:hyperlink r:id="rId33" w:history="1">
        <w:r>
          <w:rPr>
            <w:rFonts w:ascii="Arial" w:eastAsia="Arial" w:hAnsi="Arial" w:cs="Arial"/>
            <w:color w:val="000000"/>
            <w:sz w:val="20"/>
            <w:u w:val="single"/>
            <w:shd w:val="clear" w:color="auto" w:fill="FFFFFF"/>
            <w:lang w:val="en-US" w:eastAsia="en-US" w:bidi="ar-SA"/>
          </w:rPr>
          <w:t xml:space="preserve"> </w:t>
        </w:r>
      </w:hyperlink>
      <w:hyperlink r:id="rId33" w:history="1">
        <w:r>
          <w:rPr>
            <w:rFonts w:ascii="Arial" w:eastAsia="Arial" w:hAnsi="Arial" w:cs="Arial"/>
            <w:i/>
            <w:color w:val="0077CC"/>
            <w:sz w:val="20"/>
            <w:u w:val="single"/>
            <w:shd w:val="clear" w:color="auto" w:fill="FFFFFF"/>
            <w:lang w:val="en-US" w:eastAsia="en-US" w:bidi="ar-SA"/>
          </w:rPr>
          <w:t>Marine Ecology Progress Series Journal Issues Research Articles in Vol. 670, No. 17</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30.</w:t>
      </w:r>
      <w:hyperlink r:id="rId34" w:history="1">
        <w:r>
          <w:rPr>
            <w:rFonts w:ascii="Arial" w:eastAsia="Arial" w:hAnsi="Arial" w:cs="Arial"/>
            <w:color w:val="000000"/>
            <w:sz w:val="20"/>
            <w:u w:val="single"/>
            <w:shd w:val="clear" w:color="auto" w:fill="FFFFFF"/>
            <w:lang w:val="en-US" w:eastAsia="en-US" w:bidi="ar-SA"/>
          </w:rPr>
          <w:t xml:space="preserve"> </w:t>
        </w:r>
      </w:hyperlink>
      <w:hyperlink r:id="rId34" w:history="1">
        <w:r>
          <w:rPr>
            <w:rFonts w:ascii="Arial" w:eastAsia="Arial" w:hAnsi="Arial" w:cs="Arial"/>
            <w:i/>
            <w:color w:val="0077CC"/>
            <w:sz w:val="20"/>
            <w:u w:val="single"/>
            <w:shd w:val="clear" w:color="auto" w:fill="FFFFFF"/>
            <w:lang w:val="en-US" w:eastAsia="en-US" w:bidi="ar-SA"/>
          </w:rPr>
          <w:t>Marine Ecology Progress Series Journal Issues Research Articles in Vol. 665, No. 10</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31.</w:t>
      </w:r>
      <w:hyperlink r:id="rId35" w:history="1">
        <w:r>
          <w:rPr>
            <w:rFonts w:ascii="Arial" w:eastAsia="Arial" w:hAnsi="Arial" w:cs="Arial"/>
            <w:color w:val="000000"/>
            <w:sz w:val="20"/>
            <w:u w:val="single"/>
            <w:shd w:val="clear" w:color="auto" w:fill="FFFFFF"/>
            <w:lang w:val="en-US" w:eastAsia="en-US" w:bidi="ar-SA"/>
          </w:rPr>
          <w:t xml:space="preserve"> </w:t>
        </w:r>
      </w:hyperlink>
      <w:hyperlink r:id="rId35" w:history="1">
        <w:r>
          <w:rPr>
            <w:rFonts w:ascii="Arial" w:eastAsia="Arial" w:hAnsi="Arial" w:cs="Arial"/>
            <w:i/>
            <w:color w:val="0077CC"/>
            <w:sz w:val="20"/>
            <w:u w:val="single"/>
            <w:shd w:val="clear" w:color="auto" w:fill="FFFFFF"/>
            <w:lang w:val="en-US" w:eastAsia="en-US" w:bidi="ar-SA"/>
          </w:rPr>
          <w:t>Marine Ecology Progress Series Journal Issues Research Articles in Vol. 667, No. 14</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32.</w:t>
      </w:r>
      <w:hyperlink r:id="rId36" w:history="1">
        <w:r>
          <w:rPr>
            <w:rFonts w:ascii="Arial" w:eastAsia="Arial" w:hAnsi="Arial" w:cs="Arial"/>
            <w:color w:val="000000"/>
            <w:sz w:val="20"/>
            <w:u w:val="single"/>
            <w:shd w:val="clear" w:color="auto" w:fill="FFFFFF"/>
            <w:lang w:val="en-US" w:eastAsia="en-US" w:bidi="ar-SA"/>
          </w:rPr>
          <w:t xml:space="preserve"> </w:t>
        </w:r>
      </w:hyperlink>
      <w:hyperlink r:id="rId36" w:history="1">
        <w:r>
          <w:rPr>
            <w:rFonts w:ascii="Arial" w:eastAsia="Arial" w:hAnsi="Arial" w:cs="Arial"/>
            <w:i/>
            <w:color w:val="0077CC"/>
            <w:sz w:val="20"/>
            <w:u w:val="single"/>
            <w:shd w:val="clear" w:color="auto" w:fill="FFFFFF"/>
            <w:lang w:val="en-US" w:eastAsia="en-US" w:bidi="ar-SA"/>
          </w:rPr>
          <w:t>Marine Ecology Progress Series Journal Issues Research Articles in Vol. 666, No. 13</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33.</w:t>
      </w:r>
      <w:hyperlink r:id="rId37" w:history="1">
        <w:r>
          <w:rPr>
            <w:rFonts w:ascii="Arial" w:eastAsia="Arial" w:hAnsi="Arial" w:cs="Arial"/>
            <w:color w:val="000000"/>
            <w:sz w:val="20"/>
            <w:u w:val="single"/>
            <w:shd w:val="clear" w:color="auto" w:fill="FFFFFF"/>
            <w:lang w:val="en-US" w:eastAsia="en-US" w:bidi="ar-SA"/>
          </w:rPr>
          <w:t xml:space="preserve"> </w:t>
        </w:r>
      </w:hyperlink>
      <w:hyperlink r:id="rId37" w:history="1">
        <w:r>
          <w:rPr>
            <w:rFonts w:ascii="Arial" w:eastAsia="Arial" w:hAnsi="Arial" w:cs="Arial"/>
            <w:i/>
            <w:color w:val="0077CC"/>
            <w:sz w:val="20"/>
            <w:u w:val="single"/>
            <w:shd w:val="clear" w:color="auto" w:fill="FFFFFF"/>
            <w:lang w:val="en-US" w:eastAsia="en-US" w:bidi="ar-SA"/>
          </w:rPr>
          <w:t>Marine Ecology Progress Series Journal Issues Research Articles in Vol. 669, No. 16</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34.</w:t>
      </w:r>
      <w:hyperlink r:id="rId38" w:history="1">
        <w:r>
          <w:rPr>
            <w:rFonts w:ascii="Arial" w:eastAsia="Arial" w:hAnsi="Arial" w:cs="Arial"/>
            <w:color w:val="000000"/>
            <w:sz w:val="20"/>
            <w:u w:val="single"/>
            <w:shd w:val="clear" w:color="auto" w:fill="FFFFFF"/>
            <w:lang w:val="en-US" w:eastAsia="en-US" w:bidi="ar-SA"/>
          </w:rPr>
          <w:t xml:space="preserve"> </w:t>
        </w:r>
      </w:hyperlink>
      <w:hyperlink r:id="rId38" w:history="1">
        <w:r>
          <w:rPr>
            <w:rFonts w:ascii="Arial" w:eastAsia="Arial" w:hAnsi="Arial" w:cs="Arial"/>
            <w:i/>
            <w:color w:val="0077CC"/>
            <w:sz w:val="20"/>
            <w:u w:val="single"/>
            <w:shd w:val="clear" w:color="auto" w:fill="FFFFFF"/>
            <w:lang w:val="en-US" w:eastAsia="en-US" w:bidi="ar-SA"/>
          </w:rPr>
          <w:t>Zhejiang Acad of Marine Sciences Files Chinese Patent Application for Marine Ecology Monitoring Equipment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35.</w:t>
      </w:r>
      <w:hyperlink r:id="rId39" w:history="1">
        <w:r>
          <w:rPr>
            <w:rFonts w:ascii="Arial" w:eastAsia="Arial" w:hAnsi="Arial" w:cs="Arial"/>
            <w:color w:val="000000"/>
            <w:sz w:val="20"/>
            <w:u w:val="single"/>
            <w:shd w:val="clear" w:color="auto" w:fill="FFFFFF"/>
            <w:lang w:val="en-US" w:eastAsia="en-US" w:bidi="ar-SA"/>
          </w:rPr>
          <w:t xml:space="preserve"> </w:t>
        </w:r>
      </w:hyperlink>
      <w:hyperlink r:id="rId39" w:history="1">
        <w:r>
          <w:rPr>
            <w:rFonts w:ascii="Arial" w:eastAsia="Arial" w:hAnsi="Arial" w:cs="Arial"/>
            <w:i/>
            <w:color w:val="0077CC"/>
            <w:sz w:val="20"/>
            <w:u w:val="single"/>
            <w:shd w:val="clear" w:color="auto" w:fill="FFFFFF"/>
            <w:lang w:val="en-US" w:eastAsia="en-US" w:bidi="ar-SA"/>
          </w:rPr>
          <w:t>Marine Ecology Progress Series Journal Issues Research Articles in Vol. 666, No. 12</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36.</w:t>
      </w:r>
      <w:hyperlink r:id="rId40" w:history="1">
        <w:r>
          <w:rPr>
            <w:rFonts w:ascii="Arial" w:eastAsia="Arial" w:hAnsi="Arial" w:cs="Arial"/>
            <w:color w:val="000000"/>
            <w:sz w:val="20"/>
            <w:u w:val="single"/>
            <w:shd w:val="clear" w:color="auto" w:fill="FFFFFF"/>
            <w:lang w:val="en-US" w:eastAsia="en-US" w:bidi="ar-SA"/>
          </w:rPr>
          <w:t xml:space="preserve"> </w:t>
        </w:r>
      </w:hyperlink>
      <w:hyperlink r:id="rId40" w:history="1">
        <w:r>
          <w:rPr>
            <w:rFonts w:ascii="Arial" w:eastAsia="Arial" w:hAnsi="Arial" w:cs="Arial"/>
            <w:i/>
            <w:color w:val="0077CC"/>
            <w:sz w:val="20"/>
            <w:u w:val="single"/>
            <w:shd w:val="clear" w:color="auto" w:fill="FFFFFF"/>
            <w:lang w:val="en-US" w:eastAsia="en-US" w:bidi="ar-SA"/>
          </w:rPr>
          <w:t>Marine Ecology Progress Series Journal Issues Research Articles in Vol. 665, No. 9</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37.</w:t>
      </w:r>
      <w:hyperlink r:id="rId41" w:history="1">
        <w:r>
          <w:rPr>
            <w:rFonts w:ascii="Arial" w:eastAsia="Arial" w:hAnsi="Arial" w:cs="Arial"/>
            <w:color w:val="000000"/>
            <w:sz w:val="20"/>
            <w:u w:val="single"/>
            <w:shd w:val="clear" w:color="auto" w:fill="FFFFFF"/>
            <w:lang w:val="en-US" w:eastAsia="en-US" w:bidi="ar-SA"/>
          </w:rPr>
          <w:t xml:space="preserve"> </w:t>
        </w:r>
      </w:hyperlink>
      <w:hyperlink r:id="rId41" w:history="1">
        <w:r>
          <w:rPr>
            <w:rFonts w:ascii="Arial" w:eastAsia="Arial" w:hAnsi="Arial" w:cs="Arial"/>
            <w:i/>
            <w:color w:val="0077CC"/>
            <w:sz w:val="20"/>
            <w:u w:val="single"/>
            <w:shd w:val="clear" w:color="auto" w:fill="FFFFFF"/>
            <w:lang w:val="en-US" w:eastAsia="en-US" w:bidi="ar-SA"/>
          </w:rPr>
          <w:t>Chinese resort city Sanya places artificial reefs to improve marine ecology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38.</w:t>
      </w:r>
      <w:hyperlink r:id="rId42" w:history="1">
        <w:r>
          <w:rPr>
            <w:rFonts w:ascii="Arial" w:eastAsia="Arial" w:hAnsi="Arial" w:cs="Arial"/>
            <w:color w:val="000000"/>
            <w:sz w:val="20"/>
            <w:u w:val="single"/>
            <w:shd w:val="clear" w:color="auto" w:fill="FFFFFF"/>
            <w:lang w:val="en-US" w:eastAsia="en-US" w:bidi="ar-SA"/>
          </w:rPr>
          <w:t xml:space="preserve"> </w:t>
        </w:r>
      </w:hyperlink>
      <w:hyperlink r:id="rId42" w:history="1">
        <w:r>
          <w:rPr>
            <w:rFonts w:ascii="Arial" w:eastAsia="Arial" w:hAnsi="Arial" w:cs="Arial"/>
            <w:i/>
            <w:color w:val="0077CC"/>
            <w:sz w:val="20"/>
            <w:u w:val="single"/>
            <w:shd w:val="clear" w:color="auto" w:fill="FFFFFF"/>
            <w:lang w:val="en-US" w:eastAsia="en-US" w:bidi="ar-SA"/>
          </w:rPr>
          <w:t>Chinese resort city Sanya places artificial reefs to improve marine ecology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39.</w:t>
      </w:r>
      <w:hyperlink r:id="rId43" w:history="1">
        <w:r>
          <w:rPr>
            <w:rFonts w:ascii="Arial" w:eastAsia="Arial" w:hAnsi="Arial" w:cs="Arial"/>
            <w:color w:val="000000"/>
            <w:sz w:val="20"/>
            <w:u w:val="single"/>
            <w:shd w:val="clear" w:color="auto" w:fill="FFFFFF"/>
            <w:lang w:val="en-US" w:eastAsia="en-US" w:bidi="ar-SA"/>
          </w:rPr>
          <w:t xml:space="preserve"> </w:t>
        </w:r>
      </w:hyperlink>
      <w:hyperlink r:id="rId43" w:history="1">
        <w:r>
          <w:rPr>
            <w:rFonts w:ascii="Arial" w:eastAsia="Arial" w:hAnsi="Arial" w:cs="Arial"/>
            <w:i/>
            <w:color w:val="0077CC"/>
            <w:sz w:val="20"/>
            <w:u w:val="single"/>
            <w:shd w:val="clear" w:color="auto" w:fill="FFFFFF"/>
            <w:lang w:val="en-US" w:eastAsia="en-US" w:bidi="ar-SA"/>
          </w:rPr>
          <w:t>Marine Ecology Progress Series Journal Issues Research Articles in Vol. 664, No. 8</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40.</w:t>
      </w:r>
      <w:hyperlink r:id="rId44" w:history="1">
        <w:r>
          <w:rPr>
            <w:rFonts w:ascii="Arial" w:eastAsia="Arial" w:hAnsi="Arial" w:cs="Arial"/>
            <w:color w:val="000000"/>
            <w:sz w:val="20"/>
            <w:u w:val="single"/>
            <w:shd w:val="clear" w:color="auto" w:fill="FFFFFF"/>
            <w:lang w:val="en-US" w:eastAsia="en-US" w:bidi="ar-SA"/>
          </w:rPr>
          <w:t xml:space="preserve"> </w:t>
        </w:r>
      </w:hyperlink>
      <w:hyperlink r:id="rId44" w:history="1">
        <w:r>
          <w:rPr>
            <w:rFonts w:ascii="Arial" w:eastAsia="Arial" w:hAnsi="Arial" w:cs="Arial"/>
            <w:i/>
            <w:color w:val="0077CC"/>
            <w:sz w:val="20"/>
            <w:u w:val="single"/>
            <w:shd w:val="clear" w:color="auto" w:fill="FFFFFF"/>
            <w:lang w:val="en-US" w:eastAsia="en-US" w:bidi="ar-SA"/>
          </w:rPr>
          <w:t>Marine Ecology Progress Series Journal Issues Research Articles in Vol. 662, No. 6</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41.</w:t>
      </w:r>
      <w:hyperlink r:id="rId45" w:history="1">
        <w:r>
          <w:rPr>
            <w:rFonts w:ascii="Arial" w:eastAsia="Arial" w:hAnsi="Arial" w:cs="Arial"/>
            <w:color w:val="000000"/>
            <w:sz w:val="20"/>
            <w:u w:val="single"/>
            <w:shd w:val="clear" w:color="auto" w:fill="FFFFFF"/>
            <w:lang w:val="en-US" w:eastAsia="en-US" w:bidi="ar-SA"/>
          </w:rPr>
          <w:t xml:space="preserve"> </w:t>
        </w:r>
      </w:hyperlink>
      <w:hyperlink r:id="rId45" w:history="1">
        <w:r>
          <w:rPr>
            <w:rFonts w:ascii="Arial" w:eastAsia="Arial" w:hAnsi="Arial" w:cs="Arial"/>
            <w:i/>
            <w:color w:val="0077CC"/>
            <w:sz w:val="20"/>
            <w:u w:val="single"/>
            <w:shd w:val="clear" w:color="auto" w:fill="FFFFFF"/>
            <w:lang w:val="en-US" w:eastAsia="en-US" w:bidi="ar-SA"/>
          </w:rPr>
          <w:t>Panama has its first Pacific Marine Ecology laboratory in Coiba National Park</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42.</w:t>
      </w:r>
      <w:hyperlink r:id="rId46" w:history="1">
        <w:r>
          <w:rPr>
            <w:rFonts w:ascii="Arial" w:eastAsia="Arial" w:hAnsi="Arial" w:cs="Arial"/>
            <w:color w:val="000000"/>
            <w:sz w:val="20"/>
            <w:u w:val="single"/>
            <w:shd w:val="clear" w:color="auto" w:fill="FFFFFF"/>
            <w:lang w:val="en-US" w:eastAsia="en-US" w:bidi="ar-SA"/>
          </w:rPr>
          <w:t xml:space="preserve"> </w:t>
        </w:r>
      </w:hyperlink>
      <w:hyperlink r:id="rId46" w:history="1">
        <w:r>
          <w:rPr>
            <w:rFonts w:ascii="Arial" w:eastAsia="Arial" w:hAnsi="Arial" w:cs="Arial"/>
            <w:i/>
            <w:color w:val="0077CC"/>
            <w:sz w:val="20"/>
            <w:u w:val="single"/>
            <w:shd w:val="clear" w:color="auto" w:fill="FFFFFF"/>
            <w:lang w:val="en-US" w:eastAsia="en-US" w:bidi="ar-SA"/>
          </w:rPr>
          <w:t>Marine Ecology Progress Series Journal Issues Research Articles in Vol. 661, No. 5</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43.</w:t>
      </w:r>
      <w:hyperlink r:id="rId47" w:history="1">
        <w:r>
          <w:rPr>
            <w:rFonts w:ascii="Arial" w:eastAsia="Arial" w:hAnsi="Arial" w:cs="Arial"/>
            <w:color w:val="000000"/>
            <w:sz w:val="20"/>
            <w:u w:val="single"/>
            <w:shd w:val="clear" w:color="auto" w:fill="FFFFFF"/>
            <w:lang w:val="en-US" w:eastAsia="en-US" w:bidi="ar-SA"/>
          </w:rPr>
          <w:t xml:space="preserve"> </w:t>
        </w:r>
      </w:hyperlink>
      <w:hyperlink r:id="rId47" w:history="1">
        <w:r>
          <w:rPr>
            <w:rFonts w:ascii="Arial" w:eastAsia="Arial" w:hAnsi="Arial" w:cs="Arial"/>
            <w:i/>
            <w:color w:val="0077CC"/>
            <w:sz w:val="20"/>
            <w:u w:val="single"/>
            <w:shd w:val="clear" w:color="auto" w:fill="FFFFFF"/>
            <w:lang w:val="en-US" w:eastAsia="en-US" w:bidi="ar-SA"/>
          </w:rPr>
          <w:t>India and Vietnam signed a MoU towards promoting scientific and technical cooperation in marine science and ecology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44.</w:t>
      </w:r>
      <w:hyperlink r:id="rId48" w:history="1">
        <w:r>
          <w:rPr>
            <w:rFonts w:ascii="Arial" w:eastAsia="Arial" w:hAnsi="Arial" w:cs="Arial"/>
            <w:color w:val="000000"/>
            <w:sz w:val="20"/>
            <w:u w:val="single"/>
            <w:shd w:val="clear" w:color="auto" w:fill="FFFFFF"/>
            <w:lang w:val="en-US" w:eastAsia="en-US" w:bidi="ar-SA"/>
          </w:rPr>
          <w:t xml:space="preserve"> </w:t>
        </w:r>
      </w:hyperlink>
      <w:hyperlink r:id="rId48" w:history="1">
        <w:r>
          <w:rPr>
            <w:rFonts w:ascii="Arial" w:eastAsia="Arial" w:hAnsi="Arial" w:cs="Arial"/>
            <w:i/>
            <w:color w:val="0077CC"/>
            <w:sz w:val="20"/>
            <w:u w:val="single"/>
            <w:shd w:val="clear" w:color="auto" w:fill="FFFFFF"/>
            <w:lang w:val="en-US" w:eastAsia="en-US" w:bidi="ar-SA"/>
          </w:rPr>
          <w:t>India and Vietnam today signed a Memorandum of Understanding (MoU) towards promoting scientific and technical cooperation in marine science and ecology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45.</w:t>
      </w:r>
      <w:hyperlink r:id="rId49" w:history="1">
        <w:r>
          <w:rPr>
            <w:rFonts w:ascii="Arial" w:eastAsia="Arial" w:hAnsi="Arial" w:cs="Arial"/>
            <w:color w:val="000000"/>
            <w:sz w:val="20"/>
            <w:u w:val="single"/>
            <w:shd w:val="clear" w:color="auto" w:fill="FFFFFF"/>
            <w:lang w:val="en-US" w:eastAsia="en-US" w:bidi="ar-SA"/>
          </w:rPr>
          <w:t xml:space="preserve"> </w:t>
        </w:r>
      </w:hyperlink>
      <w:hyperlink r:id="rId49" w:history="1">
        <w:r>
          <w:rPr>
            <w:rFonts w:ascii="Arial" w:eastAsia="Arial" w:hAnsi="Arial" w:cs="Arial"/>
            <w:i/>
            <w:color w:val="0077CC"/>
            <w:sz w:val="20"/>
            <w:u w:val="single"/>
            <w:shd w:val="clear" w:color="auto" w:fill="FFFFFF"/>
            <w:lang w:val="en-US" w:eastAsia="en-US" w:bidi="ar-SA"/>
          </w:rPr>
          <w:t>Marine Ecology Progress Series Journal Issues Research Articles in Vol. 659, No. 3</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46.</w:t>
      </w:r>
      <w:hyperlink r:id="rId50" w:history="1">
        <w:r>
          <w:rPr>
            <w:rFonts w:ascii="Arial" w:eastAsia="Arial" w:hAnsi="Arial" w:cs="Arial"/>
            <w:color w:val="000000"/>
            <w:sz w:val="20"/>
            <w:u w:val="single"/>
            <w:shd w:val="clear" w:color="auto" w:fill="FFFFFF"/>
            <w:lang w:val="en-US" w:eastAsia="en-US" w:bidi="ar-SA"/>
          </w:rPr>
          <w:t xml:space="preserve"> </w:t>
        </w:r>
      </w:hyperlink>
      <w:hyperlink r:id="rId50" w:history="1">
        <w:r>
          <w:rPr>
            <w:rFonts w:ascii="Arial" w:eastAsia="Arial" w:hAnsi="Arial" w:cs="Arial"/>
            <w:i/>
            <w:color w:val="0077CC"/>
            <w:sz w:val="20"/>
            <w:u w:val="single"/>
            <w:shd w:val="clear" w:color="auto" w:fill="FFFFFF"/>
            <w:lang w:val="en-US" w:eastAsia="en-US" w:bidi="ar-SA"/>
          </w:rPr>
          <w:t>Marine Ecology Progress Series Journal Issues Research Articles in Vol. 660, No. 4</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47.</w:t>
      </w:r>
      <w:hyperlink r:id="rId51" w:history="1">
        <w:r>
          <w:rPr>
            <w:rFonts w:ascii="Arial" w:eastAsia="Arial" w:hAnsi="Arial" w:cs="Arial"/>
            <w:color w:val="000000"/>
            <w:sz w:val="20"/>
            <w:u w:val="single"/>
            <w:shd w:val="clear" w:color="auto" w:fill="FFFFFF"/>
            <w:lang w:val="en-US" w:eastAsia="en-US" w:bidi="ar-SA"/>
          </w:rPr>
          <w:t xml:space="preserve"> </w:t>
        </w:r>
      </w:hyperlink>
      <w:hyperlink r:id="rId51" w:history="1">
        <w:r>
          <w:rPr>
            <w:rFonts w:ascii="Arial" w:eastAsia="Arial" w:hAnsi="Arial" w:cs="Arial"/>
            <w:i/>
            <w:color w:val="0077CC"/>
            <w:sz w:val="20"/>
            <w:u w:val="single"/>
            <w:shd w:val="clear" w:color="auto" w:fill="FFFFFF"/>
            <w:lang w:val="en-US" w:eastAsia="en-US" w:bidi="ar-SA"/>
          </w:rPr>
          <w:t>Marine Ecology Progress Series Journal Issues Research Articles in October 2020 Edition Part 2</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48.</w:t>
      </w:r>
      <w:hyperlink r:id="rId52" w:history="1">
        <w:r>
          <w:rPr>
            <w:rFonts w:ascii="Arial" w:eastAsia="Arial" w:hAnsi="Arial" w:cs="Arial"/>
            <w:color w:val="000000"/>
            <w:sz w:val="20"/>
            <w:u w:val="single"/>
            <w:shd w:val="clear" w:color="auto" w:fill="FFFFFF"/>
            <w:lang w:val="en-US" w:eastAsia="en-US" w:bidi="ar-SA"/>
          </w:rPr>
          <w:t xml:space="preserve"> </w:t>
        </w:r>
      </w:hyperlink>
      <w:hyperlink r:id="rId52" w:history="1">
        <w:r>
          <w:rPr>
            <w:rFonts w:ascii="Arial" w:eastAsia="Arial" w:hAnsi="Arial" w:cs="Arial"/>
            <w:i/>
            <w:color w:val="0077CC"/>
            <w:sz w:val="20"/>
            <w:u w:val="single"/>
            <w:shd w:val="clear" w:color="auto" w:fill="FFFFFF"/>
            <w:lang w:val="en-US" w:eastAsia="en-US" w:bidi="ar-SA"/>
          </w:rPr>
          <w:t>Marine Ecology Progress Series Journal Issues Research Articles in Vol. 658, No. 2</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49.</w:t>
      </w:r>
      <w:hyperlink r:id="rId53" w:history="1">
        <w:r>
          <w:rPr>
            <w:rFonts w:ascii="Arial" w:eastAsia="Arial" w:hAnsi="Arial" w:cs="Arial"/>
            <w:color w:val="000000"/>
            <w:sz w:val="20"/>
            <w:u w:val="single"/>
            <w:shd w:val="clear" w:color="auto" w:fill="FFFFFF"/>
            <w:lang w:val="en-US" w:eastAsia="en-US" w:bidi="ar-SA"/>
          </w:rPr>
          <w:t xml:space="preserve"> </w:t>
        </w:r>
      </w:hyperlink>
      <w:hyperlink r:id="rId53" w:history="1">
        <w:r>
          <w:rPr>
            <w:rFonts w:ascii="Arial" w:eastAsia="Arial" w:hAnsi="Arial" w:cs="Arial"/>
            <w:i/>
            <w:color w:val="0077CC"/>
            <w:sz w:val="20"/>
            <w:u w:val="single"/>
            <w:shd w:val="clear" w:color="auto" w:fill="FFFFFF"/>
            <w:lang w:val="en-US" w:eastAsia="en-US" w:bidi="ar-SA"/>
          </w:rPr>
          <w:t>FUNCTIONAL BIOLOGY AND ECOLOGY OF PLANKTONIC MARINE FUNGI - Revealing the mechanistic basis of the roles of mycoplankton in the marine carbon cycle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50.</w:t>
      </w:r>
      <w:hyperlink r:id="rId54" w:history="1">
        <w:r>
          <w:rPr>
            <w:rFonts w:ascii="Arial" w:eastAsia="Arial" w:hAnsi="Arial" w:cs="Arial"/>
            <w:color w:val="000000"/>
            <w:sz w:val="20"/>
            <w:u w:val="single"/>
            <w:shd w:val="clear" w:color="auto" w:fill="FFFFFF"/>
            <w:lang w:val="en-US" w:eastAsia="en-US" w:bidi="ar-SA"/>
          </w:rPr>
          <w:t xml:space="preserve"> </w:t>
        </w:r>
      </w:hyperlink>
      <w:hyperlink r:id="rId54" w:history="1">
        <w:r>
          <w:rPr>
            <w:rFonts w:ascii="Arial" w:eastAsia="Arial" w:hAnsi="Arial" w:cs="Arial"/>
            <w:i/>
            <w:color w:val="0077CC"/>
            <w:sz w:val="20"/>
            <w:u w:val="single"/>
            <w:shd w:val="clear" w:color="auto" w:fill="FFFFFF"/>
            <w:lang w:val="en-US" w:eastAsia="en-US" w:bidi="ar-SA"/>
          </w:rPr>
          <w:t>INDIA AND VIETNAM TODAY SIGNED A MEMORANDUM OF UNDERSTANDING (MOU) TOWARDS PROMOTING SCIENTIFIC AND TECHNICAL COOPERATION IN MARINE SCIENCE AND ECOLOGY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51.</w:t>
      </w:r>
      <w:hyperlink r:id="rId55" w:history="1">
        <w:r>
          <w:rPr>
            <w:rFonts w:ascii="Arial" w:eastAsia="Arial" w:hAnsi="Arial" w:cs="Arial"/>
            <w:color w:val="000000"/>
            <w:sz w:val="20"/>
            <w:u w:val="single"/>
            <w:shd w:val="clear" w:color="auto" w:fill="FFFFFF"/>
            <w:lang w:val="en-US" w:eastAsia="en-US" w:bidi="ar-SA"/>
          </w:rPr>
          <w:t xml:space="preserve"> </w:t>
        </w:r>
      </w:hyperlink>
      <w:hyperlink r:id="rId55" w:history="1">
        <w:r>
          <w:rPr>
            <w:rFonts w:ascii="Arial" w:eastAsia="Arial" w:hAnsi="Arial" w:cs="Arial"/>
            <w:i/>
            <w:color w:val="0077CC"/>
            <w:sz w:val="20"/>
            <w:u w:val="single"/>
            <w:shd w:val="clear" w:color="auto" w:fill="FFFFFF"/>
            <w:lang w:val="en-US" w:eastAsia="en-US" w:bidi="ar-SA"/>
          </w:rPr>
          <w:t>Zhanjiang Sanmu Tech Files Chinese Patent Application for Integrated Sensing Network System Based on Marine Diversity and Ecology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52.</w:t>
      </w:r>
      <w:hyperlink r:id="rId56" w:history="1">
        <w:r>
          <w:rPr>
            <w:rFonts w:ascii="Arial" w:eastAsia="Arial" w:hAnsi="Arial" w:cs="Arial"/>
            <w:color w:val="000000"/>
            <w:sz w:val="20"/>
            <w:u w:val="single"/>
            <w:shd w:val="clear" w:color="auto" w:fill="FFFFFF"/>
            <w:lang w:val="en-US" w:eastAsia="en-US" w:bidi="ar-SA"/>
          </w:rPr>
          <w:t xml:space="preserve"> </w:t>
        </w:r>
      </w:hyperlink>
      <w:hyperlink r:id="rId56" w:history="1">
        <w:r>
          <w:rPr>
            <w:rFonts w:ascii="Arial" w:eastAsia="Arial" w:hAnsi="Arial" w:cs="Arial"/>
            <w:i/>
            <w:color w:val="0077CC"/>
            <w:sz w:val="20"/>
            <w:u w:val="single"/>
            <w:shd w:val="clear" w:color="auto" w:fill="FFFFFF"/>
            <w:lang w:val="en-US" w:eastAsia="en-US" w:bidi="ar-SA"/>
          </w:rPr>
          <w:t>India : India and Vietnam today signed a Memorandum of Understanding (MoU) towards promoting scientific and technical cooperation in marine science and ecology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53.</w:t>
      </w:r>
      <w:hyperlink r:id="rId57" w:history="1">
        <w:r>
          <w:rPr>
            <w:rFonts w:ascii="Arial" w:eastAsia="Arial" w:hAnsi="Arial" w:cs="Arial"/>
            <w:color w:val="000000"/>
            <w:sz w:val="20"/>
            <w:u w:val="single"/>
            <w:shd w:val="clear" w:color="auto" w:fill="FFFFFF"/>
            <w:lang w:val="en-US" w:eastAsia="en-US" w:bidi="ar-SA"/>
          </w:rPr>
          <w:t xml:space="preserve"> </w:t>
        </w:r>
      </w:hyperlink>
      <w:hyperlink r:id="rId57" w:history="1">
        <w:r>
          <w:rPr>
            <w:rFonts w:ascii="Arial" w:eastAsia="Arial" w:hAnsi="Arial" w:cs="Arial"/>
            <w:i/>
            <w:color w:val="0077CC"/>
            <w:sz w:val="20"/>
            <w:u w:val="single"/>
            <w:shd w:val="clear" w:color="auto" w:fill="FFFFFF"/>
            <w:lang w:val="en-US" w:eastAsia="en-US" w:bidi="ar-SA"/>
          </w:rPr>
          <w:t>India : India and Vietnam today signed a Memorandum of Understanding (MoU) towards promoting scientific and technical cooperation in marine science and ecology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54.</w:t>
      </w:r>
      <w:hyperlink r:id="rId58" w:history="1">
        <w:r>
          <w:rPr>
            <w:rFonts w:ascii="Arial" w:eastAsia="Arial" w:hAnsi="Arial" w:cs="Arial"/>
            <w:color w:val="000000"/>
            <w:sz w:val="20"/>
            <w:u w:val="single"/>
            <w:shd w:val="clear" w:color="auto" w:fill="FFFFFF"/>
            <w:lang w:val="en-US" w:eastAsia="en-US" w:bidi="ar-SA"/>
          </w:rPr>
          <w:t xml:space="preserve"> </w:t>
        </w:r>
      </w:hyperlink>
      <w:hyperlink r:id="rId58" w:history="1">
        <w:r>
          <w:rPr>
            <w:rFonts w:ascii="Arial" w:eastAsia="Arial" w:hAnsi="Arial" w:cs="Arial"/>
            <w:i/>
            <w:color w:val="0077CC"/>
            <w:sz w:val="20"/>
            <w:u w:val="single"/>
            <w:shd w:val="clear" w:color="auto" w:fill="FFFFFF"/>
            <w:lang w:val="en-US" w:eastAsia="en-US" w:bidi="ar-SA"/>
          </w:rPr>
          <w:t>- University College Dublin: UCD marine ecology expert appointed as new chair of National Biodiversity Forum</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55.</w:t>
      </w:r>
      <w:hyperlink r:id="rId59" w:history="1">
        <w:r>
          <w:rPr>
            <w:rFonts w:ascii="Arial" w:eastAsia="Arial" w:hAnsi="Arial" w:cs="Arial"/>
            <w:color w:val="000000"/>
            <w:sz w:val="20"/>
            <w:u w:val="single"/>
            <w:shd w:val="clear" w:color="auto" w:fill="FFFFFF"/>
            <w:lang w:val="en-US" w:eastAsia="en-US" w:bidi="ar-SA"/>
          </w:rPr>
          <w:t xml:space="preserve"> </w:t>
        </w:r>
      </w:hyperlink>
      <w:hyperlink r:id="rId59" w:history="1">
        <w:r>
          <w:rPr>
            <w:rFonts w:ascii="Arial" w:eastAsia="Arial" w:hAnsi="Arial" w:cs="Arial"/>
            <w:i/>
            <w:color w:val="0077CC"/>
            <w:sz w:val="20"/>
            <w:u w:val="single"/>
            <w:shd w:val="clear" w:color="auto" w:fill="FFFFFF"/>
            <w:lang w:val="en-US" w:eastAsia="en-US" w:bidi="ar-SA"/>
          </w:rPr>
          <w:t>India and Vietnam today signed a Memorandum of Understanding (MoU) towards promoting scientific and technical cooperation in marine science and ecology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56.</w:t>
      </w:r>
      <w:hyperlink r:id="rId60" w:history="1">
        <w:r>
          <w:rPr>
            <w:rFonts w:ascii="Arial" w:eastAsia="Arial" w:hAnsi="Arial" w:cs="Arial"/>
            <w:color w:val="000000"/>
            <w:sz w:val="20"/>
            <w:u w:val="single"/>
            <w:shd w:val="clear" w:color="auto" w:fill="FFFFFF"/>
            <w:lang w:val="en-US" w:eastAsia="en-US" w:bidi="ar-SA"/>
          </w:rPr>
          <w:t xml:space="preserve"> </w:t>
        </w:r>
      </w:hyperlink>
      <w:hyperlink r:id="rId60" w:history="1">
        <w:r>
          <w:rPr>
            <w:rFonts w:ascii="Arial" w:eastAsia="Arial" w:hAnsi="Arial" w:cs="Arial"/>
            <w:i/>
            <w:color w:val="0077CC"/>
            <w:sz w:val="20"/>
            <w:u w:val="single"/>
            <w:shd w:val="clear" w:color="auto" w:fill="FFFFFF"/>
            <w:lang w:val="en-US" w:eastAsia="en-US" w:bidi="ar-SA"/>
          </w:rPr>
          <w:t>INDIA AND VIETNAM TODAY SIGNED A MEMORANDUM OF UNDERSTANDING (MOU) TOWARDS PROMOTING SCIENTIFIC AND TECHNICAL COOPERATION IN MARINE SCIENCE AND ECOLOGY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57.</w:t>
      </w:r>
      <w:hyperlink r:id="rId61" w:history="1">
        <w:r>
          <w:rPr>
            <w:rFonts w:ascii="Arial" w:eastAsia="Arial" w:hAnsi="Arial" w:cs="Arial"/>
            <w:color w:val="000000"/>
            <w:sz w:val="20"/>
            <w:u w:val="single"/>
            <w:shd w:val="clear" w:color="auto" w:fill="FFFFFF"/>
            <w:lang w:val="en-US" w:eastAsia="en-US" w:bidi="ar-SA"/>
          </w:rPr>
          <w:t xml:space="preserve"> </w:t>
        </w:r>
      </w:hyperlink>
      <w:hyperlink r:id="rId61" w:history="1">
        <w:r>
          <w:rPr>
            <w:rFonts w:ascii="Arial" w:eastAsia="Arial" w:hAnsi="Arial" w:cs="Arial"/>
            <w:i/>
            <w:color w:val="0077CC"/>
            <w:sz w:val="20"/>
            <w:u w:val="single"/>
            <w:shd w:val="clear" w:color="auto" w:fill="FFFFFF"/>
            <w:lang w:val="en-US" w:eastAsia="en-US" w:bidi="ar-SA"/>
          </w:rPr>
          <w:t>Marine Ecology Progress Series Journal Issues Research Articles in November 2020 Edition Part 2</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58.</w:t>
      </w:r>
      <w:hyperlink r:id="rId62" w:history="1">
        <w:r>
          <w:rPr>
            <w:rFonts w:ascii="Arial" w:eastAsia="Arial" w:hAnsi="Arial" w:cs="Arial"/>
            <w:color w:val="000000"/>
            <w:sz w:val="20"/>
            <w:u w:val="single"/>
            <w:shd w:val="clear" w:color="auto" w:fill="FFFFFF"/>
            <w:lang w:val="en-US" w:eastAsia="en-US" w:bidi="ar-SA"/>
          </w:rPr>
          <w:t xml:space="preserve"> </w:t>
        </w:r>
      </w:hyperlink>
      <w:hyperlink r:id="rId62" w:history="1">
        <w:r>
          <w:rPr>
            <w:rFonts w:ascii="Arial" w:eastAsia="Arial" w:hAnsi="Arial" w:cs="Arial"/>
            <w:i/>
            <w:color w:val="0077CC"/>
            <w:sz w:val="20"/>
            <w:u w:val="single"/>
            <w:shd w:val="clear" w:color="auto" w:fill="FFFFFF"/>
            <w:lang w:val="en-US" w:eastAsia="en-US" w:bidi="ar-SA"/>
          </w:rPr>
          <w:t>Marine Ecology Progress Series Journal Issues Research Articles in October 2020 Edition Part 1</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59.</w:t>
      </w:r>
      <w:hyperlink r:id="rId63" w:history="1">
        <w:r>
          <w:rPr>
            <w:rFonts w:ascii="Arial" w:eastAsia="Arial" w:hAnsi="Arial" w:cs="Arial"/>
            <w:color w:val="000000"/>
            <w:sz w:val="20"/>
            <w:u w:val="single"/>
            <w:shd w:val="clear" w:color="auto" w:fill="FFFFFF"/>
            <w:lang w:val="en-US" w:eastAsia="en-US" w:bidi="ar-SA"/>
          </w:rPr>
          <w:t xml:space="preserve"> </w:t>
        </w:r>
      </w:hyperlink>
      <w:hyperlink r:id="rId63" w:history="1">
        <w:r>
          <w:rPr>
            <w:rFonts w:ascii="Arial" w:eastAsia="Arial" w:hAnsi="Arial" w:cs="Arial"/>
            <w:i/>
            <w:color w:val="0077CC"/>
            <w:sz w:val="20"/>
            <w:u w:val="single"/>
            <w:shd w:val="clear" w:color="auto" w:fill="FFFFFF"/>
            <w:lang w:val="en-US" w:eastAsia="en-US" w:bidi="ar-SA"/>
          </w:rPr>
          <w:t>Teachers trained to promote marine ecology conservation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60.</w:t>
      </w:r>
      <w:hyperlink r:id="rId64" w:history="1">
        <w:r>
          <w:rPr>
            <w:rFonts w:ascii="Arial" w:eastAsia="Arial" w:hAnsi="Arial" w:cs="Arial"/>
            <w:color w:val="000000"/>
            <w:sz w:val="20"/>
            <w:u w:val="single"/>
            <w:shd w:val="clear" w:color="auto" w:fill="FFFFFF"/>
            <w:lang w:val="en-US" w:eastAsia="en-US" w:bidi="ar-SA"/>
          </w:rPr>
          <w:t xml:space="preserve"> </w:t>
        </w:r>
      </w:hyperlink>
      <w:hyperlink r:id="rId64" w:history="1">
        <w:r>
          <w:rPr>
            <w:rFonts w:ascii="Arial" w:eastAsia="Arial" w:hAnsi="Arial" w:cs="Arial"/>
            <w:i/>
            <w:color w:val="0077CC"/>
            <w:sz w:val="20"/>
            <w:u w:val="single"/>
            <w:shd w:val="clear" w:color="auto" w:fill="FFFFFF"/>
            <w:lang w:val="en-US" w:eastAsia="en-US" w:bidi="ar-SA"/>
          </w:rPr>
          <w:t>India / Vietnam : India and Vietnam today signed a Memorandum of Understanding (MoU) towards promoting scientific and technical cooperation in marine science and ecology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61.</w:t>
      </w:r>
      <w:hyperlink r:id="rId65" w:history="1">
        <w:r>
          <w:rPr>
            <w:rFonts w:ascii="Arial" w:eastAsia="Arial" w:hAnsi="Arial" w:cs="Arial"/>
            <w:color w:val="000000"/>
            <w:sz w:val="20"/>
            <w:u w:val="single"/>
            <w:shd w:val="clear" w:color="auto" w:fill="FFFFFF"/>
            <w:lang w:val="en-US" w:eastAsia="en-US" w:bidi="ar-SA"/>
          </w:rPr>
          <w:t xml:space="preserve"> </w:t>
        </w:r>
      </w:hyperlink>
      <w:hyperlink r:id="rId65" w:history="1">
        <w:r>
          <w:rPr>
            <w:rFonts w:ascii="Arial" w:eastAsia="Arial" w:hAnsi="Arial" w:cs="Arial"/>
            <w:i/>
            <w:color w:val="0077CC"/>
            <w:sz w:val="20"/>
            <w:u w:val="single"/>
            <w:shd w:val="clear" w:color="auto" w:fill="FFFFFF"/>
            <w:lang w:val="en-US" w:eastAsia="en-US" w:bidi="ar-SA"/>
          </w:rPr>
          <w:t>Teachers trained to promote marine ecology conservation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62.</w:t>
      </w:r>
      <w:hyperlink r:id="rId66" w:history="1">
        <w:r>
          <w:rPr>
            <w:rFonts w:ascii="Arial" w:eastAsia="Arial" w:hAnsi="Arial" w:cs="Arial"/>
            <w:color w:val="000000"/>
            <w:sz w:val="20"/>
            <w:u w:val="single"/>
            <w:shd w:val="clear" w:color="auto" w:fill="FFFFFF"/>
            <w:lang w:val="en-US" w:eastAsia="en-US" w:bidi="ar-SA"/>
          </w:rPr>
          <w:t xml:space="preserve"> </w:t>
        </w:r>
      </w:hyperlink>
      <w:hyperlink r:id="rId66" w:history="1">
        <w:r>
          <w:rPr>
            <w:rFonts w:ascii="Arial" w:eastAsia="Arial" w:hAnsi="Arial" w:cs="Arial"/>
            <w:i/>
            <w:color w:val="0077CC"/>
            <w:sz w:val="20"/>
            <w:u w:val="single"/>
            <w:shd w:val="clear" w:color="auto" w:fill="FFFFFF"/>
            <w:lang w:val="en-US" w:eastAsia="en-US" w:bidi="ar-SA"/>
          </w:rPr>
          <w:t>India / Vietnam : India and Vietnam today signed a Memorandum of Understanding (MoU) towards promoting scientific and technical cooperation in marine science and ecology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63.</w:t>
      </w:r>
      <w:hyperlink r:id="rId67" w:history="1">
        <w:r>
          <w:rPr>
            <w:rFonts w:ascii="Arial" w:eastAsia="Arial" w:hAnsi="Arial" w:cs="Arial"/>
            <w:color w:val="000000"/>
            <w:sz w:val="20"/>
            <w:u w:val="single"/>
            <w:shd w:val="clear" w:color="auto" w:fill="FFFFFF"/>
            <w:lang w:val="en-US" w:eastAsia="en-US" w:bidi="ar-SA"/>
          </w:rPr>
          <w:t xml:space="preserve"> </w:t>
        </w:r>
      </w:hyperlink>
      <w:hyperlink r:id="rId67" w:history="1">
        <w:r>
          <w:rPr>
            <w:rFonts w:ascii="Arial" w:eastAsia="Arial" w:hAnsi="Arial" w:cs="Arial"/>
            <w:i/>
            <w:color w:val="0077CC"/>
            <w:sz w:val="20"/>
            <w:u w:val="single"/>
            <w:shd w:val="clear" w:color="auto" w:fill="FFFFFF"/>
            <w:lang w:val="en-US" w:eastAsia="en-US" w:bidi="ar-SA"/>
          </w:rPr>
          <w:t>Marine Ecology Progress Series Journal Issues Research Articles in January 2021 Edition Part 1</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64.</w:t>
      </w:r>
      <w:hyperlink r:id="rId68" w:history="1">
        <w:r>
          <w:rPr>
            <w:rFonts w:ascii="Arial" w:eastAsia="Arial" w:hAnsi="Arial" w:cs="Arial"/>
            <w:color w:val="000000"/>
            <w:sz w:val="20"/>
            <w:u w:val="single"/>
            <w:shd w:val="clear" w:color="auto" w:fill="FFFFFF"/>
            <w:lang w:val="en-US" w:eastAsia="en-US" w:bidi="ar-SA"/>
          </w:rPr>
          <w:t xml:space="preserve"> </w:t>
        </w:r>
      </w:hyperlink>
      <w:hyperlink r:id="rId68" w:history="1">
        <w:r>
          <w:rPr>
            <w:rFonts w:ascii="Arial" w:eastAsia="Arial" w:hAnsi="Arial" w:cs="Arial"/>
            <w:i/>
            <w:color w:val="0077CC"/>
            <w:sz w:val="20"/>
            <w:u w:val="single"/>
            <w:shd w:val="clear" w:color="auto" w:fill="FFFFFF"/>
            <w:lang w:val="en-US" w:eastAsia="en-US" w:bidi="ar-SA"/>
          </w:rPr>
          <w:t>Analyzing the Arctic's Underwater Noise with AI: Evaluating Correlation between Climate Change, Sound and Marine Ecology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65.</w:t>
      </w:r>
      <w:hyperlink r:id="rId69" w:history="1">
        <w:r>
          <w:rPr>
            <w:rFonts w:ascii="Arial" w:eastAsia="Arial" w:hAnsi="Arial" w:cs="Arial"/>
            <w:color w:val="000000"/>
            <w:sz w:val="20"/>
            <w:u w:val="single"/>
            <w:shd w:val="clear" w:color="auto" w:fill="FFFFFF"/>
            <w:lang w:val="en-US" w:eastAsia="en-US" w:bidi="ar-SA"/>
          </w:rPr>
          <w:t xml:space="preserve"> </w:t>
        </w:r>
      </w:hyperlink>
      <w:hyperlink r:id="rId69" w:history="1">
        <w:r>
          <w:rPr>
            <w:rFonts w:ascii="Arial" w:eastAsia="Arial" w:hAnsi="Arial" w:cs="Arial"/>
            <w:i/>
            <w:color w:val="0077CC"/>
            <w:sz w:val="20"/>
            <w:u w:val="single"/>
            <w:shd w:val="clear" w:color="auto" w:fill="FFFFFF"/>
            <w:lang w:val="en-US" w:eastAsia="en-US" w:bidi="ar-SA"/>
          </w:rPr>
          <w:t>Marine Ecology Progress Series Journal Issues Research Articles in November 2020 Edition Part 1</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66.</w:t>
      </w:r>
      <w:hyperlink r:id="rId70" w:history="1">
        <w:r>
          <w:rPr>
            <w:rFonts w:ascii="Arial" w:eastAsia="Arial" w:hAnsi="Arial" w:cs="Arial"/>
            <w:color w:val="000000"/>
            <w:sz w:val="20"/>
            <w:u w:val="single"/>
            <w:shd w:val="clear" w:color="auto" w:fill="FFFFFF"/>
            <w:lang w:val="en-US" w:eastAsia="en-US" w:bidi="ar-SA"/>
          </w:rPr>
          <w:t xml:space="preserve"> </w:t>
        </w:r>
      </w:hyperlink>
      <w:hyperlink r:id="rId70" w:history="1">
        <w:r>
          <w:rPr>
            <w:rFonts w:ascii="Arial" w:eastAsia="Arial" w:hAnsi="Arial" w:cs="Arial"/>
            <w:i/>
            <w:color w:val="0077CC"/>
            <w:sz w:val="20"/>
            <w:u w:val="single"/>
            <w:shd w:val="clear" w:color="auto" w:fill="FFFFFF"/>
            <w:lang w:val="en-US" w:eastAsia="en-US" w:bidi="ar-SA"/>
          </w:rPr>
          <w:t>Marine Ecology Progress Series Journal Issues Research Articles in July 2020 Edition Part 2</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67.</w:t>
      </w:r>
      <w:hyperlink r:id="rId71" w:history="1">
        <w:r>
          <w:rPr>
            <w:rFonts w:ascii="Arial" w:eastAsia="Arial" w:hAnsi="Arial" w:cs="Arial"/>
            <w:color w:val="000000"/>
            <w:sz w:val="20"/>
            <w:u w:val="single"/>
            <w:shd w:val="clear" w:color="auto" w:fill="FFFFFF"/>
            <w:lang w:val="en-US" w:eastAsia="en-US" w:bidi="ar-SA"/>
          </w:rPr>
          <w:t xml:space="preserve"> </w:t>
        </w:r>
      </w:hyperlink>
      <w:hyperlink r:id="rId71" w:history="1">
        <w:r>
          <w:rPr>
            <w:rFonts w:ascii="Arial" w:eastAsia="Arial" w:hAnsi="Arial" w:cs="Arial"/>
            <w:i/>
            <w:color w:val="0077CC"/>
            <w:sz w:val="20"/>
            <w:u w:val="single"/>
            <w:shd w:val="clear" w:color="auto" w:fill="FFFFFF"/>
            <w:lang w:val="en-US" w:eastAsia="en-US" w:bidi="ar-SA"/>
          </w:rPr>
          <w:t>Thomas Wernberg</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68.</w:t>
      </w:r>
      <w:hyperlink r:id="rId72" w:history="1">
        <w:r>
          <w:rPr>
            <w:rFonts w:ascii="Arial" w:eastAsia="Arial" w:hAnsi="Arial" w:cs="Arial"/>
            <w:color w:val="000000"/>
            <w:sz w:val="20"/>
            <w:u w:val="single"/>
            <w:shd w:val="clear" w:color="auto" w:fill="FFFFFF"/>
            <w:lang w:val="en-US" w:eastAsia="en-US" w:bidi="ar-SA"/>
          </w:rPr>
          <w:t xml:space="preserve"> </w:t>
        </w:r>
      </w:hyperlink>
      <w:hyperlink r:id="rId72" w:history="1">
        <w:r>
          <w:rPr>
            <w:rFonts w:ascii="Arial" w:eastAsia="Arial" w:hAnsi="Arial" w:cs="Arial"/>
            <w:i/>
            <w:color w:val="0077CC"/>
            <w:sz w:val="20"/>
            <w:u w:val="single"/>
            <w:shd w:val="clear" w:color="auto" w:fill="FFFFFF"/>
            <w:lang w:val="en-US" w:eastAsia="en-US" w:bidi="ar-SA"/>
          </w:rPr>
          <w:t>Marine Ecology Progress Series Journal Issues Research Articles in October 2020 Edition Part 3</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69.</w:t>
      </w:r>
      <w:hyperlink r:id="rId73" w:history="1">
        <w:r>
          <w:rPr>
            <w:rFonts w:ascii="Arial" w:eastAsia="Arial" w:hAnsi="Arial" w:cs="Arial"/>
            <w:color w:val="000000"/>
            <w:sz w:val="20"/>
            <w:u w:val="single"/>
            <w:shd w:val="clear" w:color="auto" w:fill="FFFFFF"/>
            <w:lang w:val="en-US" w:eastAsia="en-US" w:bidi="ar-SA"/>
          </w:rPr>
          <w:t xml:space="preserve"> </w:t>
        </w:r>
      </w:hyperlink>
      <w:hyperlink r:id="rId73" w:history="1">
        <w:r>
          <w:rPr>
            <w:rFonts w:ascii="Arial" w:eastAsia="Arial" w:hAnsi="Arial" w:cs="Arial"/>
            <w:i/>
            <w:color w:val="0077CC"/>
            <w:sz w:val="20"/>
            <w:u w:val="single"/>
            <w:shd w:val="clear" w:color="auto" w:fill="FFFFFF"/>
            <w:lang w:val="en-US" w:eastAsia="en-US" w:bidi="ar-SA"/>
          </w:rPr>
          <w:t>-University of Amsterdam: Mark Vermeij appointed professor of Tropical Marine Ecology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70.</w:t>
      </w:r>
      <w:hyperlink r:id="rId74" w:history="1">
        <w:r>
          <w:rPr>
            <w:rFonts w:ascii="Arial" w:eastAsia="Arial" w:hAnsi="Arial" w:cs="Arial"/>
            <w:color w:val="000000"/>
            <w:sz w:val="20"/>
            <w:u w:val="single"/>
            <w:shd w:val="clear" w:color="auto" w:fill="FFFFFF"/>
            <w:lang w:val="en-US" w:eastAsia="en-US" w:bidi="ar-SA"/>
          </w:rPr>
          <w:t xml:space="preserve"> </w:t>
        </w:r>
      </w:hyperlink>
      <w:hyperlink r:id="rId74" w:history="1">
        <w:r>
          <w:rPr>
            <w:rFonts w:ascii="Arial" w:eastAsia="Arial" w:hAnsi="Arial" w:cs="Arial"/>
            <w:i/>
            <w:color w:val="0077CC"/>
            <w:sz w:val="20"/>
            <w:u w:val="single"/>
            <w:shd w:val="clear" w:color="auto" w:fill="FFFFFF"/>
            <w:lang w:val="en-US" w:eastAsia="en-US" w:bidi="ar-SA"/>
          </w:rPr>
          <w:t>- Wageningen University Research : Research into large-scale seaweed production at sea</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71.</w:t>
      </w:r>
      <w:hyperlink r:id="rId75" w:history="1">
        <w:r>
          <w:rPr>
            <w:rFonts w:ascii="Arial" w:eastAsia="Arial" w:hAnsi="Arial" w:cs="Arial"/>
            <w:color w:val="000000"/>
            <w:sz w:val="20"/>
            <w:u w:val="single"/>
            <w:shd w:val="clear" w:color="auto" w:fill="FFFFFF"/>
            <w:lang w:val="en-US" w:eastAsia="en-US" w:bidi="ar-SA"/>
          </w:rPr>
          <w:t xml:space="preserve"> </w:t>
        </w:r>
      </w:hyperlink>
      <w:hyperlink r:id="rId75" w:history="1">
        <w:r>
          <w:rPr>
            <w:rFonts w:ascii="Arial" w:eastAsia="Arial" w:hAnsi="Arial" w:cs="Arial"/>
            <w:i/>
            <w:color w:val="0077CC"/>
            <w:sz w:val="20"/>
            <w:u w:val="single"/>
            <w:shd w:val="clear" w:color="auto" w:fill="FFFFFF"/>
            <w:lang w:val="en-US" w:eastAsia="en-US" w:bidi="ar-SA"/>
          </w:rPr>
          <w:t>Marine Ecology Progress Series Journal Issues Research Articles in August 2020 Edition Part 2</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72.</w:t>
      </w:r>
      <w:hyperlink r:id="rId76" w:history="1">
        <w:r>
          <w:rPr>
            <w:rFonts w:ascii="Arial" w:eastAsia="Arial" w:hAnsi="Arial" w:cs="Arial"/>
            <w:color w:val="000000"/>
            <w:sz w:val="20"/>
            <w:u w:val="single"/>
            <w:shd w:val="clear" w:color="auto" w:fill="FFFFFF"/>
            <w:lang w:val="en-US" w:eastAsia="en-US" w:bidi="ar-SA"/>
          </w:rPr>
          <w:t xml:space="preserve"> </w:t>
        </w:r>
      </w:hyperlink>
      <w:hyperlink r:id="rId76" w:history="1">
        <w:r>
          <w:rPr>
            <w:rFonts w:ascii="Arial" w:eastAsia="Arial" w:hAnsi="Arial" w:cs="Arial"/>
            <w:i/>
            <w:color w:val="0077CC"/>
            <w:sz w:val="20"/>
            <w:u w:val="single"/>
            <w:shd w:val="clear" w:color="auto" w:fill="FFFFFF"/>
            <w:lang w:val="en-US" w:eastAsia="en-US" w:bidi="ar-SA"/>
          </w:rPr>
          <w:t>Marine Ecology Progress Series Journal Issues Research Articles in August 2020 Edition Part 1</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73.</w:t>
      </w:r>
      <w:hyperlink r:id="rId77" w:history="1">
        <w:r>
          <w:rPr>
            <w:rFonts w:ascii="Arial" w:eastAsia="Arial" w:hAnsi="Arial" w:cs="Arial"/>
            <w:color w:val="000000"/>
            <w:sz w:val="20"/>
            <w:u w:val="single"/>
            <w:shd w:val="clear" w:color="auto" w:fill="FFFFFF"/>
            <w:lang w:val="en-US" w:eastAsia="en-US" w:bidi="ar-SA"/>
          </w:rPr>
          <w:t xml:space="preserve"> </w:t>
        </w:r>
      </w:hyperlink>
      <w:hyperlink r:id="rId77" w:history="1">
        <w:r>
          <w:rPr>
            <w:rFonts w:ascii="Arial" w:eastAsia="Arial" w:hAnsi="Arial" w:cs="Arial"/>
            <w:i/>
            <w:color w:val="0077CC"/>
            <w:sz w:val="20"/>
            <w:u w:val="single"/>
            <w:shd w:val="clear" w:color="auto" w:fill="FFFFFF"/>
            <w:lang w:val="en-US" w:eastAsia="en-US" w:bidi="ar-SA"/>
          </w:rPr>
          <w:t>Dungeness River Center to host talk on Peninsula bird walks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74.</w:t>
      </w:r>
      <w:hyperlink r:id="rId78" w:history="1">
        <w:r>
          <w:rPr>
            <w:rFonts w:ascii="Arial" w:eastAsia="Arial" w:hAnsi="Arial" w:cs="Arial"/>
            <w:color w:val="000000"/>
            <w:sz w:val="20"/>
            <w:u w:val="single"/>
            <w:shd w:val="clear" w:color="auto" w:fill="FFFFFF"/>
            <w:lang w:val="en-US" w:eastAsia="en-US" w:bidi="ar-SA"/>
          </w:rPr>
          <w:t xml:space="preserve"> </w:t>
        </w:r>
      </w:hyperlink>
      <w:hyperlink r:id="rId78" w:history="1">
        <w:r>
          <w:rPr>
            <w:rFonts w:ascii="Arial" w:eastAsia="Arial" w:hAnsi="Arial" w:cs="Arial"/>
            <w:i/>
            <w:color w:val="0077CC"/>
            <w:sz w:val="20"/>
            <w:u w:val="single"/>
            <w:shd w:val="clear" w:color="auto" w:fill="FFFFFF"/>
            <w:lang w:val="en-US" w:eastAsia="en-US" w:bidi="ar-SA"/>
          </w:rPr>
          <w:t>Science teacher receives marine ecology fellowship to Mexico</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75.</w:t>
      </w:r>
      <w:hyperlink r:id="rId79" w:history="1">
        <w:r>
          <w:rPr>
            <w:rFonts w:ascii="Arial" w:eastAsia="Arial" w:hAnsi="Arial" w:cs="Arial"/>
            <w:color w:val="000000"/>
            <w:sz w:val="20"/>
            <w:u w:val="single"/>
            <w:shd w:val="clear" w:color="auto" w:fill="FFFFFF"/>
            <w:lang w:val="en-US" w:eastAsia="en-US" w:bidi="ar-SA"/>
          </w:rPr>
          <w:t xml:space="preserve"> </w:t>
        </w:r>
      </w:hyperlink>
      <w:hyperlink r:id="rId79" w:history="1">
        <w:r>
          <w:rPr>
            <w:rFonts w:ascii="Arial" w:eastAsia="Arial" w:hAnsi="Arial" w:cs="Arial"/>
            <w:i/>
            <w:color w:val="0077CC"/>
            <w:sz w:val="20"/>
            <w:u w:val="single"/>
            <w:shd w:val="clear" w:color="auto" w:fill="FFFFFF"/>
            <w:lang w:val="en-US" w:eastAsia="en-US" w:bidi="ar-SA"/>
          </w:rPr>
          <w:t>Dungeness River Center to host talk on Peninsula bird walks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76.</w:t>
      </w:r>
      <w:hyperlink r:id="rId80" w:history="1">
        <w:r>
          <w:rPr>
            <w:rFonts w:ascii="Arial" w:eastAsia="Arial" w:hAnsi="Arial" w:cs="Arial"/>
            <w:color w:val="000000"/>
            <w:sz w:val="20"/>
            <w:u w:val="single"/>
            <w:shd w:val="clear" w:color="auto" w:fill="FFFFFF"/>
            <w:lang w:val="en-US" w:eastAsia="en-US" w:bidi="ar-SA"/>
          </w:rPr>
          <w:t xml:space="preserve"> </w:t>
        </w:r>
      </w:hyperlink>
      <w:hyperlink r:id="rId80" w:history="1">
        <w:r>
          <w:rPr>
            <w:rFonts w:ascii="Arial" w:eastAsia="Arial" w:hAnsi="Arial" w:cs="Arial"/>
            <w:i/>
            <w:color w:val="0077CC"/>
            <w:sz w:val="20"/>
            <w:u w:val="single"/>
            <w:shd w:val="clear" w:color="auto" w:fill="FFFFFF"/>
            <w:lang w:val="en-US" w:eastAsia="en-US" w:bidi="ar-SA"/>
          </w:rPr>
          <w:t>Independent Funds Grant over HK$11 Million to Support Marine Ecology and Fisheries Projects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77.</w:t>
      </w:r>
      <w:hyperlink r:id="rId81" w:history="1">
        <w:r>
          <w:rPr>
            <w:rFonts w:ascii="Arial" w:eastAsia="Arial" w:hAnsi="Arial" w:cs="Arial"/>
            <w:color w:val="000000"/>
            <w:sz w:val="20"/>
            <w:u w:val="single"/>
            <w:shd w:val="clear" w:color="auto" w:fill="FFFFFF"/>
            <w:lang w:val="en-US" w:eastAsia="en-US" w:bidi="ar-SA"/>
          </w:rPr>
          <w:t xml:space="preserve"> </w:t>
        </w:r>
      </w:hyperlink>
      <w:hyperlink r:id="rId81" w:history="1">
        <w:r>
          <w:rPr>
            <w:rFonts w:ascii="Arial" w:eastAsia="Arial" w:hAnsi="Arial" w:cs="Arial"/>
            <w:i/>
            <w:color w:val="0077CC"/>
            <w:sz w:val="20"/>
            <w:u w:val="single"/>
            <w:shd w:val="clear" w:color="auto" w:fill="FFFFFF"/>
            <w:lang w:val="en-US" w:eastAsia="en-US" w:bidi="ar-SA"/>
          </w:rPr>
          <w:t>Marine Ecology Progress Series Journal Issues Research Articles in March 2020 Edition Part 2</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78.</w:t>
      </w:r>
      <w:hyperlink r:id="rId82" w:history="1">
        <w:r>
          <w:rPr>
            <w:rFonts w:ascii="Arial" w:eastAsia="Arial" w:hAnsi="Arial" w:cs="Arial"/>
            <w:color w:val="000000"/>
            <w:sz w:val="20"/>
            <w:u w:val="single"/>
            <w:shd w:val="clear" w:color="auto" w:fill="FFFFFF"/>
            <w:lang w:val="en-US" w:eastAsia="en-US" w:bidi="ar-SA"/>
          </w:rPr>
          <w:t xml:space="preserve"> </w:t>
        </w:r>
      </w:hyperlink>
      <w:hyperlink r:id="rId82" w:history="1">
        <w:r>
          <w:rPr>
            <w:rFonts w:ascii="Arial" w:eastAsia="Arial" w:hAnsi="Arial" w:cs="Arial"/>
            <w:i/>
            <w:color w:val="0077CC"/>
            <w:sz w:val="20"/>
            <w:u w:val="single"/>
            <w:shd w:val="clear" w:color="auto" w:fill="FFFFFF"/>
            <w:lang w:val="en-US" w:eastAsia="en-US" w:bidi="ar-SA"/>
          </w:rPr>
          <w:t>Marine Ecology Progress Series Journal Issues Research Articles in September 2020 Edition Part 1</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79.</w:t>
      </w:r>
      <w:hyperlink r:id="rId83" w:history="1">
        <w:r>
          <w:rPr>
            <w:rFonts w:ascii="Arial" w:eastAsia="Arial" w:hAnsi="Arial" w:cs="Arial"/>
            <w:color w:val="000000"/>
            <w:sz w:val="20"/>
            <w:u w:val="single"/>
            <w:shd w:val="clear" w:color="auto" w:fill="FFFFFF"/>
            <w:lang w:val="en-US" w:eastAsia="en-US" w:bidi="ar-SA"/>
          </w:rPr>
          <w:t xml:space="preserve"> </w:t>
        </w:r>
      </w:hyperlink>
      <w:hyperlink r:id="rId83" w:history="1">
        <w:r>
          <w:rPr>
            <w:rFonts w:ascii="Arial" w:eastAsia="Arial" w:hAnsi="Arial" w:cs="Arial"/>
            <w:i/>
            <w:color w:val="0077CC"/>
            <w:sz w:val="20"/>
            <w:u w:val="single"/>
            <w:shd w:val="clear" w:color="auto" w:fill="FFFFFF"/>
            <w:lang w:val="en-US" w:eastAsia="en-US" w:bidi="ar-SA"/>
          </w:rPr>
          <w:t>Marine Ecology Progress Series Journal Issues Research Articles in February 2020 Edition Part 1</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80.</w:t>
      </w:r>
      <w:hyperlink r:id="rId84" w:history="1">
        <w:r>
          <w:rPr>
            <w:rFonts w:ascii="Arial" w:eastAsia="Arial" w:hAnsi="Arial" w:cs="Arial"/>
            <w:color w:val="000000"/>
            <w:sz w:val="20"/>
            <w:u w:val="single"/>
            <w:shd w:val="clear" w:color="auto" w:fill="FFFFFF"/>
            <w:lang w:val="en-US" w:eastAsia="en-US" w:bidi="ar-SA"/>
          </w:rPr>
          <w:t xml:space="preserve"> </w:t>
        </w:r>
      </w:hyperlink>
      <w:hyperlink r:id="rId84" w:history="1">
        <w:r>
          <w:rPr>
            <w:rFonts w:ascii="Arial" w:eastAsia="Arial" w:hAnsi="Arial" w:cs="Arial"/>
            <w:i/>
            <w:color w:val="0077CC"/>
            <w:sz w:val="20"/>
            <w:u w:val="single"/>
            <w:shd w:val="clear" w:color="auto" w:fill="FFFFFF"/>
            <w:lang w:val="en-US" w:eastAsia="en-US" w:bidi="ar-SA"/>
          </w:rPr>
          <w:t>- Wageningen University Research : Research into large-scale seaweed production at sea</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81.</w:t>
      </w:r>
      <w:hyperlink r:id="rId85" w:history="1">
        <w:r>
          <w:rPr>
            <w:rFonts w:ascii="Arial" w:eastAsia="Arial" w:hAnsi="Arial" w:cs="Arial"/>
            <w:color w:val="000000"/>
            <w:sz w:val="20"/>
            <w:u w:val="single"/>
            <w:shd w:val="clear" w:color="auto" w:fill="FFFFFF"/>
            <w:lang w:val="en-US" w:eastAsia="en-US" w:bidi="ar-SA"/>
          </w:rPr>
          <w:t xml:space="preserve"> </w:t>
        </w:r>
      </w:hyperlink>
      <w:hyperlink r:id="rId85" w:history="1">
        <w:r>
          <w:rPr>
            <w:rFonts w:ascii="Arial" w:eastAsia="Arial" w:hAnsi="Arial" w:cs="Arial"/>
            <w:i/>
            <w:color w:val="0077CC"/>
            <w:sz w:val="20"/>
            <w:u w:val="single"/>
            <w:shd w:val="clear" w:color="auto" w:fill="FFFFFF"/>
            <w:lang w:val="en-US" w:eastAsia="en-US" w:bidi="ar-SA"/>
          </w:rPr>
          <w:t>HKU partners with Institute of Oceanology, Chinese Academy of Sciences to set up Joint Laboratory of Marine Ecology and Environmental Sciences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82.</w:t>
      </w:r>
      <w:hyperlink r:id="rId86" w:history="1">
        <w:r>
          <w:rPr>
            <w:rFonts w:ascii="Arial" w:eastAsia="Arial" w:hAnsi="Arial" w:cs="Arial"/>
            <w:color w:val="000000"/>
            <w:sz w:val="20"/>
            <w:u w:val="single"/>
            <w:shd w:val="clear" w:color="auto" w:fill="FFFFFF"/>
            <w:lang w:val="en-US" w:eastAsia="en-US" w:bidi="ar-SA"/>
          </w:rPr>
          <w:t xml:space="preserve"> </w:t>
        </w:r>
      </w:hyperlink>
      <w:hyperlink r:id="rId86" w:history="1">
        <w:r>
          <w:rPr>
            <w:rFonts w:ascii="Arial" w:eastAsia="Arial" w:hAnsi="Arial" w:cs="Arial"/>
            <w:i/>
            <w:color w:val="0077CC"/>
            <w:sz w:val="20"/>
            <w:u w:val="single"/>
            <w:shd w:val="clear" w:color="auto" w:fill="FFFFFF"/>
            <w:lang w:val="en-US" w:eastAsia="en-US" w:bidi="ar-SA"/>
          </w:rPr>
          <w:t>'Bird Walks' talk set for March 23</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83.</w:t>
      </w:r>
      <w:hyperlink r:id="rId87" w:history="1">
        <w:r>
          <w:rPr>
            <w:rFonts w:ascii="Arial" w:eastAsia="Arial" w:hAnsi="Arial" w:cs="Arial"/>
            <w:color w:val="000000"/>
            <w:sz w:val="20"/>
            <w:u w:val="single"/>
            <w:shd w:val="clear" w:color="auto" w:fill="FFFFFF"/>
            <w:lang w:val="en-US" w:eastAsia="en-US" w:bidi="ar-SA"/>
          </w:rPr>
          <w:t xml:space="preserve"> </w:t>
        </w:r>
      </w:hyperlink>
      <w:hyperlink r:id="rId87" w:history="1">
        <w:r>
          <w:rPr>
            <w:rFonts w:ascii="Arial" w:eastAsia="Arial" w:hAnsi="Arial" w:cs="Arial"/>
            <w:i/>
            <w:color w:val="0077CC"/>
            <w:sz w:val="20"/>
            <w:u w:val="single"/>
            <w:shd w:val="clear" w:color="auto" w:fill="FFFFFF"/>
            <w:lang w:val="en-US" w:eastAsia="en-US" w:bidi="ar-SA"/>
          </w:rPr>
          <w:t>Marine Ecology Progress Series Journal Issues Research Articles in May 2020 Edition Part 1</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84.</w:t>
      </w:r>
      <w:hyperlink r:id="rId88" w:history="1">
        <w:r>
          <w:rPr>
            <w:rFonts w:ascii="Arial" w:eastAsia="Arial" w:hAnsi="Arial" w:cs="Arial"/>
            <w:color w:val="000000"/>
            <w:sz w:val="20"/>
            <w:u w:val="single"/>
            <w:shd w:val="clear" w:color="auto" w:fill="FFFFFF"/>
            <w:lang w:val="en-US" w:eastAsia="en-US" w:bidi="ar-SA"/>
          </w:rPr>
          <w:t xml:space="preserve"> </w:t>
        </w:r>
      </w:hyperlink>
      <w:hyperlink r:id="rId88" w:history="1">
        <w:r>
          <w:rPr>
            <w:rFonts w:ascii="Arial" w:eastAsia="Arial" w:hAnsi="Arial" w:cs="Arial"/>
            <w:i/>
            <w:color w:val="0077CC"/>
            <w:sz w:val="20"/>
            <w:u w:val="single"/>
            <w:shd w:val="clear" w:color="auto" w:fill="FFFFFF"/>
            <w:lang w:val="en-US" w:eastAsia="en-US" w:bidi="ar-SA"/>
          </w:rPr>
          <w:t>Federal Contracts Awarded to Companies in Washington (Feb. 24)</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85.</w:t>
      </w:r>
      <w:hyperlink r:id="rId89" w:history="1">
        <w:r>
          <w:rPr>
            <w:rFonts w:ascii="Arial" w:eastAsia="Arial" w:hAnsi="Arial" w:cs="Arial"/>
            <w:color w:val="000000"/>
            <w:sz w:val="20"/>
            <w:u w:val="single"/>
            <w:shd w:val="clear" w:color="auto" w:fill="FFFFFF"/>
            <w:lang w:val="en-US" w:eastAsia="en-US" w:bidi="ar-SA"/>
          </w:rPr>
          <w:t xml:space="preserve"> </w:t>
        </w:r>
      </w:hyperlink>
      <w:hyperlink r:id="rId89" w:history="1">
        <w:r>
          <w:rPr>
            <w:rFonts w:ascii="Arial" w:eastAsia="Arial" w:hAnsi="Arial" w:cs="Arial"/>
            <w:i/>
            <w:color w:val="0077CC"/>
            <w:sz w:val="20"/>
            <w:u w:val="single"/>
            <w:shd w:val="clear" w:color="auto" w:fill="FFFFFF"/>
            <w:lang w:val="en-US" w:eastAsia="en-US" w:bidi="ar-SA"/>
          </w:rPr>
          <w:t>Marine Ecology Progress Series Journal Issues Research Articles in July 2020 Edition Part 1</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86.</w:t>
      </w:r>
      <w:hyperlink r:id="rId90" w:history="1">
        <w:r>
          <w:rPr>
            <w:rFonts w:ascii="Arial" w:eastAsia="Arial" w:hAnsi="Arial" w:cs="Arial"/>
            <w:color w:val="000000"/>
            <w:sz w:val="20"/>
            <w:u w:val="single"/>
            <w:shd w:val="clear" w:color="auto" w:fill="FFFFFF"/>
            <w:lang w:val="en-US" w:eastAsia="en-US" w:bidi="ar-SA"/>
          </w:rPr>
          <w:t xml:space="preserve"> </w:t>
        </w:r>
      </w:hyperlink>
      <w:hyperlink r:id="rId90" w:history="1">
        <w:r>
          <w:rPr>
            <w:rFonts w:ascii="Arial" w:eastAsia="Arial" w:hAnsi="Arial" w:cs="Arial"/>
            <w:i/>
            <w:color w:val="0077CC"/>
            <w:sz w:val="20"/>
            <w:u w:val="single"/>
            <w:shd w:val="clear" w:color="auto" w:fill="FFFFFF"/>
            <w:lang w:val="en-US" w:eastAsia="en-US" w:bidi="ar-SA"/>
          </w:rPr>
          <w:t>Scientists discover sunscreen lotion chemical accumulating in Mediterranean seagrass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87.</w:t>
      </w:r>
      <w:hyperlink r:id="rId91" w:history="1">
        <w:r>
          <w:rPr>
            <w:rFonts w:ascii="Arial" w:eastAsia="Arial" w:hAnsi="Arial" w:cs="Arial"/>
            <w:color w:val="000000"/>
            <w:sz w:val="20"/>
            <w:u w:val="single"/>
            <w:shd w:val="clear" w:color="auto" w:fill="FFFFFF"/>
            <w:lang w:val="en-US" w:eastAsia="en-US" w:bidi="ar-SA"/>
          </w:rPr>
          <w:t xml:space="preserve"> </w:t>
        </w:r>
      </w:hyperlink>
      <w:hyperlink r:id="rId91" w:history="1">
        <w:r>
          <w:rPr>
            <w:rFonts w:ascii="Arial" w:eastAsia="Arial" w:hAnsi="Arial" w:cs="Arial"/>
            <w:i/>
            <w:color w:val="0077CC"/>
            <w:sz w:val="20"/>
            <w:u w:val="single"/>
            <w:shd w:val="clear" w:color="auto" w:fill="FFFFFF"/>
            <w:lang w:val="en-US" w:eastAsia="en-US" w:bidi="ar-SA"/>
          </w:rPr>
          <w:t>Hong Kong : Independent Funds Grant over HK$11 Million to Support Marine Ecology and Fisheries Projects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88.</w:t>
      </w:r>
      <w:hyperlink r:id="rId92" w:history="1">
        <w:r>
          <w:rPr>
            <w:rFonts w:ascii="Arial" w:eastAsia="Arial" w:hAnsi="Arial" w:cs="Arial"/>
            <w:color w:val="000000"/>
            <w:sz w:val="20"/>
            <w:u w:val="single"/>
            <w:shd w:val="clear" w:color="auto" w:fill="FFFFFF"/>
            <w:lang w:val="en-US" w:eastAsia="en-US" w:bidi="ar-SA"/>
          </w:rPr>
          <w:t xml:space="preserve"> </w:t>
        </w:r>
      </w:hyperlink>
      <w:hyperlink r:id="rId92" w:history="1">
        <w:r>
          <w:rPr>
            <w:rFonts w:ascii="Arial" w:eastAsia="Arial" w:hAnsi="Arial" w:cs="Arial"/>
            <w:i/>
            <w:color w:val="0077CC"/>
            <w:sz w:val="20"/>
            <w:u w:val="single"/>
            <w:shd w:val="clear" w:color="auto" w:fill="FFFFFF"/>
            <w:lang w:val="en-US" w:eastAsia="en-US" w:bidi="ar-SA"/>
          </w:rPr>
          <w:t>Dauphin Island Sea Lab: UP Summer Course Highlight: The Art of Marine Ecology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89.</w:t>
      </w:r>
      <w:hyperlink r:id="rId93" w:history="1">
        <w:r>
          <w:rPr>
            <w:rFonts w:ascii="Arial" w:eastAsia="Arial" w:hAnsi="Arial" w:cs="Arial"/>
            <w:color w:val="000000"/>
            <w:sz w:val="20"/>
            <w:u w:val="single"/>
            <w:shd w:val="clear" w:color="auto" w:fill="FFFFFF"/>
            <w:lang w:val="en-US" w:eastAsia="en-US" w:bidi="ar-SA"/>
          </w:rPr>
          <w:t xml:space="preserve"> </w:t>
        </w:r>
      </w:hyperlink>
      <w:hyperlink r:id="rId93" w:history="1">
        <w:r>
          <w:rPr>
            <w:rFonts w:ascii="Arial" w:eastAsia="Arial" w:hAnsi="Arial" w:cs="Arial"/>
            <w:i/>
            <w:color w:val="0077CC"/>
            <w:sz w:val="20"/>
            <w:u w:val="single"/>
            <w:shd w:val="clear" w:color="auto" w:fill="FFFFFF"/>
            <w:lang w:val="en-US" w:eastAsia="en-US" w:bidi="ar-SA"/>
          </w:rPr>
          <w:t>Marine Ecology Progress Series Journal Issues Research Articles in May 2020 Edition Part 2</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90.</w:t>
      </w:r>
      <w:hyperlink r:id="rId94" w:history="1">
        <w:r>
          <w:rPr>
            <w:rFonts w:ascii="Arial" w:eastAsia="Arial" w:hAnsi="Arial" w:cs="Arial"/>
            <w:color w:val="000000"/>
            <w:sz w:val="20"/>
            <w:u w:val="single"/>
            <w:shd w:val="clear" w:color="auto" w:fill="FFFFFF"/>
            <w:lang w:val="en-US" w:eastAsia="en-US" w:bidi="ar-SA"/>
          </w:rPr>
          <w:t xml:space="preserve"> </w:t>
        </w:r>
      </w:hyperlink>
      <w:hyperlink r:id="rId94" w:history="1">
        <w:r>
          <w:rPr>
            <w:rFonts w:ascii="Arial" w:eastAsia="Arial" w:hAnsi="Arial" w:cs="Arial"/>
            <w:i/>
            <w:color w:val="0077CC"/>
            <w:sz w:val="20"/>
            <w:u w:val="single"/>
            <w:shd w:val="clear" w:color="auto" w:fill="FFFFFF"/>
            <w:lang w:val="en-US" w:eastAsia="en-US" w:bidi="ar-SA"/>
          </w:rPr>
          <w:t>Marine Ecology Progress Series Journal Issues Research Articles in January 2020 Edition Part 1</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91.</w:t>
      </w:r>
      <w:hyperlink r:id="rId95" w:history="1">
        <w:r>
          <w:rPr>
            <w:rFonts w:ascii="Arial" w:eastAsia="Arial" w:hAnsi="Arial" w:cs="Arial"/>
            <w:color w:val="000000"/>
            <w:sz w:val="20"/>
            <w:u w:val="single"/>
            <w:shd w:val="clear" w:color="auto" w:fill="FFFFFF"/>
            <w:lang w:val="en-US" w:eastAsia="en-US" w:bidi="ar-SA"/>
          </w:rPr>
          <w:t xml:space="preserve"> </w:t>
        </w:r>
      </w:hyperlink>
      <w:hyperlink r:id="rId95" w:history="1">
        <w:r>
          <w:rPr>
            <w:rFonts w:ascii="Arial" w:eastAsia="Arial" w:hAnsi="Arial" w:cs="Arial"/>
            <w:i/>
            <w:color w:val="0077CC"/>
            <w:sz w:val="20"/>
            <w:u w:val="single"/>
            <w:shd w:val="clear" w:color="auto" w:fill="FFFFFF"/>
            <w:lang w:val="en-US" w:eastAsia="en-US" w:bidi="ar-SA"/>
          </w:rPr>
          <w:t>Marine Ecology Progress Series Journal Issues Research Articles in April 2020 Edition Part 1</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92.</w:t>
      </w:r>
      <w:hyperlink r:id="rId96" w:history="1">
        <w:r>
          <w:rPr>
            <w:rFonts w:ascii="Arial" w:eastAsia="Arial" w:hAnsi="Arial" w:cs="Arial"/>
            <w:color w:val="000000"/>
            <w:sz w:val="20"/>
            <w:u w:val="single"/>
            <w:shd w:val="clear" w:color="auto" w:fill="FFFFFF"/>
            <w:lang w:val="en-US" w:eastAsia="en-US" w:bidi="ar-SA"/>
          </w:rPr>
          <w:t xml:space="preserve"> </w:t>
        </w:r>
      </w:hyperlink>
      <w:hyperlink r:id="rId96" w:history="1">
        <w:r>
          <w:rPr>
            <w:rFonts w:ascii="Arial" w:eastAsia="Arial" w:hAnsi="Arial" w:cs="Arial"/>
            <w:i/>
            <w:color w:val="0077CC"/>
            <w:sz w:val="20"/>
            <w:u w:val="single"/>
            <w:shd w:val="clear" w:color="auto" w:fill="FFFFFF"/>
            <w:lang w:val="en-US" w:eastAsia="en-US" w:bidi="ar-SA"/>
          </w:rPr>
          <w:t>-Independent Funds Grant over HK$ 11 Million to Support Marine Ecology and Fisheries Projects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93.</w:t>
      </w:r>
      <w:hyperlink r:id="rId97" w:history="1">
        <w:r>
          <w:rPr>
            <w:rFonts w:ascii="Arial" w:eastAsia="Arial" w:hAnsi="Arial" w:cs="Arial"/>
            <w:color w:val="000000"/>
            <w:sz w:val="20"/>
            <w:u w:val="single"/>
            <w:shd w:val="clear" w:color="auto" w:fill="FFFFFF"/>
            <w:lang w:val="en-US" w:eastAsia="en-US" w:bidi="ar-SA"/>
          </w:rPr>
          <w:t xml:space="preserve"> </w:t>
        </w:r>
      </w:hyperlink>
      <w:hyperlink r:id="rId97" w:history="1">
        <w:r>
          <w:rPr>
            <w:rFonts w:ascii="Arial" w:eastAsia="Arial" w:hAnsi="Arial" w:cs="Arial"/>
            <w:i/>
            <w:color w:val="0077CC"/>
            <w:sz w:val="20"/>
            <w:u w:val="single"/>
            <w:shd w:val="clear" w:color="auto" w:fill="FFFFFF"/>
            <w:lang w:val="en-US" w:eastAsia="en-US" w:bidi="ar-SA"/>
          </w:rPr>
          <w:t>Marine Ecology Progress Series Journal Issues Research Articles in September 2020 Edition Part 2</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94.</w:t>
      </w:r>
      <w:hyperlink r:id="rId98" w:history="1">
        <w:r>
          <w:rPr>
            <w:rFonts w:ascii="Arial" w:eastAsia="Arial" w:hAnsi="Arial" w:cs="Arial"/>
            <w:color w:val="000000"/>
            <w:sz w:val="20"/>
            <w:u w:val="single"/>
            <w:shd w:val="clear" w:color="auto" w:fill="FFFFFF"/>
            <w:lang w:val="en-US" w:eastAsia="en-US" w:bidi="ar-SA"/>
          </w:rPr>
          <w:t xml:space="preserve"> </w:t>
        </w:r>
      </w:hyperlink>
      <w:hyperlink r:id="rId98" w:history="1">
        <w:r>
          <w:rPr>
            <w:rFonts w:ascii="Arial" w:eastAsia="Arial" w:hAnsi="Arial" w:cs="Arial"/>
            <w:i/>
            <w:color w:val="0077CC"/>
            <w:sz w:val="20"/>
            <w:u w:val="single"/>
            <w:shd w:val="clear" w:color="auto" w:fill="FFFFFF"/>
            <w:lang w:val="en-US" w:eastAsia="en-US" w:bidi="ar-SA"/>
          </w:rPr>
          <w:t>University of Hong Kong Partners With Institute of Oceanology, Chinese Academy of Sciences to Set Up Joint Laboratory of Marine Ecology and Environmental Sciences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95.</w:t>
      </w:r>
      <w:hyperlink r:id="rId99" w:history="1">
        <w:r>
          <w:rPr>
            <w:rFonts w:ascii="Arial" w:eastAsia="Arial" w:hAnsi="Arial" w:cs="Arial"/>
            <w:color w:val="000000"/>
            <w:sz w:val="20"/>
            <w:u w:val="single"/>
            <w:shd w:val="clear" w:color="auto" w:fill="FFFFFF"/>
            <w:lang w:val="en-US" w:eastAsia="en-US" w:bidi="ar-SA"/>
          </w:rPr>
          <w:t xml:space="preserve"> </w:t>
        </w:r>
      </w:hyperlink>
      <w:hyperlink r:id="rId99" w:history="1">
        <w:r>
          <w:rPr>
            <w:rFonts w:ascii="Arial" w:eastAsia="Arial" w:hAnsi="Arial" w:cs="Arial"/>
            <w:i/>
            <w:color w:val="0077CC"/>
            <w:sz w:val="20"/>
            <w:u w:val="single"/>
            <w:shd w:val="clear" w:color="auto" w:fill="FFFFFF"/>
            <w:lang w:val="en-US" w:eastAsia="en-US" w:bidi="ar-SA"/>
          </w:rPr>
          <w:t>'Bird Walks' talk set for March 23</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96.</w:t>
      </w:r>
      <w:hyperlink r:id="rId100" w:history="1">
        <w:r>
          <w:rPr>
            <w:rFonts w:ascii="Arial" w:eastAsia="Arial" w:hAnsi="Arial" w:cs="Arial"/>
            <w:color w:val="000000"/>
            <w:sz w:val="20"/>
            <w:u w:val="single"/>
            <w:shd w:val="clear" w:color="auto" w:fill="FFFFFF"/>
            <w:lang w:val="en-US" w:eastAsia="en-US" w:bidi="ar-SA"/>
          </w:rPr>
          <w:t xml:space="preserve"> </w:t>
        </w:r>
      </w:hyperlink>
      <w:hyperlink r:id="rId100" w:history="1">
        <w:r>
          <w:rPr>
            <w:rFonts w:ascii="Arial" w:eastAsia="Arial" w:hAnsi="Arial" w:cs="Arial"/>
            <w:i/>
            <w:color w:val="0077CC"/>
            <w:sz w:val="20"/>
            <w:u w:val="single"/>
            <w:shd w:val="clear" w:color="auto" w:fill="FFFFFF"/>
            <w:lang w:val="en-US" w:eastAsia="en-US" w:bidi="ar-SA"/>
          </w:rPr>
          <w:t>Marine Ecology Progress Series Journal Issues Research Articles in April 2020 Edition Part 2</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97.</w:t>
      </w:r>
      <w:hyperlink r:id="rId101" w:history="1">
        <w:r>
          <w:rPr>
            <w:rFonts w:ascii="Arial" w:eastAsia="Arial" w:hAnsi="Arial" w:cs="Arial"/>
            <w:color w:val="000000"/>
            <w:sz w:val="20"/>
            <w:u w:val="single"/>
            <w:shd w:val="clear" w:color="auto" w:fill="FFFFFF"/>
            <w:lang w:val="en-US" w:eastAsia="en-US" w:bidi="ar-SA"/>
          </w:rPr>
          <w:t xml:space="preserve"> </w:t>
        </w:r>
      </w:hyperlink>
      <w:hyperlink r:id="rId101" w:history="1">
        <w:r>
          <w:rPr>
            <w:rFonts w:ascii="Arial" w:eastAsia="Arial" w:hAnsi="Arial" w:cs="Arial"/>
            <w:i/>
            <w:color w:val="0077CC"/>
            <w:sz w:val="20"/>
            <w:u w:val="single"/>
            <w:shd w:val="clear" w:color="auto" w:fill="FFFFFF"/>
            <w:lang w:val="en-US" w:eastAsia="en-US" w:bidi="ar-SA"/>
          </w:rPr>
          <w:t>Marine Ecology Progress Series Journal Issues Research Articles in January 2020 Edition Part 2</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98.</w:t>
      </w:r>
      <w:hyperlink r:id="rId102" w:history="1">
        <w:r>
          <w:rPr>
            <w:rFonts w:ascii="Arial" w:eastAsia="Arial" w:hAnsi="Arial" w:cs="Arial"/>
            <w:color w:val="000000"/>
            <w:sz w:val="20"/>
            <w:u w:val="single"/>
            <w:shd w:val="clear" w:color="auto" w:fill="FFFFFF"/>
            <w:lang w:val="en-US" w:eastAsia="en-US" w:bidi="ar-SA"/>
          </w:rPr>
          <w:t xml:space="preserve"> </w:t>
        </w:r>
      </w:hyperlink>
      <w:hyperlink r:id="rId102" w:history="1">
        <w:r>
          <w:rPr>
            <w:rFonts w:ascii="Arial" w:eastAsia="Arial" w:hAnsi="Arial" w:cs="Arial"/>
            <w:i/>
            <w:color w:val="0077CC"/>
            <w:sz w:val="20"/>
            <w:u w:val="single"/>
            <w:shd w:val="clear" w:color="auto" w:fill="FFFFFF"/>
            <w:lang w:val="en-US" w:eastAsia="en-US" w:bidi="ar-SA"/>
          </w:rPr>
          <w:t>Marine Ecology Progress Series Journal Issues Research Articles in June 2020 Edition Part 2</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99.</w:t>
      </w:r>
      <w:hyperlink r:id="rId103" w:history="1">
        <w:r>
          <w:rPr>
            <w:rFonts w:ascii="Arial" w:eastAsia="Arial" w:hAnsi="Arial" w:cs="Arial"/>
            <w:color w:val="000000"/>
            <w:sz w:val="20"/>
            <w:u w:val="single"/>
            <w:shd w:val="clear" w:color="auto" w:fill="FFFFFF"/>
            <w:lang w:val="en-US" w:eastAsia="en-US" w:bidi="ar-SA"/>
          </w:rPr>
          <w:t xml:space="preserve"> </w:t>
        </w:r>
      </w:hyperlink>
      <w:hyperlink r:id="rId103" w:history="1">
        <w:r>
          <w:rPr>
            <w:rFonts w:ascii="Arial" w:eastAsia="Arial" w:hAnsi="Arial" w:cs="Arial"/>
            <w:i/>
            <w:color w:val="0077CC"/>
            <w:sz w:val="20"/>
            <w:u w:val="single"/>
            <w:shd w:val="clear" w:color="auto" w:fill="FFFFFF"/>
            <w:lang w:val="en-US" w:eastAsia="en-US" w:bidi="ar-SA"/>
          </w:rPr>
          <w:t>Wash. State Department of Ecology: Marine Servicecenter Fined $30,000 for Water Pollution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100.</w:t>
      </w:r>
      <w:hyperlink r:id="rId104" w:history="1">
        <w:r>
          <w:rPr>
            <w:rFonts w:ascii="Arial" w:eastAsia="Arial" w:hAnsi="Arial" w:cs="Arial"/>
            <w:color w:val="000000"/>
            <w:sz w:val="20"/>
            <w:u w:val="single"/>
            <w:shd w:val="clear" w:color="auto" w:fill="FFFFFF"/>
            <w:lang w:val="en-US" w:eastAsia="en-US" w:bidi="ar-SA"/>
          </w:rPr>
          <w:t xml:space="preserve"> </w:t>
        </w:r>
      </w:hyperlink>
      <w:hyperlink r:id="rId104" w:history="1">
        <w:r>
          <w:rPr>
            <w:rFonts w:ascii="Arial" w:eastAsia="Arial" w:hAnsi="Arial" w:cs="Arial"/>
            <w:i/>
            <w:color w:val="0077CC"/>
            <w:sz w:val="20"/>
            <w:u w:val="single"/>
            <w:shd w:val="clear" w:color="auto" w:fill="FFFFFF"/>
            <w:lang w:val="en-US" w:eastAsia="en-US" w:bidi="ar-SA"/>
          </w:rPr>
          <w:t>Marine Ecology Progress Series Journal Issues Research Articles in March 2020 Edition Part 1</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sectPr>
          <w:headerReference w:type="even" r:id="rId105"/>
          <w:headerReference w:type="default" r:id="rId106"/>
          <w:footerReference w:type="even" r:id="rId107"/>
          <w:footerReference w:type="default" r:id="rId108"/>
          <w:headerReference w:type="first" r:id="rId109"/>
          <w:footerReference w:type="first" r:id="rId110"/>
          <w:type w:val="nextPage"/>
          <w:pgMar w:top="840" w:right="1080" w:bottom="840" w:left="1080" w:header="0" w:footer="0"/>
          <w:pgNumType w:fmt="decimal"/>
          <w:cols w:space="720"/>
        </w:sectPr>
      </w:pPr>
    </w:p>
    <w:p>
      <w:pPr>
        <w:rPr>
          <w:lang w:val="en-US" w:eastAsia="en-US" w:bidi="ar-SA"/>
        </w:rPr>
        <w:sectPr>
          <w:headerReference w:type="even" r:id="rId111"/>
          <w:headerReference w:type="default" r:id="rId112"/>
          <w:footerReference w:type="even" r:id="rId113"/>
          <w:footerReference w:type="default" r:id="rId114"/>
          <w:headerReference w:type="first" r:id="rId115"/>
          <w:footerReference w:type="first" r:id="rId116"/>
          <w:type w:val="nextPage"/>
          <w:pgSz w:w="12240" w:h="15840"/>
          <w:pgMar w:top="840" w:right="1000" w:bottom="840" w:left="1000" w:header="400" w:footer="400"/>
          <w:pgNumType w:fmt="decimal"/>
          <w:cols w:space="720"/>
          <w:titlePg/>
        </w:sectPr>
      </w:pPr>
    </w:p>
    <w:p>
      <w:pPr>
        <w:rPr>
          <w:lang w:val="en-US" w:eastAsia="en-US" w:bidi="ar-SA"/>
        </w:rPr>
      </w:pPr>
      <w:bookmarkStart w:id="0" w:name="Bookmark_1"/>
      <w:bookmarkEnd w:id="0"/>
    </w:p>
    <w:p>
      <w:pPr>
        <w:rPr>
          <w:lang w:val="en-US" w:eastAsia="en-US" w:bidi="ar-SA"/>
        </w:rPr>
      </w:pPr>
      <w:r>
        <w:pict>
          <v:shape id="_x0000_i102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17" w:history="1">
        <w:r>
          <w:rPr>
            <w:rFonts w:ascii="arial" w:eastAsia="arial" w:hAnsi="arial" w:cs="arial"/>
            <w:b/>
            <w:bCs/>
            <w:i/>
            <w:color w:val="0077CC"/>
            <w:kern w:val="32"/>
            <w:sz w:val="28"/>
            <w:szCs w:val="32"/>
            <w:u w:val="single"/>
            <w:shd w:val="clear" w:color="auto" w:fill="FFFFFF"/>
            <w:lang w:val="en-US" w:eastAsia="en-US" w:bidi="ar-SA"/>
          </w:rPr>
          <w:t>Marine</w:t>
        </w:r>
      </w:hyperlink>
      <w:hyperlink r:id="rId117"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117" w:history="1">
        <w:r>
          <w:rPr>
            <w:rFonts w:ascii="arial" w:eastAsia="arial" w:hAnsi="arial" w:cs="arial"/>
            <w:b/>
            <w:bCs/>
            <w:i/>
            <w:color w:val="0077CC"/>
            <w:kern w:val="32"/>
            <w:sz w:val="28"/>
            <w:szCs w:val="32"/>
            <w:u w:val="single"/>
            <w:shd w:val="clear" w:color="auto" w:fill="FFFFFF"/>
            <w:lang w:val="en-US" w:eastAsia="en-US" w:bidi="ar-SA"/>
          </w:rPr>
          <w:t>Ecology</w:t>
        </w:r>
      </w:hyperlink>
      <w:hyperlink r:id="rId117" w:history="1">
        <w:r>
          <w:rPr>
            <w:rFonts w:ascii="arial" w:eastAsia="arial" w:hAnsi="arial" w:cs="arial"/>
            <w:b/>
            <w:bCs/>
            <w:i/>
            <w:color w:val="0077CC"/>
            <w:kern w:val="32"/>
            <w:sz w:val="28"/>
            <w:szCs w:val="32"/>
            <w:u w:val="single"/>
            <w:shd w:val="clear" w:color="auto" w:fill="FFFFFF"/>
            <w:lang w:val="en-US" w:eastAsia="en-US" w:bidi="ar-SA"/>
          </w:rPr>
          <w:t xml:space="preserve"> Progress Series Journal Issues Research Articles in Vol. 684, No. 6</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Targeted News Service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25, 2022 Friday 7:51 AM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Targeted News Service LLC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292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Targeted News Service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LUHE, Germany </w:t>
      </w:r>
    </w:p>
    <w:p>
      <w:pPr>
        <w:keepNext/>
        <w:spacing w:before="240" w:after="0" w:line="340" w:lineRule="atLeast"/>
        <w:ind w:left="0" w:right="0" w:firstLine="0"/>
        <w:jc w:val="left"/>
        <w:rPr>
          <w:lang w:val="en-US" w:eastAsia="en-US" w:bidi="ar-SA"/>
        </w:rPr>
      </w:pPr>
      <w:bookmarkStart w:id="1" w:name="Body"/>
      <w:bookmarkEnd w:id="1"/>
      <w:r>
        <w:rPr>
          <w:rFonts w:ascii="arial" w:eastAsia="arial" w:hAnsi="arial" w:cs="arial"/>
          <w:b/>
          <w:color w:val="000000"/>
          <w:sz w:val="28"/>
          <w:lang w:val="en-US" w:eastAsia="en-US" w:bidi="ar-SA"/>
        </w:rPr>
        <w:t>Body</w:t>
      </w:r>
    </w:p>
    <w:p>
      <w:pPr>
        <w:spacing w:line="60" w:lineRule="exact"/>
        <w:rPr>
          <w:lang w:val="en-US" w:eastAsia="en-US" w:bidi="ar-SA"/>
        </w:rPr>
      </w:pPr>
      <w:r>
        <w:pict>
          <v:line id="_x0000_s1027" style="position:absolute;z-index:25165824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Progress Series, a journal that says it covers all aspects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fundamental and applied from the Inter-Research Science Center, published research articles on the following topics in its Vol. 684, No. 6 edition: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FEATURE ARTICLE: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Entrainment and development of larval fish assemblages in two contrasting cold core eddies of the East Australian Current system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RESEARCH ARTICLES: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Invertebrate communities on shipwrecks in Stellwagen Bank National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Sanctuary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Food fall-specific scavenging response to experimental medium-sized carcasses in the deep sea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Spatiotemporal scales of larval dispersal and connectivity among oil and gas structures in the North Sea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Singularities of surface mixing activity in the Western Mediterranean influence bluefin tuna larval habitats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Patch dynamics driven by wave exposure in subtidal temperate seaweeds are exacerbated by warming oceans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Large-scale eelgrass transplantation: a measure for carbon and nutrient sequestration in estuaries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Effects of exposure, depth and aspect on sponge communities on a coral reef</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Copper barriers can cause behavioral artifacts in experiments with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snails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Trophic structure of Southern Ocean squid: a cross-basin analysis of stable isotopes in archived beaks from predator stomachs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Mesoscale patterns in barnacle reproduction are mediated by upwelling-driven thermal variability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Resident lobsters dominate food competition with range-shifting lobsters in an ocean warming hotspot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Vol. 684, No. 6 edition of the Development and Psychopathology Journal can be viewed at </w:t>
      </w:r>
      <w:hyperlink r:id="rId118" w:history="1">
        <w:r>
          <w:rPr>
            <w:rFonts w:ascii="arial" w:eastAsia="arial" w:hAnsi="arial" w:cs="arial"/>
            <w:i/>
            <w:color w:val="0077CC"/>
            <w:sz w:val="20"/>
            <w:u w:val="single"/>
            <w:shd w:val="clear" w:color="auto" w:fill="FFFFFF"/>
            <w:lang w:val="en-US" w:eastAsia="en-US" w:bidi="ar-SA"/>
          </w:rPr>
          <w:t>https://www.int-res.com/abstracts/meps/v685</w:t>
        </w:r>
      </w:hyperlink>
      <w:r>
        <w:rPr>
          <w:rFonts w:ascii="arial" w:eastAsia="arial" w:hAnsi="arial" w:cs="arial"/>
          <w:color w:val="000000"/>
          <w:sz w:val="20"/>
          <w:lang w:val="en-US" w:eastAsia="en-US" w:bidi="ar-SA"/>
        </w:rPr>
        <w:t>. The Journal is published by Cambridge University Press.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[Category: Science]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Copyright Targeted News Services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MSTRUCK-7787569 MSTRUCK</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25,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28" style="position:absolute;z-index:25176064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19"/>
          <w:headerReference w:type="default" r:id="rId120"/>
          <w:footerReference w:type="even" r:id="rId121"/>
          <w:footerReference w:type="default" r:id="rId122"/>
          <w:headerReference w:type="first" r:id="rId123"/>
          <w:footerReference w:type="first" r:id="rId124"/>
          <w:type w:val="nextPage"/>
          <w:pgSz w:w="12240" w:h="15840"/>
          <w:pgMar w:top="840" w:right="1000" w:bottom="840" w:left="1000" w:header="400" w:footer="400"/>
          <w:pgNumType w:fmt="decimal"/>
          <w:cols w:space="720"/>
          <w:titlePg/>
        </w:sectPr>
      </w:pPr>
    </w:p>
    <w:p>
      <w:pPr>
        <w:rPr>
          <w:lang w:val="en-US" w:eastAsia="en-US" w:bidi="ar-SA"/>
        </w:rPr>
      </w:pPr>
      <w:bookmarkStart w:id="2" w:name="Bookmark_2"/>
      <w:bookmarkEnd w:id="2"/>
    </w:p>
    <w:p>
      <w:pPr>
        <w:rPr>
          <w:lang w:val="en-US" w:eastAsia="en-US" w:bidi="ar-SA"/>
        </w:rPr>
      </w:pPr>
      <w:r>
        <w:pict>
          <v:shape id="_x0000_i102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25" w:history="1">
        <w:r>
          <w:rPr>
            <w:rFonts w:ascii="arial" w:eastAsia="arial" w:hAnsi="arial" w:cs="arial"/>
            <w:b/>
            <w:bCs/>
            <w:i/>
            <w:color w:val="0077CC"/>
            <w:kern w:val="32"/>
            <w:sz w:val="28"/>
            <w:szCs w:val="32"/>
            <w:u w:val="single"/>
            <w:shd w:val="clear" w:color="auto" w:fill="FFFFFF"/>
            <w:lang w:val="en-US" w:eastAsia="en-US" w:bidi="ar-SA"/>
          </w:rPr>
          <w:t xml:space="preserve">Taiwan's outlying </w:t>
        </w:r>
      </w:hyperlink>
      <w:hyperlink r:id="rId125" w:history="1">
        <w:r>
          <w:rPr>
            <w:rFonts w:ascii="arial" w:eastAsia="arial" w:hAnsi="arial" w:cs="arial"/>
            <w:b/>
            <w:bCs/>
            <w:i/>
            <w:color w:val="0077CC"/>
            <w:kern w:val="32"/>
            <w:sz w:val="28"/>
            <w:szCs w:val="32"/>
            <w:u w:val="single"/>
            <w:shd w:val="clear" w:color="auto" w:fill="FFFFFF"/>
            <w:lang w:val="en-US" w:eastAsia="en-US" w:bidi="ar-SA"/>
          </w:rPr>
          <w:t>marine</w:t>
        </w:r>
      </w:hyperlink>
      <w:hyperlink r:id="rId125"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125" w:history="1">
        <w:r>
          <w:rPr>
            <w:rFonts w:ascii="arial" w:eastAsia="arial" w:hAnsi="arial" w:cs="arial"/>
            <w:b/>
            <w:bCs/>
            <w:i/>
            <w:color w:val="0077CC"/>
            <w:kern w:val="32"/>
            <w:sz w:val="28"/>
            <w:szCs w:val="32"/>
            <w:u w:val="single"/>
            <w:shd w:val="clear" w:color="auto" w:fill="FFFFFF"/>
            <w:lang w:val="en-US" w:eastAsia="en-US" w:bidi="ar-SA"/>
          </w:rPr>
          <w:t>ecology</w:t>
        </w:r>
      </w:hyperlink>
      <w:hyperlink r:id="rId125" w:history="1">
        <w:r>
          <w:rPr>
            <w:rFonts w:ascii="arial" w:eastAsia="arial" w:hAnsi="arial" w:cs="arial"/>
            <w:b/>
            <w:bCs/>
            <w:i/>
            <w:color w:val="0077CC"/>
            <w:kern w:val="32"/>
            <w:sz w:val="28"/>
            <w:szCs w:val="32"/>
            <w:u w:val="single"/>
            <w:shd w:val="clear" w:color="auto" w:fill="FFFFFF"/>
            <w:lang w:val="en-US" w:eastAsia="en-US" w:bidi="ar-SA"/>
          </w:rPr>
          <w:t xml:space="preserve"> damaged by Chinese sand dredging: Reports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India Blooms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8, 2022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India Blooms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206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Taipei, Taiwan </w:t>
      </w:r>
    </w:p>
    <w:p>
      <w:pPr>
        <w:keepNext/>
        <w:spacing w:before="240" w:after="0" w:line="340" w:lineRule="atLeast"/>
        <w:ind w:left="0" w:right="0" w:firstLine="0"/>
        <w:jc w:val="left"/>
        <w:rPr>
          <w:lang w:val="en-US" w:eastAsia="en-US" w:bidi="ar-SA"/>
        </w:rPr>
      </w:pPr>
      <w:bookmarkStart w:id="3" w:name="Body_0"/>
      <w:bookmarkEnd w:id="3"/>
      <w:r>
        <w:rPr>
          <w:rFonts w:ascii="arial" w:eastAsia="arial" w:hAnsi="arial" w:cs="arial"/>
          <w:b/>
          <w:color w:val="000000"/>
          <w:sz w:val="28"/>
          <w:lang w:val="en-US" w:eastAsia="en-US" w:bidi="ar-SA"/>
        </w:rPr>
        <w:t>Body</w:t>
      </w:r>
    </w:p>
    <w:p>
      <w:pPr>
        <w:spacing w:line="60" w:lineRule="exact"/>
        <w:rPr>
          <w:lang w:val="en-US" w:eastAsia="en-US" w:bidi="ar-SA"/>
        </w:rPr>
      </w:pPr>
      <w:r>
        <w:pict>
          <v:line id="_x0000_s1030" style="position:absolute;z-index:25165926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Taipei, Taiwan, Feb. 8 -- The National Academy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Research (NAMR) has found that the Taiwan Banks, located southwest of the island county of Penghu, have been damaged by Chinese vessels which are dredging hundreds of millions of cubic meters of sand every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NAMR pointed out that because the Taiwan Banks is a shoal with an average water depth of only 20 meters, it is an excellent habitat for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life. As a result, it is a target of Chinese sand dredging ships whose operations seriously damage the local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the Liberty Times reported as quoted by Taiwan News.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order to accurately gauge the severity of the damage, the NAMR sent a research ship to conduct multi-beam topographic mapping of the Taiwan Banks. It confirmed that there are obvious unnatural pits in the seabed, especially in shallow and sloped areas, the newspaper reported.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institute said it hopes to better understand the impact of Chinese sand dredging on the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of the banks by tracking the damage over a long period of time.</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India Blooms. For any query with respect to this article or any other content requirement, please contact Editor at </w:t>
      </w:r>
      <w:hyperlink r:id="rId126"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8,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1" style="position:absolute;z-index:25176166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27"/>
          <w:headerReference w:type="default" r:id="rId128"/>
          <w:footerReference w:type="even" r:id="rId129"/>
          <w:footerReference w:type="default" r:id="rId130"/>
          <w:headerReference w:type="first" r:id="rId131"/>
          <w:footerReference w:type="first" r:id="rId132"/>
          <w:type w:val="nextPage"/>
          <w:pgSz w:w="12240" w:h="15840"/>
          <w:pgMar w:top="840" w:right="1000" w:bottom="840" w:left="1000" w:header="400" w:footer="400"/>
          <w:pgNumType w:fmt="decimal"/>
          <w:cols w:space="720"/>
          <w:titlePg/>
        </w:sectPr>
      </w:pPr>
    </w:p>
    <w:p>
      <w:pPr>
        <w:rPr>
          <w:lang w:val="en-US" w:eastAsia="en-US" w:bidi="ar-SA"/>
        </w:rPr>
      </w:pPr>
      <w:bookmarkStart w:id="4" w:name="Bookmark_3"/>
      <w:bookmarkEnd w:id="4"/>
    </w:p>
    <w:p>
      <w:pPr>
        <w:rPr>
          <w:lang w:val="en-US" w:eastAsia="en-US" w:bidi="ar-SA"/>
        </w:rPr>
      </w:pPr>
      <w:r>
        <w:pict>
          <v:shape id="_x0000_i103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33" w:history="1">
        <w:r>
          <w:rPr>
            <w:rFonts w:ascii="arial" w:eastAsia="arial" w:hAnsi="arial" w:cs="arial"/>
            <w:b/>
            <w:bCs/>
            <w:i/>
            <w:color w:val="0077CC"/>
            <w:kern w:val="32"/>
            <w:sz w:val="28"/>
            <w:szCs w:val="32"/>
            <w:u w:val="single"/>
            <w:shd w:val="clear" w:color="auto" w:fill="FFFFFF"/>
            <w:lang w:val="en-US" w:eastAsia="en-US" w:bidi="ar-SA"/>
          </w:rPr>
          <w:t>Marine</w:t>
        </w:r>
      </w:hyperlink>
      <w:hyperlink r:id="rId133"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133" w:history="1">
        <w:r>
          <w:rPr>
            <w:rFonts w:ascii="arial" w:eastAsia="arial" w:hAnsi="arial" w:cs="arial"/>
            <w:b/>
            <w:bCs/>
            <w:i/>
            <w:color w:val="0077CC"/>
            <w:kern w:val="32"/>
            <w:sz w:val="28"/>
            <w:szCs w:val="32"/>
            <w:u w:val="single"/>
            <w:shd w:val="clear" w:color="auto" w:fill="FFFFFF"/>
            <w:lang w:val="en-US" w:eastAsia="en-US" w:bidi="ar-SA"/>
          </w:rPr>
          <w:t>Ecology</w:t>
        </w:r>
      </w:hyperlink>
      <w:hyperlink r:id="rId133" w:history="1">
        <w:r>
          <w:rPr>
            <w:rFonts w:ascii="arial" w:eastAsia="arial" w:hAnsi="arial" w:cs="arial"/>
            <w:b/>
            <w:bCs/>
            <w:i/>
            <w:color w:val="0077CC"/>
            <w:kern w:val="32"/>
            <w:sz w:val="28"/>
            <w:szCs w:val="32"/>
            <w:u w:val="single"/>
            <w:shd w:val="clear" w:color="auto" w:fill="FFFFFF"/>
            <w:lang w:val="en-US" w:eastAsia="en-US" w:bidi="ar-SA"/>
          </w:rPr>
          <w:t xml:space="preserve"> Progress Series Journal Issues Research Articles in Vol. 684, No. 5</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Targeted News Service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11, 2022 Friday 9:10 AM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Targeted News Service LLC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268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Targeted News Service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LUHE, Germany </w:t>
      </w:r>
    </w:p>
    <w:p>
      <w:pPr>
        <w:keepNext/>
        <w:spacing w:before="240" w:after="0" w:line="340" w:lineRule="atLeast"/>
        <w:ind w:left="0" w:right="0" w:firstLine="0"/>
        <w:jc w:val="left"/>
        <w:rPr>
          <w:lang w:val="en-US" w:eastAsia="en-US" w:bidi="ar-SA"/>
        </w:rPr>
      </w:pPr>
      <w:bookmarkStart w:id="5" w:name="Body_1"/>
      <w:bookmarkEnd w:id="5"/>
      <w:r>
        <w:rPr>
          <w:rFonts w:ascii="arial" w:eastAsia="arial" w:hAnsi="arial" w:cs="arial"/>
          <w:b/>
          <w:color w:val="000000"/>
          <w:sz w:val="28"/>
          <w:lang w:val="en-US" w:eastAsia="en-US" w:bidi="ar-SA"/>
        </w:rPr>
        <w:t>Body</w:t>
      </w:r>
    </w:p>
    <w:p>
      <w:pPr>
        <w:spacing w:line="60" w:lineRule="exact"/>
        <w:rPr>
          <w:lang w:val="en-US" w:eastAsia="en-US" w:bidi="ar-SA"/>
        </w:rPr>
      </w:pPr>
      <w:r>
        <w:pict>
          <v:line id="_x0000_s1033" style="position:absolute;z-index:25166028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Progress Series, a journal that says it covers all aspects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fundamental and applied from the Inter-Research Science Center, published research articles on the following topics in its Vol. 684, No. 5 edition: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RESEARCH ARTICLES: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Invertebrate communities on shipwrecks in Stellwagen Bank National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Sanctuary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Food fall-specific scavenging response to experimental medium-sized carcasses in the deep sea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Spatiotemporal scales of larval dispersal and connectivity among oil and gas structures in the North Sea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Singularities of surface mixing activity in the Western Mediterranean influence bluefin tuna larval habitats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Patch dynamics driven by wave exposure in subtidal temperate seaweeds are exacerbated by warming oceans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Effects of exposure, depth and aspect on sponge communities on a coral reef</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Trophic structure of Southern Ocean squid: a cross-basin analysis of stable isotopes in archived beaks from predator stomachs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Mesoscale patterns in barnacle reproduction are mediated by upwelling-driven thermal variability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Resident lobsters dominate food competition with range-shifting lobsters in an ocean warming hotspot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Functional thermal limits are determined by rate of warming during simulated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heatwaves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Behavior and inter-island movements of satellite-tagged humpback whales in Hawai'i, USA</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Vol. 684, No. 5 edition of the Development and Psychopathology Journal can be viewed at </w:t>
      </w:r>
      <w:hyperlink r:id="rId118" w:history="1">
        <w:r>
          <w:rPr>
            <w:rFonts w:ascii="arial" w:eastAsia="arial" w:hAnsi="arial" w:cs="arial"/>
            <w:i/>
            <w:color w:val="0077CC"/>
            <w:sz w:val="20"/>
            <w:u w:val="single"/>
            <w:shd w:val="clear" w:color="auto" w:fill="FFFFFF"/>
            <w:lang w:val="en-US" w:eastAsia="en-US" w:bidi="ar-SA"/>
          </w:rPr>
          <w:t>https://www.int-res.com/abstracts/meps/v685</w:t>
        </w:r>
      </w:hyperlink>
      <w:r>
        <w:rPr>
          <w:rFonts w:ascii="arial" w:eastAsia="arial" w:hAnsi="arial" w:cs="arial"/>
          <w:color w:val="000000"/>
          <w:sz w:val="20"/>
          <w:lang w:val="en-US" w:eastAsia="en-US" w:bidi="ar-SA"/>
        </w:rPr>
        <w:t>. The Journal is published by Cambridge University Press.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[Category: Science]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Copyright Targeted News Services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MSTRUCK-7772092 MSTRUCK</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11,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4" style="position:absolute;z-index:25176268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34"/>
          <w:headerReference w:type="default" r:id="rId135"/>
          <w:footerReference w:type="even" r:id="rId136"/>
          <w:footerReference w:type="default" r:id="rId137"/>
          <w:headerReference w:type="first" r:id="rId138"/>
          <w:footerReference w:type="first" r:id="rId139"/>
          <w:type w:val="nextPage"/>
          <w:pgSz w:w="12240" w:h="15840"/>
          <w:pgMar w:top="840" w:right="1000" w:bottom="840" w:left="1000" w:header="400" w:footer="400"/>
          <w:pgNumType w:fmt="decimal"/>
          <w:cols w:space="720"/>
          <w:titlePg/>
        </w:sectPr>
      </w:pPr>
    </w:p>
    <w:p>
      <w:pPr>
        <w:rPr>
          <w:lang w:val="en-US" w:eastAsia="en-US" w:bidi="ar-SA"/>
        </w:rPr>
      </w:pPr>
      <w:bookmarkStart w:id="6" w:name="Bookmark_4"/>
      <w:bookmarkEnd w:id="6"/>
    </w:p>
    <w:p>
      <w:pPr>
        <w:rPr>
          <w:lang w:val="en-US" w:eastAsia="en-US" w:bidi="ar-SA"/>
        </w:rPr>
      </w:pPr>
      <w:r>
        <w:pict>
          <v:shape id="_x0000_i103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40" w:history="1">
        <w:r>
          <w:rPr>
            <w:rFonts w:ascii="arial" w:eastAsia="arial" w:hAnsi="arial" w:cs="arial"/>
            <w:b/>
            <w:bCs/>
            <w:i/>
            <w:color w:val="0077CC"/>
            <w:kern w:val="32"/>
            <w:sz w:val="28"/>
            <w:szCs w:val="32"/>
            <w:u w:val="single"/>
            <w:shd w:val="clear" w:color="auto" w:fill="FFFFFF"/>
            <w:lang w:val="en-US" w:eastAsia="en-US" w:bidi="ar-SA"/>
          </w:rPr>
          <w:t xml:space="preserve">Former scuba instructor finds passion for teaching as a CSULB </w:t>
        </w:r>
      </w:hyperlink>
      <w:hyperlink r:id="rId140" w:history="1">
        <w:r>
          <w:rPr>
            <w:rFonts w:ascii="arial" w:eastAsia="arial" w:hAnsi="arial" w:cs="arial"/>
            <w:b/>
            <w:bCs/>
            <w:i/>
            <w:color w:val="0077CC"/>
            <w:kern w:val="32"/>
            <w:sz w:val="28"/>
            <w:szCs w:val="32"/>
            <w:u w:val="single"/>
            <w:shd w:val="clear" w:color="auto" w:fill="FFFFFF"/>
            <w:lang w:val="en-US" w:eastAsia="en-US" w:bidi="ar-SA"/>
          </w:rPr>
          <w:t>marine</w:t>
        </w:r>
      </w:hyperlink>
      <w:hyperlink r:id="rId140"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140" w:history="1">
        <w:r>
          <w:rPr>
            <w:rFonts w:ascii="arial" w:eastAsia="arial" w:hAnsi="arial" w:cs="arial"/>
            <w:b/>
            <w:bCs/>
            <w:i/>
            <w:color w:val="0077CC"/>
            <w:kern w:val="32"/>
            <w:sz w:val="28"/>
            <w:szCs w:val="32"/>
            <w:u w:val="single"/>
            <w:shd w:val="clear" w:color="auto" w:fill="FFFFFF"/>
            <w:lang w:val="en-US" w:eastAsia="en-US" w:bidi="ar-SA"/>
          </w:rPr>
          <w:t>ecology</w:t>
        </w:r>
      </w:hyperlink>
      <w:hyperlink r:id="rId140" w:history="1">
        <w:r>
          <w:rPr>
            <w:rFonts w:ascii="arial" w:eastAsia="arial" w:hAnsi="arial" w:cs="arial"/>
            <w:b/>
            <w:bCs/>
            <w:i/>
            <w:color w:val="0077CC"/>
            <w:kern w:val="32"/>
            <w:sz w:val="28"/>
            <w:szCs w:val="32"/>
            <w:u w:val="single"/>
            <w:shd w:val="clear" w:color="auto" w:fill="FFFFFF"/>
            <w:lang w:val="en-US" w:eastAsia="en-US" w:bidi="ar-SA"/>
          </w:rPr>
          <w:t xml:space="preserve"> professor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Daily 49er: California State University - Long Beach</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4, 2021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University Wire</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Copyright 2021 UWIRE via U-Wire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1</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760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Lauren Ramirez</w:t>
      </w:r>
    </w:p>
    <w:p>
      <w:pPr>
        <w:keepNext/>
        <w:spacing w:before="240" w:after="0" w:line="340" w:lineRule="atLeast"/>
        <w:ind w:left="0" w:right="0" w:firstLine="0"/>
        <w:jc w:val="left"/>
        <w:rPr>
          <w:lang w:val="en-US" w:eastAsia="en-US" w:bidi="ar-SA"/>
        </w:rPr>
      </w:pPr>
      <w:bookmarkStart w:id="7" w:name="Body_2"/>
      <w:bookmarkEnd w:id="7"/>
      <w:r>
        <w:rPr>
          <w:rFonts w:ascii="arial" w:eastAsia="arial" w:hAnsi="arial" w:cs="arial"/>
          <w:b/>
          <w:color w:val="000000"/>
          <w:sz w:val="28"/>
          <w:lang w:val="en-US" w:eastAsia="en-US" w:bidi="ar-SA"/>
        </w:rPr>
        <w:t>Body</w:t>
      </w:r>
    </w:p>
    <w:p>
      <w:pPr>
        <w:spacing w:line="60" w:lineRule="exact"/>
        <w:rPr>
          <w:lang w:val="en-US" w:eastAsia="en-US" w:bidi="ar-SA"/>
        </w:rPr>
      </w:pPr>
      <w:r>
        <w:pict>
          <v:line id="_x0000_s1036" style="position:absolute;z-index:25166131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From clear blue waters to sandy beaches in tropical weather, life in the Bahamas is a dream vacation filled with numerous activities such as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wildlife, scuba diving and snorkeling.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Bengt Allen, his island life was a one-of-a-kind experience as a scuba instructor at Club Med resort. Allen did more than teach the basics of scuba diving- he introduced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wildlife facts in his lessons.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"When we got on the boat, I would tell everybody what they had been seeing in the ocean," he said. "They thought it was great, and I didn't realize other dive instructors didn't even know what a blue reef fish was."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Working as a scuba diving instructor, Allen realized he enjoyed "the science, biology and natural history"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life.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After a four-year break from college, Allen chose to pursue his master's degree in biology at San Diego State University in 1999.</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Once Allen finished his biology master's program, he moved to New York to attend Stony Brook University's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and evolution doctorate program in 2007.</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"By the time I was halfway through the [doctorate] program, I had decided that I was most interested in a job at a Cal State or something equivalent,"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Now he is a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professor and director at CSULB, teaching several upper-division science courses such as general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biology and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communities.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his time at the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biology department, Allen has worked on research projects with his fellow colleague, Christine Whitcraft, the CSULB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wetlands professor and director.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Together they have collaborated on several projects such as the Huntington Beach wetlands and Colorado Lagoon where Whitcraft described Allen's work ethic as "part of the key to success as a scientist."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Although scientific projects can consist of heavy workloads, Whitcraft admired how Allen could always "dive right in" to the task.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Allen attends a field site in Rancho Palos Verdes, California to study the intertidal community in the Abalone Cove with some of his graduate students.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Photo courtesy: Bengt Allen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"[Bengt] has brought a great understanding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experimental design and statistics towards our work together," Whitcraft said. "Thanks to his work on these projects, we have been able to advance the understanding of coastal ecosystems as well as publish the interesting work with students."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Elizabeth Hunt, a CSULB student research from Bengt Allen's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graduate program conducts a temperature variability experiment on small plates bolted to the rocks.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Photo credit: Bengt Allen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Whitcraft and Allen have worked together extensively to receive grants for their project collaborations and have co-advised students in the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program.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"[Bengt] has been a great mentor to many students here at CSULB - in his classes, in his lab, and in the Biological Sciences department," she said. "He is often sought out for his expertise in statistics and always has time to help students and faculty alike."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black abalone thermal image is from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one of Allen's students who modeled the effects of increasing temperature variability and its endangerment risk.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Photo courtesy: Bengt Allen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Established in 1891, the Southern California Academy of Sciences began as a small group of individuals who met for various programs and excursions to local sites.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2012, Allen was nominated as vice president for SCAS by its board members.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One of Allen's biggest accomplishments as vice president was collaborating with the SCAS president to make modern changes that would "help initiate electronic registration, payment and abstract submission for the annual meeting."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made some real progress in taking an organization that's been around for over 100 years and modernizing it," he said. "Overall, I'm pretty happy about all of my contributions."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Allen continued to teach his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courses remotely this semester and paused laboratory use due to the COVID-19 pandemic.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"When everything had shut down, I had just graduated my eighth master's program student in three years," he said. "Since I wasn't in the lab for about 15 months, the shut-down gave me some time to follow up on some research projects I had already completed."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With high hopes and anticipation, Allen will be teaching in-person in spring 2022 after over a year of remote teaching his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courses.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"I'm very excited to teach my classes on campus next semester with labs and field trip times," he said. "With more face-to-face classes available, that'll be a great back-to-campus experience for a lot of students."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4,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7" style="position:absolute;z-index:25176371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41"/>
          <w:headerReference w:type="default" r:id="rId142"/>
          <w:footerReference w:type="even" r:id="rId143"/>
          <w:footerReference w:type="default" r:id="rId144"/>
          <w:headerReference w:type="first" r:id="rId145"/>
          <w:footerReference w:type="first" r:id="rId146"/>
          <w:type w:val="nextPage"/>
          <w:pgSz w:w="12240" w:h="15840"/>
          <w:pgMar w:top="840" w:right="1000" w:bottom="840" w:left="1000" w:header="400" w:footer="400"/>
          <w:pgNumType w:fmt="decimal"/>
          <w:cols w:space="720"/>
          <w:titlePg/>
        </w:sectPr>
      </w:pPr>
    </w:p>
    <w:p>
      <w:pPr>
        <w:rPr>
          <w:lang w:val="en-US" w:eastAsia="en-US" w:bidi="ar-SA"/>
        </w:rPr>
      </w:pPr>
      <w:bookmarkStart w:id="8" w:name="Bookmark_5"/>
      <w:bookmarkEnd w:id="8"/>
    </w:p>
    <w:p>
      <w:pPr>
        <w:rPr>
          <w:lang w:val="en-US" w:eastAsia="en-US" w:bidi="ar-SA"/>
        </w:rPr>
      </w:pPr>
      <w:r>
        <w:pict>
          <v:shape id="_x0000_i103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47" w:history="1">
        <w:r>
          <w:rPr>
            <w:rFonts w:ascii="arial" w:eastAsia="arial" w:hAnsi="arial" w:cs="arial"/>
            <w:b/>
            <w:bCs/>
            <w:i/>
            <w:color w:val="0077CC"/>
            <w:kern w:val="32"/>
            <w:sz w:val="28"/>
            <w:szCs w:val="32"/>
            <w:u w:val="single"/>
            <w:shd w:val="clear" w:color="auto" w:fill="FFFFFF"/>
            <w:lang w:val="en-US" w:eastAsia="en-US" w:bidi="ar-SA"/>
          </w:rPr>
          <w:t>Marine</w:t>
        </w:r>
      </w:hyperlink>
      <w:hyperlink r:id="rId147"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147" w:history="1">
        <w:r>
          <w:rPr>
            <w:rFonts w:ascii="arial" w:eastAsia="arial" w:hAnsi="arial" w:cs="arial"/>
            <w:b/>
            <w:bCs/>
            <w:i/>
            <w:color w:val="0077CC"/>
            <w:kern w:val="32"/>
            <w:sz w:val="28"/>
            <w:szCs w:val="32"/>
            <w:u w:val="single"/>
            <w:shd w:val="clear" w:color="auto" w:fill="FFFFFF"/>
            <w:lang w:val="en-US" w:eastAsia="en-US" w:bidi="ar-SA"/>
          </w:rPr>
          <w:t>Ecology</w:t>
        </w:r>
      </w:hyperlink>
      <w:hyperlink r:id="rId147" w:history="1">
        <w:r>
          <w:rPr>
            <w:rFonts w:ascii="arial" w:eastAsia="arial" w:hAnsi="arial" w:cs="arial"/>
            <w:b/>
            <w:bCs/>
            <w:i/>
            <w:color w:val="0077CC"/>
            <w:kern w:val="32"/>
            <w:sz w:val="28"/>
            <w:szCs w:val="32"/>
            <w:u w:val="single"/>
            <w:shd w:val="clear" w:color="auto" w:fill="FFFFFF"/>
            <w:lang w:val="en-US" w:eastAsia="en-US" w:bidi="ar-SA"/>
          </w:rPr>
          <w:t xml:space="preserve"> Progress Series Journal Issues Research Articles in Vol. 684, No. 4</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Targeted News Service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1, 2022 Tuesday 1:47 AM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Targeted News Service LLC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281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Targeted News Service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LUHE, Germany </w:t>
      </w:r>
    </w:p>
    <w:p>
      <w:pPr>
        <w:keepNext/>
        <w:spacing w:before="240" w:after="0" w:line="340" w:lineRule="atLeast"/>
        <w:ind w:left="0" w:right="0" w:firstLine="0"/>
        <w:jc w:val="left"/>
        <w:rPr>
          <w:lang w:val="en-US" w:eastAsia="en-US" w:bidi="ar-SA"/>
        </w:rPr>
      </w:pPr>
      <w:bookmarkStart w:id="9" w:name="Body_3"/>
      <w:bookmarkEnd w:id="9"/>
      <w:r>
        <w:rPr>
          <w:rFonts w:ascii="arial" w:eastAsia="arial" w:hAnsi="arial" w:cs="arial"/>
          <w:b/>
          <w:color w:val="000000"/>
          <w:sz w:val="28"/>
          <w:lang w:val="en-US" w:eastAsia="en-US" w:bidi="ar-SA"/>
        </w:rPr>
        <w:t>Body</w:t>
      </w:r>
    </w:p>
    <w:p>
      <w:pPr>
        <w:spacing w:line="60" w:lineRule="exact"/>
        <w:rPr>
          <w:lang w:val="en-US" w:eastAsia="en-US" w:bidi="ar-SA"/>
        </w:rPr>
      </w:pPr>
      <w:r>
        <w:pict>
          <v:line id="_x0000_s1039" style="position:absolute;z-index:25166233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Progress Series, a journal that says it covers all aspects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fundamental and applied from the Inter-Research Science Center, published research articles on the following topics in its Vol. 684, No. 4 edition: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RESEARCH ARTICLES: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Bentho-pelagic mismatches in intertidal sandflats in relation to seasonal upwelling: the role of endobenthic ecosystem engineering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Cost-effective use of aerial imagery to quantify faunal-habitat associations across multiple spatial scales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Salt tolerance during germination identifies native intertidal plant species at risk under increasing salinity with sea level rise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Effects of perceived competition and water temperature on the functional responses of invasive and native crabs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Greater exposure of nearshore habitats in the Bering Sea makes fish early life stages vulnerable to climate change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Spawning sources of a coastal fishery species inferred from otolith chemistry and microstructure: implications for management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Interdisciplinary analysis of larval dispersal for a coral reef fish: opening the black box</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Seasonal variation in the phenology of Atlantic tarpon in the Florida Keys: migration, occupancy, repeatability, and management implications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Assessing bycatch risk from gillnet fisheries for three species of diving seabird in the UK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Interspecific variation in non-breeding aggregation: a multi-colony tracking study of two sympatric seabirds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Vol. 684, No. 4 edition of the Development and Psychopathology Journal can be viewed at </w:t>
      </w:r>
      <w:hyperlink r:id="rId148" w:history="1">
        <w:r>
          <w:rPr>
            <w:rFonts w:ascii="arial" w:eastAsia="arial" w:hAnsi="arial" w:cs="arial"/>
            <w:i/>
            <w:color w:val="0077CC"/>
            <w:sz w:val="20"/>
            <w:u w:val="single"/>
            <w:shd w:val="clear" w:color="auto" w:fill="FFFFFF"/>
            <w:lang w:val="en-US" w:eastAsia="en-US" w:bidi="ar-SA"/>
          </w:rPr>
          <w:t>https://www.int-res.com/abstracts/meps/v684</w:t>
        </w:r>
      </w:hyperlink>
      <w:r>
        <w:rPr>
          <w:rFonts w:ascii="arial" w:eastAsia="arial" w:hAnsi="arial" w:cs="arial"/>
          <w:color w:val="000000"/>
          <w:sz w:val="20"/>
          <w:lang w:val="en-US" w:eastAsia="en-US" w:bidi="ar-SA"/>
        </w:rPr>
        <w:t>. The Journal is published by Cambridge University Press.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[Category: Science]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Copyright Targeted News Services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MSTRUCK-7772076 MSTRUCK</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12,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0" style="position:absolute;z-index:25176473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49"/>
          <w:headerReference w:type="default" r:id="rId150"/>
          <w:footerReference w:type="even" r:id="rId151"/>
          <w:footerReference w:type="default" r:id="rId152"/>
          <w:headerReference w:type="first" r:id="rId153"/>
          <w:footerReference w:type="first" r:id="rId154"/>
          <w:type w:val="nextPage"/>
          <w:pgSz w:w="12240" w:h="15840"/>
          <w:pgMar w:top="840" w:right="1000" w:bottom="840" w:left="1000" w:header="400" w:footer="400"/>
          <w:pgNumType w:fmt="decimal"/>
          <w:cols w:space="720"/>
          <w:titlePg/>
        </w:sectPr>
      </w:pPr>
    </w:p>
    <w:p>
      <w:pPr>
        <w:rPr>
          <w:lang w:val="en-US" w:eastAsia="en-US" w:bidi="ar-SA"/>
        </w:rPr>
      </w:pPr>
      <w:bookmarkStart w:id="10" w:name="Bookmark_6"/>
      <w:bookmarkEnd w:id="10"/>
    </w:p>
    <w:p>
      <w:pPr>
        <w:rPr>
          <w:lang w:val="en-US" w:eastAsia="en-US" w:bidi="ar-SA"/>
        </w:rPr>
      </w:pPr>
      <w:r>
        <w:pict>
          <v:shape id="_x0000_i104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55" w:history="1">
        <w:r>
          <w:rPr>
            <w:rFonts w:ascii="arial" w:eastAsia="arial" w:hAnsi="arial" w:cs="arial"/>
            <w:b/>
            <w:bCs/>
            <w:i/>
            <w:color w:val="0077CC"/>
            <w:kern w:val="32"/>
            <w:sz w:val="28"/>
            <w:szCs w:val="32"/>
            <w:u w:val="single"/>
            <w:shd w:val="clear" w:color="auto" w:fill="FFFFFF"/>
            <w:lang w:val="en-US" w:eastAsia="en-US" w:bidi="ar-SA"/>
          </w:rPr>
          <w:t>Marine</w:t>
        </w:r>
      </w:hyperlink>
      <w:hyperlink r:id="rId155"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155" w:history="1">
        <w:r>
          <w:rPr>
            <w:rFonts w:ascii="arial" w:eastAsia="arial" w:hAnsi="arial" w:cs="arial"/>
            <w:b/>
            <w:bCs/>
            <w:i/>
            <w:color w:val="0077CC"/>
            <w:kern w:val="32"/>
            <w:sz w:val="28"/>
            <w:szCs w:val="32"/>
            <w:u w:val="single"/>
            <w:shd w:val="clear" w:color="auto" w:fill="FFFFFF"/>
            <w:lang w:val="en-US" w:eastAsia="en-US" w:bidi="ar-SA"/>
          </w:rPr>
          <w:t>Ecology</w:t>
        </w:r>
      </w:hyperlink>
      <w:hyperlink r:id="rId155" w:history="1">
        <w:r>
          <w:rPr>
            <w:rFonts w:ascii="arial" w:eastAsia="arial" w:hAnsi="arial" w:cs="arial"/>
            <w:b/>
            <w:bCs/>
            <w:i/>
            <w:color w:val="0077CC"/>
            <w:kern w:val="32"/>
            <w:sz w:val="28"/>
            <w:szCs w:val="32"/>
            <w:u w:val="single"/>
            <w:shd w:val="clear" w:color="auto" w:fill="FFFFFF"/>
            <w:lang w:val="en-US" w:eastAsia="en-US" w:bidi="ar-SA"/>
          </w:rPr>
          <w:t xml:space="preserve"> Progress Series Journal Issues Research Articles in Vol. 683, No. 3</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Targeted News Service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18, 2022 Friday 8:51 AM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Targeted News Service LLC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288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Targeted News Service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LUHE, Germany </w:t>
      </w:r>
    </w:p>
    <w:p>
      <w:pPr>
        <w:keepNext/>
        <w:spacing w:before="240" w:after="0" w:line="340" w:lineRule="atLeast"/>
        <w:ind w:left="0" w:right="0" w:firstLine="0"/>
        <w:jc w:val="left"/>
        <w:rPr>
          <w:lang w:val="en-US" w:eastAsia="en-US" w:bidi="ar-SA"/>
        </w:rPr>
      </w:pPr>
      <w:bookmarkStart w:id="11" w:name="Body_4"/>
      <w:bookmarkEnd w:id="11"/>
      <w:r>
        <w:rPr>
          <w:rFonts w:ascii="arial" w:eastAsia="arial" w:hAnsi="arial" w:cs="arial"/>
          <w:b/>
          <w:color w:val="000000"/>
          <w:sz w:val="28"/>
          <w:lang w:val="en-US" w:eastAsia="en-US" w:bidi="ar-SA"/>
        </w:rPr>
        <w:t>Body</w:t>
      </w:r>
    </w:p>
    <w:p>
      <w:pPr>
        <w:spacing w:line="60" w:lineRule="exact"/>
        <w:rPr>
          <w:lang w:val="en-US" w:eastAsia="en-US" w:bidi="ar-SA"/>
        </w:rPr>
      </w:pPr>
      <w:r>
        <w:pict>
          <v:line id="_x0000_s1042" style="position:absolute;z-index:25166336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Progress Series, a journal that says it covers all aspects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fundamental and applied from the Inter-Research Science Center, published research articles on the following topics in its Vol. 683, No. 3 edition: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RESEARCH ARTICLES: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Clear-cut wave height thresholds reveal dominance shifts in assemblage patterns on rocky shores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Daylength influences reproductive success and sporophyte growth in the Arctic kelp species Alaria esculenta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Spatiotemporal variation in patterns of genetic diversity, genetic structure, and life history across Zostera marina meadows in North Carolina, USA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Microbiota associated with echinoid eggs and the implications for maternal provisioning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Interspecific differences in feeding selectivity shape isotopic niche structure of three ophiuroids in the Arctic Ocean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Varying reef shark abundance trends inside a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reserve: evidence of a Caribbean reef shark decline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Effects of environmental factors within the spawning area and migration routes on the length of Anguilla japonica glass eels recruited to Taiwan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Offshore wind farm effects on flounder and gadid dietary habits and condition on the northeastern US coast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Assessing size-based exposure to microplastic particles and ingestion pathways in zooplankton and herring in a coastal pelagic ecosystem of British Columbia, Canada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Effects of ambient temperature on dive behavior of East Pacific green turtles before and after a power plant closure</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Vol. 683, No. 3 edition of the Development and Psychopathology Journal can be viewed at </w:t>
      </w:r>
      <w:hyperlink r:id="rId156" w:history="1">
        <w:r>
          <w:rPr>
            <w:rFonts w:ascii="arial" w:eastAsia="arial" w:hAnsi="arial" w:cs="arial"/>
            <w:i/>
            <w:color w:val="0077CC"/>
            <w:sz w:val="20"/>
            <w:u w:val="single"/>
            <w:shd w:val="clear" w:color="auto" w:fill="FFFFFF"/>
            <w:lang w:val="en-US" w:eastAsia="en-US" w:bidi="ar-SA"/>
          </w:rPr>
          <w:t>https://www.int-res.com/abstracts/meps/v683</w:t>
        </w:r>
      </w:hyperlink>
      <w:r>
        <w:rPr>
          <w:rFonts w:ascii="arial" w:eastAsia="arial" w:hAnsi="arial" w:cs="arial"/>
          <w:color w:val="000000"/>
          <w:sz w:val="20"/>
          <w:lang w:val="en-US" w:eastAsia="en-US" w:bidi="ar-SA"/>
        </w:rPr>
        <w:t>. The Journal is published by Cambridge University Press.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[Category: Science]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Copyright Targeted News Services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MSTRUCK-7750028 MSTRUCK</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18,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3" style="position:absolute;z-index:25176576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57"/>
          <w:headerReference w:type="default" r:id="rId158"/>
          <w:footerReference w:type="even" r:id="rId159"/>
          <w:footerReference w:type="default" r:id="rId160"/>
          <w:headerReference w:type="first" r:id="rId161"/>
          <w:footerReference w:type="first" r:id="rId162"/>
          <w:type w:val="nextPage"/>
          <w:pgSz w:w="12240" w:h="15840"/>
          <w:pgMar w:top="840" w:right="1000" w:bottom="840" w:left="1000" w:header="400" w:footer="400"/>
          <w:pgNumType w:fmt="decimal"/>
          <w:cols w:space="720"/>
          <w:titlePg/>
        </w:sectPr>
      </w:pPr>
    </w:p>
    <w:p>
      <w:pPr>
        <w:rPr>
          <w:lang w:val="en-US" w:eastAsia="en-US" w:bidi="ar-SA"/>
        </w:rPr>
      </w:pPr>
      <w:bookmarkStart w:id="12" w:name="Bookmark_7"/>
      <w:bookmarkEnd w:id="12"/>
    </w:p>
    <w:p>
      <w:pPr>
        <w:rPr>
          <w:lang w:val="en-US" w:eastAsia="en-US" w:bidi="ar-SA"/>
        </w:rPr>
      </w:pPr>
      <w:r>
        <w:pict>
          <v:shape id="_x0000_i104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63" w:history="1">
        <w:r>
          <w:rPr>
            <w:rFonts w:ascii="arial" w:eastAsia="arial" w:hAnsi="arial" w:cs="arial"/>
            <w:b/>
            <w:bCs/>
            <w:i/>
            <w:color w:val="0077CC"/>
            <w:kern w:val="32"/>
            <w:sz w:val="28"/>
            <w:szCs w:val="32"/>
            <w:u w:val="single"/>
            <w:shd w:val="clear" w:color="auto" w:fill="FFFFFF"/>
            <w:lang w:val="en-US" w:eastAsia="en-US" w:bidi="ar-SA"/>
          </w:rPr>
          <w:t>Marine</w:t>
        </w:r>
      </w:hyperlink>
      <w:hyperlink r:id="rId163"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163" w:history="1">
        <w:r>
          <w:rPr>
            <w:rFonts w:ascii="arial" w:eastAsia="arial" w:hAnsi="arial" w:cs="arial"/>
            <w:b/>
            <w:bCs/>
            <w:i/>
            <w:color w:val="0077CC"/>
            <w:kern w:val="32"/>
            <w:sz w:val="28"/>
            <w:szCs w:val="32"/>
            <w:u w:val="single"/>
            <w:shd w:val="clear" w:color="auto" w:fill="FFFFFF"/>
            <w:lang w:val="en-US" w:eastAsia="en-US" w:bidi="ar-SA"/>
          </w:rPr>
          <w:t>Ecology</w:t>
        </w:r>
      </w:hyperlink>
      <w:hyperlink r:id="rId163" w:history="1">
        <w:r>
          <w:rPr>
            <w:rFonts w:ascii="arial" w:eastAsia="arial" w:hAnsi="arial" w:cs="arial"/>
            <w:b/>
            <w:bCs/>
            <w:i/>
            <w:color w:val="0077CC"/>
            <w:kern w:val="32"/>
            <w:sz w:val="28"/>
            <w:szCs w:val="32"/>
            <w:u w:val="single"/>
            <w:shd w:val="clear" w:color="auto" w:fill="FFFFFF"/>
            <w:lang w:val="en-US" w:eastAsia="en-US" w:bidi="ar-SA"/>
          </w:rPr>
          <w:t xml:space="preserve"> Progress Series Journal Issues Research Articles in Vol. 682, No. 2</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Targeted News Service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4, 2022 Friday 7:10 AM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Targeted News Service LLC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295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Targeted News Service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LUHE, Germany </w:t>
      </w:r>
    </w:p>
    <w:p>
      <w:pPr>
        <w:keepNext/>
        <w:spacing w:before="240" w:after="0" w:line="340" w:lineRule="atLeast"/>
        <w:ind w:left="0" w:right="0" w:firstLine="0"/>
        <w:jc w:val="left"/>
        <w:rPr>
          <w:lang w:val="en-US" w:eastAsia="en-US" w:bidi="ar-SA"/>
        </w:rPr>
      </w:pPr>
      <w:bookmarkStart w:id="13" w:name="Body_5"/>
      <w:bookmarkEnd w:id="13"/>
      <w:r>
        <w:rPr>
          <w:rFonts w:ascii="arial" w:eastAsia="arial" w:hAnsi="arial" w:cs="arial"/>
          <w:b/>
          <w:color w:val="000000"/>
          <w:sz w:val="28"/>
          <w:lang w:val="en-US" w:eastAsia="en-US" w:bidi="ar-SA"/>
        </w:rPr>
        <w:t>Body</w:t>
      </w:r>
    </w:p>
    <w:p>
      <w:pPr>
        <w:spacing w:line="60" w:lineRule="exact"/>
        <w:rPr>
          <w:lang w:val="en-US" w:eastAsia="en-US" w:bidi="ar-SA"/>
        </w:rPr>
      </w:pPr>
      <w:r>
        <w:pict>
          <v:line id="_x0000_s1045" style="position:absolute;z-index:25166438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Progress Series, a journal that says it covers all aspects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fundamental and applied from the Inter-Research Science Center, published research articles, including the following topics, in its Vol. 682, No. 2 edition: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RESEARCH ARTICLES: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Detecting strong spatial and temporal variation in macrobenthic composition on an urban shelf using taxonomic surrogates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Benthic synecology in a soft sediment shelf: habitat contrasts and assembly rules of life strategies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Ocean acidification reduces the growth of two Southern Ocean phytoplankton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Grazing of a heterotrophic nanoflagellate on prokaryote and eukaryote prey: ingestion rates and gross growth efficiency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Changes in the incidence of coral injuries during mass bleaching across Australia's Coral Sea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Park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Effects of nutrient enrichment and skewed N:P ratios on physiology of scleractinian corals from Weizhou Island in the northern South China Sea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Water depth and mesoscale oceanography drive neustonic polychaete assemblages in the SE Pacific Ocean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Thermally insensitive physiological performance allows neonatal sharks to use coastal habitats as nursery areas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Linking variability in early life growth of Sardinella lemuru to changes in habitat conditions in Zamboanga upwelling system, Sulu Sea, the Philippines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Arctic char Salvelinus alpinus movement dynamics relative to ice breakup in a high Arctic embayment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Acoustic characterization of juvenile Pacific salmon distributions along an eco-engineered seawall</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Vol. 682, No. 2 edition of the Development and Psychopathology Journal can be viewed at </w:t>
      </w:r>
      <w:hyperlink r:id="rId164" w:history="1">
        <w:r>
          <w:rPr>
            <w:rFonts w:ascii="arial" w:eastAsia="arial" w:hAnsi="arial" w:cs="arial"/>
            <w:i/>
            <w:color w:val="0077CC"/>
            <w:sz w:val="20"/>
            <w:u w:val="single"/>
            <w:shd w:val="clear" w:color="auto" w:fill="FFFFFF"/>
            <w:lang w:val="en-US" w:eastAsia="en-US" w:bidi="ar-SA"/>
          </w:rPr>
          <w:t>https://www.int-res.com/abstracts/meps/v682</w:t>
        </w:r>
      </w:hyperlink>
      <w:r>
        <w:rPr>
          <w:rFonts w:ascii="arial" w:eastAsia="arial" w:hAnsi="arial" w:cs="arial"/>
          <w:color w:val="000000"/>
          <w:sz w:val="20"/>
          <w:lang w:val="en-US" w:eastAsia="en-US" w:bidi="ar-SA"/>
        </w:rPr>
        <w:t>. The Journal is published by Cambridge University Press.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[Category: Science]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Copyright Targeted News Services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MSTRUCK-7735727 MSTRUCK</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4,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6" style="position:absolute;z-index:25176678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65"/>
          <w:headerReference w:type="default" r:id="rId166"/>
          <w:footerReference w:type="even" r:id="rId167"/>
          <w:footerReference w:type="default" r:id="rId168"/>
          <w:headerReference w:type="first" r:id="rId169"/>
          <w:footerReference w:type="first" r:id="rId170"/>
          <w:type w:val="nextPage"/>
          <w:pgSz w:w="12240" w:h="15840"/>
          <w:pgMar w:top="840" w:right="1000" w:bottom="840" w:left="1000" w:header="400" w:footer="400"/>
          <w:pgNumType w:fmt="decimal"/>
          <w:cols w:space="720"/>
          <w:titlePg/>
        </w:sectPr>
      </w:pPr>
    </w:p>
    <w:p>
      <w:pPr>
        <w:rPr>
          <w:lang w:val="en-US" w:eastAsia="en-US" w:bidi="ar-SA"/>
        </w:rPr>
      </w:pPr>
      <w:bookmarkStart w:id="14" w:name="Bookmark_8"/>
      <w:bookmarkEnd w:id="14"/>
    </w:p>
    <w:p>
      <w:pPr>
        <w:rPr>
          <w:lang w:val="en-US" w:eastAsia="en-US" w:bidi="ar-SA"/>
        </w:rPr>
      </w:pPr>
      <w:r>
        <w:pict>
          <v:shape id="_x0000_i104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71" w:history="1">
        <w:r>
          <w:rPr>
            <w:rFonts w:ascii="arial" w:eastAsia="arial" w:hAnsi="arial" w:cs="arial"/>
            <w:b/>
            <w:bCs/>
            <w:i/>
            <w:color w:val="0077CC"/>
            <w:kern w:val="32"/>
            <w:sz w:val="28"/>
            <w:szCs w:val="32"/>
            <w:u w:val="single"/>
            <w:shd w:val="clear" w:color="auto" w:fill="FFFFFF"/>
            <w:lang w:val="en-US" w:eastAsia="en-US" w:bidi="ar-SA"/>
          </w:rPr>
          <w:t>Marine</w:t>
        </w:r>
      </w:hyperlink>
      <w:hyperlink r:id="rId171"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171" w:history="1">
        <w:r>
          <w:rPr>
            <w:rFonts w:ascii="arial" w:eastAsia="arial" w:hAnsi="arial" w:cs="arial"/>
            <w:b/>
            <w:bCs/>
            <w:i/>
            <w:color w:val="0077CC"/>
            <w:kern w:val="32"/>
            <w:sz w:val="28"/>
            <w:szCs w:val="32"/>
            <w:u w:val="single"/>
            <w:shd w:val="clear" w:color="auto" w:fill="FFFFFF"/>
            <w:lang w:val="en-US" w:eastAsia="en-US" w:bidi="ar-SA"/>
          </w:rPr>
          <w:t>Ecology</w:t>
        </w:r>
      </w:hyperlink>
      <w:hyperlink r:id="rId171" w:history="1">
        <w:r>
          <w:rPr>
            <w:rFonts w:ascii="arial" w:eastAsia="arial" w:hAnsi="arial" w:cs="arial"/>
            <w:b/>
            <w:bCs/>
            <w:i/>
            <w:color w:val="0077CC"/>
            <w:kern w:val="32"/>
            <w:sz w:val="28"/>
            <w:szCs w:val="32"/>
            <w:u w:val="single"/>
            <w:shd w:val="clear" w:color="auto" w:fill="FFFFFF"/>
            <w:lang w:val="en-US" w:eastAsia="en-US" w:bidi="ar-SA"/>
          </w:rPr>
          <w:t xml:space="preserve"> &amp; Ecotourism (Chorao) Project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Mena Report</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30, 2021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Al Bawaba (Albawaba.com) Provided by Syndigate Media Inc.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048" type="#_x0000_t75" style="width:15.19pt;height:15.19pt">
            <v:imagedata r:id="rId172"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341 words</w:t>
      </w:r>
    </w:p>
    <w:p>
      <w:pPr>
        <w:keepNext/>
        <w:spacing w:before="240" w:after="0" w:line="340" w:lineRule="atLeast"/>
        <w:ind w:left="0" w:right="0" w:firstLine="0"/>
        <w:jc w:val="left"/>
        <w:rPr>
          <w:lang w:val="en-US" w:eastAsia="en-US" w:bidi="ar-SA"/>
        </w:rPr>
      </w:pPr>
      <w:bookmarkStart w:id="15" w:name="Body_6"/>
      <w:bookmarkEnd w:id="15"/>
      <w:r>
        <w:rPr>
          <w:rFonts w:ascii="arial" w:eastAsia="arial" w:hAnsi="arial" w:cs="arial"/>
          <w:b/>
          <w:color w:val="000000"/>
          <w:sz w:val="28"/>
          <w:lang w:val="en-US" w:eastAsia="en-US" w:bidi="ar-SA"/>
        </w:rPr>
        <w:t>Body</w:t>
      </w:r>
    </w:p>
    <w:p>
      <w:pPr>
        <w:spacing w:line="60" w:lineRule="exact"/>
        <w:rPr>
          <w:lang w:val="en-US" w:eastAsia="en-US" w:bidi="ar-SA"/>
        </w:rPr>
      </w:pPr>
      <w:r>
        <w:pict>
          <v:line id="_x0000_s1049" style="position:absolute;z-index:25166540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Scope: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Goa Coastal Zone Management Authority (GCZMA) has approved a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and ecotourism project at Chorao.  As part of the Centres strategy to tap the tourism potential of khazan lands on an experimental basis, the project will be developed by a private party, with expertise from the Indian Council of Agricultural Research (ICAR).  The project, along the lines of the spice plantations in Kulagar, is planned to serve as an educational centre for visitors on the importance of khazan ecosystems, agri-pisciculture practices, and traditional methods of farming in Goa.</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GCZMA has approved the project for its unique methodology. It was observed that on the land where the project has been proposed, agricultural activities have not taken up over the past decade due to saline water ingression.</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The proposal aims to revive the khazan agricultural system through a scientific approach. The revival of these practices for sustainable utilisation of land is a priority.</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This can be achieved by creating facilities where people can come and understand, cultivate skills through hands-on training.</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total of 21 temporary shacks will be set up using eco-friendly material on the landward side. A coastal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information centre, signs explaining the importance of khazan lands and traditional agricultural crops along with pisciculture, and training centres with stay facilities for tourists and visitors are part of the proposed project.</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Mangrove and bird tourism in association with the Goa forest department has also been proposed as part of the project.</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GCZMAs conditions state that land use of the project site should not be changed and that educational research activities should be taken up at the centre in Chorao. Only eco-friendly materials like bamboo should be used for construction at the project site.</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Project completion date : 2022-12-31 12:00:00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Major organization : GOA COASTAL ZONE MANAGEMENT AUTHORITY </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Address : 4th floor, Dempo Towers, Patto, Panaji Goa. </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Country :India</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Email : </w:t>
      </w:r>
      <w:hyperlink r:id="rId173" w:history="1">
        <w:r>
          <w:rPr>
            <w:rFonts w:ascii="arial" w:eastAsia="arial" w:hAnsi="arial" w:cs="arial"/>
            <w:i/>
            <w:color w:val="0077CC"/>
            <w:sz w:val="20"/>
            <w:u w:val="single"/>
            <w:shd w:val="clear" w:color="auto" w:fill="FFFFFF"/>
            <w:lang w:val="en-US" w:eastAsia="en-US" w:bidi="ar-SA"/>
          </w:rPr>
          <w:t>goacoastalzone@gmail.com</w:t>
        </w:r>
      </w:hyperlink>
      <w:r>
        <w:rPr>
          <w:rFonts w:ascii="arial" w:eastAsia="arial" w:hAnsi="arial" w:cs="arial"/>
          <w:color w:val="000000"/>
          <w:sz w:val="20"/>
          <w:lang w:val="en-US" w:eastAsia="en-US" w:bidi="ar-SA"/>
        </w:rPr>
        <w:t xml:space="preserve">  </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Url : czma.goa.gov.in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31,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0" style="position:absolute;z-index:25176780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74"/>
          <w:headerReference w:type="default" r:id="rId175"/>
          <w:footerReference w:type="even" r:id="rId176"/>
          <w:footerReference w:type="default" r:id="rId177"/>
          <w:headerReference w:type="first" r:id="rId178"/>
          <w:footerReference w:type="first" r:id="rId179"/>
          <w:type w:val="nextPage"/>
          <w:pgSz w:w="12240" w:h="15840"/>
          <w:pgMar w:top="840" w:right="1000" w:bottom="840" w:left="1000" w:header="400" w:footer="400"/>
          <w:pgNumType w:fmt="decimal"/>
          <w:cols w:space="720"/>
          <w:titlePg/>
        </w:sectPr>
      </w:pPr>
    </w:p>
    <w:p>
      <w:pPr>
        <w:rPr>
          <w:lang w:val="en-US" w:eastAsia="en-US" w:bidi="ar-SA"/>
        </w:rPr>
      </w:pPr>
      <w:bookmarkStart w:id="16" w:name="Bookmark_9"/>
      <w:bookmarkEnd w:id="16"/>
    </w:p>
    <w:p>
      <w:pPr>
        <w:rPr>
          <w:lang w:val="en-US" w:eastAsia="en-US" w:bidi="ar-SA"/>
        </w:rPr>
      </w:pPr>
      <w:r>
        <w:pict>
          <v:shape id="_x0000_i105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80" w:history="1">
        <w:r>
          <w:rPr>
            <w:rFonts w:ascii="arial" w:eastAsia="arial" w:hAnsi="arial" w:cs="arial"/>
            <w:b/>
            <w:bCs/>
            <w:i/>
            <w:color w:val="0077CC"/>
            <w:kern w:val="32"/>
            <w:sz w:val="28"/>
            <w:szCs w:val="32"/>
            <w:u w:val="single"/>
            <w:shd w:val="clear" w:color="auto" w:fill="FFFFFF"/>
            <w:lang w:val="en-US" w:eastAsia="en-US" w:bidi="ar-SA"/>
          </w:rPr>
          <w:t>Marine</w:t>
        </w:r>
      </w:hyperlink>
      <w:hyperlink r:id="rId180"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180" w:history="1">
        <w:r>
          <w:rPr>
            <w:rFonts w:ascii="arial" w:eastAsia="arial" w:hAnsi="arial" w:cs="arial"/>
            <w:b/>
            <w:bCs/>
            <w:i/>
            <w:color w:val="0077CC"/>
            <w:kern w:val="32"/>
            <w:sz w:val="28"/>
            <w:szCs w:val="32"/>
            <w:u w:val="single"/>
            <w:shd w:val="clear" w:color="auto" w:fill="FFFFFF"/>
            <w:lang w:val="en-US" w:eastAsia="en-US" w:bidi="ar-SA"/>
          </w:rPr>
          <w:t>Ecology</w:t>
        </w:r>
      </w:hyperlink>
      <w:hyperlink r:id="rId180" w:history="1">
        <w:r>
          <w:rPr>
            <w:rFonts w:ascii="arial" w:eastAsia="arial" w:hAnsi="arial" w:cs="arial"/>
            <w:b/>
            <w:bCs/>
            <w:i/>
            <w:color w:val="0077CC"/>
            <w:kern w:val="32"/>
            <w:sz w:val="28"/>
            <w:szCs w:val="32"/>
            <w:u w:val="single"/>
            <w:shd w:val="clear" w:color="auto" w:fill="FFFFFF"/>
            <w:lang w:val="en-US" w:eastAsia="en-US" w:bidi="ar-SA"/>
          </w:rPr>
          <w:t xml:space="preserve"> &amp; Ecotourism (Chorao) Project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TendersInfo - Project Notices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30, 2021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Tenders Info Provided by Syndigate Media Inc.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052" type="#_x0000_t75" style="width:90.01pt;height:88.51pt">
            <v:imagedata r:id="rId181"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341 words</w:t>
      </w:r>
    </w:p>
    <w:p>
      <w:pPr>
        <w:keepNext/>
        <w:spacing w:before="240" w:after="0" w:line="340" w:lineRule="atLeast"/>
        <w:ind w:left="0" w:right="0" w:firstLine="0"/>
        <w:jc w:val="left"/>
        <w:rPr>
          <w:lang w:val="en-US" w:eastAsia="en-US" w:bidi="ar-SA"/>
        </w:rPr>
      </w:pPr>
      <w:bookmarkStart w:id="17" w:name="Body_7"/>
      <w:bookmarkEnd w:id="17"/>
      <w:r>
        <w:rPr>
          <w:rFonts w:ascii="arial" w:eastAsia="arial" w:hAnsi="arial" w:cs="arial"/>
          <w:b/>
          <w:color w:val="000000"/>
          <w:sz w:val="28"/>
          <w:lang w:val="en-US" w:eastAsia="en-US" w:bidi="ar-SA"/>
        </w:rPr>
        <w:t>Body</w:t>
      </w:r>
    </w:p>
    <w:p>
      <w:pPr>
        <w:spacing w:line="60" w:lineRule="exact"/>
        <w:rPr>
          <w:lang w:val="en-US" w:eastAsia="en-US" w:bidi="ar-SA"/>
        </w:rPr>
      </w:pPr>
      <w:r>
        <w:pict>
          <v:line id="_x0000_s1053" style="position:absolute;z-index:25166643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Scope: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Goa Coastal Zone Management Authority (GCZMA) has approved a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and ecotourism project at Chorao.  As part of the Centres strategy to tap the tourism potential of khazan lands on an experimental basis, the project will be developed by a private party, with expertise from the Indian Council of Agricultural Research (ICAR).  The project, along the lines of the spice plantations in Kulagar, is planned to serve as an educational centre for visitors on the importance of khazan ecosystems, agri-pisciculture practices, and traditional methods of farming in Goa.</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GCZMA has approved the project for its unique methodology. It was observed that on the land where the project has been proposed, agricultural activities have not taken up over the past decade due to saline water ingression.</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The proposal aims to revive the khazan agricultural system through a scientific approach. The revival of these practices for sustainable utilisation of land is a priority.</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This can be achieved by creating facilities where people can come and understand, cultivate skills through hands-on training.</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total of 21 temporary shacks will be set up using eco-friendly material on the landward side. A coastal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information centre, signs explaining the importance of khazan lands and traditional agricultural crops along with pisciculture, and training centres with stay facilities for tourists and visitors are part of the proposed project.</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Mangrove and bird tourism in association with the Goa forest department has also been proposed as part of the project.</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GCZMAs conditions state that land use of the project site should not be changed and that educational research activities should be taken up at the centre in Chorao. Only eco-friendly materials like bamboo should be used for construction at the project site.</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Project completion date : 2022-12-31 12:00:00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Major organization : GOA COASTAL ZONE MANAGEMENT AUTHORITY </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Address : 4th floor, Dempo Towers, Patto, Panaji Goa. </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Country :India</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Email : </w:t>
      </w:r>
      <w:hyperlink r:id="rId173" w:history="1">
        <w:r>
          <w:rPr>
            <w:rFonts w:ascii="arial" w:eastAsia="arial" w:hAnsi="arial" w:cs="arial"/>
            <w:i/>
            <w:color w:val="0077CC"/>
            <w:sz w:val="20"/>
            <w:u w:val="single"/>
            <w:shd w:val="clear" w:color="auto" w:fill="FFFFFF"/>
            <w:lang w:val="en-US" w:eastAsia="en-US" w:bidi="ar-SA"/>
          </w:rPr>
          <w:t>goacoastalzone@gmail.com</w:t>
        </w:r>
      </w:hyperlink>
      <w:r>
        <w:rPr>
          <w:rFonts w:ascii="arial" w:eastAsia="arial" w:hAnsi="arial" w:cs="arial"/>
          <w:color w:val="000000"/>
          <w:sz w:val="20"/>
          <w:lang w:val="en-US" w:eastAsia="en-US" w:bidi="ar-SA"/>
        </w:rPr>
        <w:t xml:space="preserve">  </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Url : czma.goa.gov.in</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31,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4" style="position:absolute;z-index:25176883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82"/>
          <w:headerReference w:type="default" r:id="rId183"/>
          <w:footerReference w:type="even" r:id="rId184"/>
          <w:footerReference w:type="default" r:id="rId185"/>
          <w:headerReference w:type="first" r:id="rId186"/>
          <w:footerReference w:type="first" r:id="rId187"/>
          <w:type w:val="nextPage"/>
          <w:pgSz w:w="12240" w:h="15840"/>
          <w:pgMar w:top="840" w:right="1000" w:bottom="840" w:left="1000" w:header="400" w:footer="400"/>
          <w:pgNumType w:fmt="decimal"/>
          <w:cols w:space="720"/>
          <w:titlePg/>
        </w:sectPr>
      </w:pPr>
    </w:p>
    <w:p>
      <w:pPr>
        <w:rPr>
          <w:lang w:val="en-US" w:eastAsia="en-US" w:bidi="ar-SA"/>
        </w:rPr>
      </w:pPr>
      <w:bookmarkStart w:id="18" w:name="Bookmark_10"/>
      <w:bookmarkEnd w:id="18"/>
    </w:p>
    <w:p>
      <w:pPr>
        <w:rPr>
          <w:lang w:val="en-US" w:eastAsia="en-US" w:bidi="ar-SA"/>
        </w:rPr>
      </w:pPr>
      <w:r>
        <w:pict>
          <v:shape id="_x0000_i105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88" w:history="1">
        <w:r>
          <w:rPr>
            <w:rFonts w:ascii="arial" w:eastAsia="arial" w:hAnsi="arial" w:cs="arial"/>
            <w:b/>
            <w:bCs/>
            <w:i/>
            <w:color w:val="0077CC"/>
            <w:kern w:val="32"/>
            <w:sz w:val="28"/>
            <w:szCs w:val="32"/>
            <w:u w:val="single"/>
            <w:shd w:val="clear" w:color="auto" w:fill="FFFFFF"/>
            <w:lang w:val="en-US" w:eastAsia="en-US" w:bidi="ar-SA"/>
          </w:rPr>
          <w:t>Marine</w:t>
        </w:r>
      </w:hyperlink>
      <w:hyperlink r:id="rId188"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188" w:history="1">
        <w:r>
          <w:rPr>
            <w:rFonts w:ascii="arial" w:eastAsia="arial" w:hAnsi="arial" w:cs="arial"/>
            <w:b/>
            <w:bCs/>
            <w:i/>
            <w:color w:val="0077CC"/>
            <w:kern w:val="32"/>
            <w:sz w:val="28"/>
            <w:szCs w:val="32"/>
            <w:u w:val="single"/>
            <w:shd w:val="clear" w:color="auto" w:fill="FFFFFF"/>
            <w:lang w:val="en-US" w:eastAsia="en-US" w:bidi="ar-SA"/>
          </w:rPr>
          <w:t>Ecology</w:t>
        </w:r>
      </w:hyperlink>
      <w:hyperlink r:id="rId188" w:history="1">
        <w:r>
          <w:rPr>
            <w:rFonts w:ascii="arial" w:eastAsia="arial" w:hAnsi="arial" w:cs="arial"/>
            <w:b/>
            <w:bCs/>
            <w:i/>
            <w:color w:val="0077CC"/>
            <w:kern w:val="32"/>
            <w:sz w:val="28"/>
            <w:szCs w:val="32"/>
            <w:u w:val="single"/>
            <w:shd w:val="clear" w:color="auto" w:fill="FFFFFF"/>
            <w:lang w:val="en-US" w:eastAsia="en-US" w:bidi="ar-SA"/>
          </w:rPr>
          <w:t xml:space="preserve"> Progress Series Journal Issues Research Articles in Vol. 680, No. 27</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Targeted News Service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10, 2021 Friday 8:41 AM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Targeted News Service LLC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268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Targeted News Service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LUHE, Germany </w:t>
      </w:r>
    </w:p>
    <w:p>
      <w:pPr>
        <w:keepNext/>
        <w:spacing w:before="240" w:after="0" w:line="340" w:lineRule="atLeast"/>
        <w:ind w:left="0" w:right="0" w:firstLine="0"/>
        <w:jc w:val="left"/>
        <w:rPr>
          <w:lang w:val="en-US" w:eastAsia="en-US" w:bidi="ar-SA"/>
        </w:rPr>
      </w:pPr>
      <w:bookmarkStart w:id="19" w:name="Body_8"/>
      <w:bookmarkEnd w:id="19"/>
      <w:r>
        <w:rPr>
          <w:rFonts w:ascii="arial" w:eastAsia="arial" w:hAnsi="arial" w:cs="arial"/>
          <w:b/>
          <w:color w:val="000000"/>
          <w:sz w:val="28"/>
          <w:lang w:val="en-US" w:eastAsia="en-US" w:bidi="ar-SA"/>
        </w:rPr>
        <w:t>Body</w:t>
      </w:r>
    </w:p>
    <w:p>
      <w:pPr>
        <w:spacing w:line="60" w:lineRule="exact"/>
        <w:rPr>
          <w:lang w:val="en-US" w:eastAsia="en-US" w:bidi="ar-SA"/>
        </w:rPr>
      </w:pPr>
      <w:r>
        <w:pict>
          <v:line id="_x0000_s1056" style="position:absolute;z-index:25166745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Progress Series, a journal that says it covers all aspects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fundamental and applied from the Inter-Research Science Center, published research articles on the following topics in its Vol. 680, No. 27 edition: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Agent-based modeling and genetics reveal the Limfjorden, Denmark, as a well-connected system for mussel larvae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Assessing the importance of zooplankton sampling patterns with an ecosystem model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Climate change,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resources and a small Chilean community: making the connections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Investigating growth and reproduction of the Mediterranean swordfish Xiphias gladius through a full life cycle bioenergetics model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Linking dispersal connectivity to population structure and management boundaries for saithe in the Northeast Atlantic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Modeling the seasonal variability of phytoplankton in the subarctic northeast Pacific Ocean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Multidisciplinary assessment of nearshore nursery habitat restoration for an exploited population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fish Climate variation and anchovy recruitment in the California Current: a cause-and-effect analysis of an end-to-end model simulation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Sensitivity of the fish community to different prey fields and importance of spatial-seasonal patterns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Sustainable fishing can lead to improvements in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ecosystem status: an ensemble-model forecast of the North Sea ecosystem</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Vol. 680, No. 27 edition of the Development and Psychopathology Journal can be viewed at </w:t>
      </w:r>
      <w:hyperlink r:id="rId189" w:history="1">
        <w:r>
          <w:rPr>
            <w:rFonts w:ascii="arial" w:eastAsia="arial" w:hAnsi="arial" w:cs="arial"/>
            <w:i/>
            <w:color w:val="0077CC"/>
            <w:sz w:val="20"/>
            <w:u w:val="single"/>
            <w:shd w:val="clear" w:color="auto" w:fill="FFFFFF"/>
            <w:lang w:val="en-US" w:eastAsia="en-US" w:bidi="ar-SA"/>
          </w:rPr>
          <w:t>https://www.int-res.com/abstracts/meps/v680</w:t>
        </w:r>
      </w:hyperlink>
      <w:r>
        <w:rPr>
          <w:rFonts w:ascii="arial" w:eastAsia="arial" w:hAnsi="arial" w:cs="arial"/>
          <w:color w:val="000000"/>
          <w:sz w:val="20"/>
          <w:lang w:val="en-US" w:eastAsia="en-US" w:bidi="ar-SA"/>
        </w:rPr>
        <w:t>. The Journal is published by Cambridge University Press.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[Category: Science]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Copyright Targeted News Services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MSTRUCK-7690942 MSTRUCK</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10,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7" style="position:absolute;z-index:25176985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90"/>
          <w:headerReference w:type="default" r:id="rId191"/>
          <w:footerReference w:type="even" r:id="rId192"/>
          <w:footerReference w:type="default" r:id="rId193"/>
          <w:headerReference w:type="first" r:id="rId194"/>
          <w:footerReference w:type="first" r:id="rId195"/>
          <w:type w:val="nextPage"/>
          <w:pgSz w:w="12240" w:h="15840"/>
          <w:pgMar w:top="840" w:right="1000" w:bottom="840" w:left="1000" w:header="400" w:footer="400"/>
          <w:pgNumType w:fmt="decimal"/>
          <w:cols w:space="720"/>
          <w:titlePg/>
        </w:sectPr>
      </w:pPr>
    </w:p>
    <w:p>
      <w:pPr>
        <w:rPr>
          <w:lang w:val="en-US" w:eastAsia="en-US" w:bidi="ar-SA"/>
        </w:rPr>
      </w:pPr>
      <w:bookmarkStart w:id="20" w:name="Bookmark_11"/>
      <w:bookmarkEnd w:id="20"/>
    </w:p>
    <w:p>
      <w:pPr>
        <w:rPr>
          <w:lang w:val="en-US" w:eastAsia="en-US" w:bidi="ar-SA"/>
        </w:rPr>
      </w:pPr>
      <w:r>
        <w:pict>
          <v:shape id="_x0000_i105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96" w:history="1">
        <w:r>
          <w:rPr>
            <w:rFonts w:ascii="arial" w:eastAsia="arial" w:hAnsi="arial" w:cs="arial"/>
            <w:b/>
            <w:bCs/>
            <w:i/>
            <w:color w:val="0077CC"/>
            <w:kern w:val="32"/>
            <w:sz w:val="28"/>
            <w:szCs w:val="32"/>
            <w:u w:val="single"/>
            <w:shd w:val="clear" w:color="auto" w:fill="FFFFFF"/>
            <w:lang w:val="en-US" w:eastAsia="en-US" w:bidi="ar-SA"/>
          </w:rPr>
          <w:t>Marine</w:t>
        </w:r>
      </w:hyperlink>
      <w:hyperlink r:id="rId196"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196" w:history="1">
        <w:r>
          <w:rPr>
            <w:rFonts w:ascii="arial" w:eastAsia="arial" w:hAnsi="arial" w:cs="arial"/>
            <w:b/>
            <w:bCs/>
            <w:i/>
            <w:color w:val="0077CC"/>
            <w:kern w:val="32"/>
            <w:sz w:val="28"/>
            <w:szCs w:val="32"/>
            <w:u w:val="single"/>
            <w:shd w:val="clear" w:color="auto" w:fill="FFFFFF"/>
            <w:lang w:val="en-US" w:eastAsia="en-US" w:bidi="ar-SA"/>
          </w:rPr>
          <w:t>Ecology</w:t>
        </w:r>
      </w:hyperlink>
      <w:hyperlink r:id="rId196" w:history="1">
        <w:r>
          <w:rPr>
            <w:rFonts w:ascii="arial" w:eastAsia="arial" w:hAnsi="arial" w:cs="arial"/>
            <w:b/>
            <w:bCs/>
            <w:i/>
            <w:color w:val="0077CC"/>
            <w:kern w:val="32"/>
            <w:sz w:val="28"/>
            <w:szCs w:val="32"/>
            <w:u w:val="single"/>
            <w:shd w:val="clear" w:color="auto" w:fill="FFFFFF"/>
            <w:lang w:val="en-US" w:eastAsia="en-US" w:bidi="ar-SA"/>
          </w:rPr>
          <w:t xml:space="preserve"> Progress Series Journal Issues Research Articles in Vol. 677, No. 25</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Targeted News Service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26, 2021 Friday 9:30 AM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Targeted News Service LLC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291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Targeted News Service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LUHE, Germany </w:t>
      </w:r>
    </w:p>
    <w:p>
      <w:pPr>
        <w:keepNext/>
        <w:spacing w:before="240" w:after="0" w:line="340" w:lineRule="atLeast"/>
        <w:ind w:left="0" w:right="0" w:firstLine="0"/>
        <w:jc w:val="left"/>
        <w:rPr>
          <w:lang w:val="en-US" w:eastAsia="en-US" w:bidi="ar-SA"/>
        </w:rPr>
      </w:pPr>
      <w:bookmarkStart w:id="21" w:name="Body_9"/>
      <w:bookmarkEnd w:id="21"/>
      <w:r>
        <w:rPr>
          <w:rFonts w:ascii="arial" w:eastAsia="arial" w:hAnsi="arial" w:cs="arial"/>
          <w:b/>
          <w:color w:val="000000"/>
          <w:sz w:val="28"/>
          <w:lang w:val="en-US" w:eastAsia="en-US" w:bidi="ar-SA"/>
        </w:rPr>
        <w:t>Body</w:t>
      </w:r>
    </w:p>
    <w:p>
      <w:pPr>
        <w:spacing w:line="60" w:lineRule="exact"/>
        <w:rPr>
          <w:lang w:val="en-US" w:eastAsia="en-US" w:bidi="ar-SA"/>
        </w:rPr>
      </w:pPr>
      <w:r>
        <w:pict>
          <v:line id="_x0000_s1059" style="position:absolute;z-index:25166848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Progress Series, a journal that says it covers all aspects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fundamental and applied from the Inter-Research Science Center, published research articles, including the following topics, in its Vol. 677, No. 25 edition: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RESEARCH ARTICLES: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Characterization of the biological, physical, and chemical properties of a toxic thin layer in a temperate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system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Effects of temperature on a mixotrophic dinoflagellate (Lepidodinium sp.) under different nutritional strategies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Responses of eelgrass seed germination and seedling establishment to water depth, sediment type, and burial depth: implications for restoration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Saltmarsh seeds in motion: the relative importance of dispersal units and abiotic conditions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Internal wave intensity and angle of propagation modulate small-scale settlement patterns of intertidal barnacles during peak recruitment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Seasonal aggregations of blacktip sharks Carcharhinus limbatus at a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protected area in the Gulf of California, assessed by unoccupied aerial vehicle surveys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Stock structure and effective population size of the commercially exploited gummy shark Mustelus antarcticus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Spatial distribution of sea turtles on South Atlantic subtropical reefs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Trophic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of juvenile green turtles in the Southwestern Atlantic Ocean: insights from stable isotope analysis and niche modelling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Antipredatory strategies of leatherback sea turtles during internesting intervals on St. Croix, US Virgin Islands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Vol. 677, No. 25 edition of the Development and Psychopathology Journal can be viewed at </w:t>
      </w:r>
      <w:hyperlink r:id="rId197" w:history="1">
        <w:r>
          <w:rPr>
            <w:rFonts w:ascii="arial" w:eastAsia="arial" w:hAnsi="arial" w:cs="arial"/>
            <w:i/>
            <w:color w:val="0077CC"/>
            <w:sz w:val="20"/>
            <w:u w:val="single"/>
            <w:shd w:val="clear" w:color="auto" w:fill="FFFFFF"/>
            <w:lang w:val="en-US" w:eastAsia="en-US" w:bidi="ar-SA"/>
          </w:rPr>
          <w:t>https://www.int-res.com/abstracts/meps/v678</w:t>
        </w:r>
      </w:hyperlink>
      <w:r>
        <w:rPr>
          <w:rFonts w:ascii="arial" w:eastAsia="arial" w:hAnsi="arial" w:cs="arial"/>
          <w:color w:val="000000"/>
          <w:sz w:val="20"/>
          <w:lang w:val="en-US" w:eastAsia="en-US" w:bidi="ar-SA"/>
        </w:rPr>
        <w:t>. The Journal is published by Cambridge University Press.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[Category: Science]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Copyright Targeted News Services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MSTRUCK-7677900 MSTRUCK</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26,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0" style="position:absolute;z-index:25177088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98"/>
          <w:headerReference w:type="default" r:id="rId199"/>
          <w:footerReference w:type="even" r:id="rId200"/>
          <w:footerReference w:type="default" r:id="rId201"/>
          <w:headerReference w:type="first" r:id="rId202"/>
          <w:footerReference w:type="first" r:id="rId203"/>
          <w:type w:val="nextPage"/>
          <w:pgSz w:w="12240" w:h="15840"/>
          <w:pgMar w:top="840" w:right="1000" w:bottom="840" w:left="1000" w:header="400" w:footer="400"/>
          <w:pgNumType w:fmt="decimal"/>
          <w:cols w:space="720"/>
          <w:titlePg/>
        </w:sectPr>
      </w:pPr>
    </w:p>
    <w:p>
      <w:pPr>
        <w:rPr>
          <w:lang w:val="en-US" w:eastAsia="en-US" w:bidi="ar-SA"/>
        </w:rPr>
      </w:pPr>
      <w:bookmarkStart w:id="22" w:name="Bookmark_12"/>
      <w:bookmarkEnd w:id="22"/>
    </w:p>
    <w:p>
      <w:pPr>
        <w:rPr>
          <w:lang w:val="en-US" w:eastAsia="en-US" w:bidi="ar-SA"/>
        </w:rPr>
      </w:pPr>
      <w:r>
        <w:pict>
          <v:shape id="_x0000_i106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04" w:history="1">
        <w:r>
          <w:rPr>
            <w:rFonts w:ascii="arial" w:eastAsia="arial" w:hAnsi="arial" w:cs="arial"/>
            <w:b/>
            <w:bCs/>
            <w:i/>
            <w:color w:val="0077CC"/>
            <w:kern w:val="32"/>
            <w:sz w:val="28"/>
            <w:szCs w:val="32"/>
            <w:u w:val="single"/>
            <w:shd w:val="clear" w:color="auto" w:fill="FFFFFF"/>
            <w:lang w:val="en-US" w:eastAsia="en-US" w:bidi="ar-SA"/>
          </w:rPr>
          <w:t>Marine</w:t>
        </w:r>
      </w:hyperlink>
      <w:hyperlink r:id="rId204"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204" w:history="1">
        <w:r>
          <w:rPr>
            <w:rFonts w:ascii="arial" w:eastAsia="arial" w:hAnsi="arial" w:cs="arial"/>
            <w:b/>
            <w:bCs/>
            <w:i/>
            <w:color w:val="0077CC"/>
            <w:kern w:val="32"/>
            <w:sz w:val="28"/>
            <w:szCs w:val="32"/>
            <w:u w:val="single"/>
            <w:shd w:val="clear" w:color="auto" w:fill="FFFFFF"/>
            <w:lang w:val="en-US" w:eastAsia="en-US" w:bidi="ar-SA"/>
          </w:rPr>
          <w:t>Ecology</w:t>
        </w:r>
      </w:hyperlink>
      <w:hyperlink r:id="rId204" w:history="1">
        <w:r>
          <w:rPr>
            <w:rFonts w:ascii="arial" w:eastAsia="arial" w:hAnsi="arial" w:cs="arial"/>
            <w:b/>
            <w:bCs/>
            <w:i/>
            <w:color w:val="0077CC"/>
            <w:kern w:val="32"/>
            <w:sz w:val="28"/>
            <w:szCs w:val="32"/>
            <w:u w:val="single"/>
            <w:shd w:val="clear" w:color="auto" w:fill="FFFFFF"/>
            <w:lang w:val="en-US" w:eastAsia="en-US" w:bidi="ar-SA"/>
          </w:rPr>
          <w:t xml:space="preserve"> Progress Series Journal Issues Research Articles in Vol. 681, No. 1</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Targeted News Service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January 7, 2022 Friday 8:10 AM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Targeted News Service LLC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287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Targeted News Service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LUHE, Germany </w:t>
      </w:r>
    </w:p>
    <w:p>
      <w:pPr>
        <w:keepNext/>
        <w:spacing w:before="240" w:after="0" w:line="340" w:lineRule="atLeast"/>
        <w:ind w:left="0" w:right="0" w:firstLine="0"/>
        <w:jc w:val="left"/>
        <w:rPr>
          <w:lang w:val="en-US" w:eastAsia="en-US" w:bidi="ar-SA"/>
        </w:rPr>
      </w:pPr>
      <w:bookmarkStart w:id="23" w:name="Body_10"/>
      <w:bookmarkEnd w:id="23"/>
      <w:r>
        <w:rPr>
          <w:rFonts w:ascii="arial" w:eastAsia="arial" w:hAnsi="arial" w:cs="arial"/>
          <w:b/>
          <w:color w:val="000000"/>
          <w:sz w:val="28"/>
          <w:lang w:val="en-US" w:eastAsia="en-US" w:bidi="ar-SA"/>
        </w:rPr>
        <w:t>Body</w:t>
      </w:r>
    </w:p>
    <w:p>
      <w:pPr>
        <w:spacing w:line="60" w:lineRule="exact"/>
        <w:rPr>
          <w:lang w:val="en-US" w:eastAsia="en-US" w:bidi="ar-SA"/>
        </w:rPr>
      </w:pPr>
      <w:r>
        <w:pict>
          <v:line id="_x0000_s1062" style="position:absolute;z-index:25166950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Progress Series, a journal that says it covers all aspects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fundamental and applied from the Inter-Research Science Center, published research articles, including the following topics, in its Vol. 681, No. 1 edition: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RESEARCH ARTICLES: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Compound-specific isotope analysis of amino acids reveals dependency on grazing rather than detritivory in mangrove food webs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Mangrove carbon sustains artisanal fish and other estuarine consumers in a major mangrove area of the southern Caribbean Sea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Impacts of deep-water spills on mesopelagic communities and implications for the wider pelagic food web</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Ocean acidification modifies the impact of warming on sediment nitrogen recycling and assimilation by enhancing the benthic microbial loop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Diet composition of wild Loligo vulgaris paralarvae along the West Iberian Peninsula coast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Testing the critical size at settlement hypothesis for two species of coral reef fish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Variation in helminth infection prevalence, abundance, and co-infection in an intermediate host across a large spatial scale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Seasonal dispersal of gammaridean amphipods away from Sargassum beds in relation to macroalgal host defoliation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Blue crab Callinectes sapidus dietary habits and predation on juvenile winter flounder Pseudopleuronectes americanus in southern New England tidal rivers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Examining the ecological function of structure: species assemblages at casitas and coral heads in the Lower Florida Keys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Vol. 681, No. 1 edition of the Development and Psychopathology Journal can be viewed at </w:t>
      </w:r>
      <w:hyperlink r:id="rId205" w:history="1">
        <w:r>
          <w:rPr>
            <w:rFonts w:ascii="arial" w:eastAsia="arial" w:hAnsi="arial" w:cs="arial"/>
            <w:i/>
            <w:color w:val="0077CC"/>
            <w:sz w:val="20"/>
            <w:u w:val="single"/>
            <w:shd w:val="clear" w:color="auto" w:fill="FFFFFF"/>
            <w:lang w:val="en-US" w:eastAsia="en-US" w:bidi="ar-SA"/>
          </w:rPr>
          <w:t>https://www.int-res.com/abstracts/meps/v681</w:t>
        </w:r>
      </w:hyperlink>
      <w:r>
        <w:rPr>
          <w:rFonts w:ascii="arial" w:eastAsia="arial" w:hAnsi="arial" w:cs="arial"/>
          <w:color w:val="000000"/>
          <w:sz w:val="20"/>
          <w:lang w:val="en-US" w:eastAsia="en-US" w:bidi="ar-SA"/>
        </w:rPr>
        <w:t>. The Journal is published by Cambridge University Press.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[Category: Science]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Copyright Targeted News Services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MSTRUCK-7709697 MSTRUCK</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7,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3" style="position:absolute;z-index:25177190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06"/>
          <w:headerReference w:type="default" r:id="rId207"/>
          <w:footerReference w:type="even" r:id="rId208"/>
          <w:footerReference w:type="default" r:id="rId209"/>
          <w:headerReference w:type="first" r:id="rId210"/>
          <w:footerReference w:type="first" r:id="rId211"/>
          <w:type w:val="nextPage"/>
          <w:pgSz w:w="12240" w:h="15840"/>
          <w:pgMar w:top="840" w:right="1000" w:bottom="840" w:left="1000" w:header="400" w:footer="400"/>
          <w:pgNumType w:fmt="decimal"/>
          <w:cols w:space="720"/>
          <w:titlePg/>
        </w:sectPr>
      </w:pPr>
    </w:p>
    <w:p>
      <w:pPr>
        <w:rPr>
          <w:lang w:val="en-US" w:eastAsia="en-US" w:bidi="ar-SA"/>
        </w:rPr>
      </w:pPr>
      <w:bookmarkStart w:id="24" w:name="Bookmark_13"/>
      <w:bookmarkEnd w:id="24"/>
    </w:p>
    <w:p>
      <w:pPr>
        <w:rPr>
          <w:lang w:val="en-US" w:eastAsia="en-US" w:bidi="ar-SA"/>
        </w:rPr>
      </w:pPr>
      <w:r>
        <w:pict>
          <v:shape id="_x0000_i106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12" w:history="1">
        <w:r>
          <w:rPr>
            <w:rFonts w:ascii="arial" w:eastAsia="arial" w:hAnsi="arial" w:cs="arial"/>
            <w:b/>
            <w:bCs/>
            <w:i/>
            <w:color w:val="0077CC"/>
            <w:kern w:val="32"/>
            <w:sz w:val="28"/>
            <w:szCs w:val="32"/>
            <w:u w:val="single"/>
            <w:shd w:val="clear" w:color="auto" w:fill="FFFFFF"/>
            <w:lang w:val="en-US" w:eastAsia="en-US" w:bidi="ar-SA"/>
          </w:rPr>
          <w:t>Marine</w:t>
        </w:r>
      </w:hyperlink>
      <w:hyperlink r:id="rId212"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212" w:history="1">
        <w:r>
          <w:rPr>
            <w:rFonts w:ascii="arial" w:eastAsia="arial" w:hAnsi="arial" w:cs="arial"/>
            <w:b/>
            <w:bCs/>
            <w:i/>
            <w:color w:val="0077CC"/>
            <w:kern w:val="32"/>
            <w:sz w:val="28"/>
            <w:szCs w:val="32"/>
            <w:u w:val="single"/>
            <w:shd w:val="clear" w:color="auto" w:fill="FFFFFF"/>
            <w:lang w:val="en-US" w:eastAsia="en-US" w:bidi="ar-SA"/>
          </w:rPr>
          <w:t>Ecology</w:t>
        </w:r>
      </w:hyperlink>
      <w:hyperlink r:id="rId212" w:history="1">
        <w:r>
          <w:rPr>
            <w:rFonts w:ascii="arial" w:eastAsia="arial" w:hAnsi="arial" w:cs="arial"/>
            <w:b/>
            <w:bCs/>
            <w:i/>
            <w:color w:val="0077CC"/>
            <w:kern w:val="32"/>
            <w:sz w:val="28"/>
            <w:szCs w:val="32"/>
            <w:u w:val="single"/>
            <w:shd w:val="clear" w:color="auto" w:fill="FFFFFF"/>
            <w:lang w:val="en-US" w:eastAsia="en-US" w:bidi="ar-SA"/>
          </w:rPr>
          <w:t xml:space="preserve"> Progress Series Journal Issues Research Articles in Vol. 679, No. 26</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Targeted News Service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30, 2021 Tuesday 8:41 AM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Targeted News Service LLC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295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Targeted News Service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LUHE, Germany </w:t>
      </w:r>
    </w:p>
    <w:p>
      <w:pPr>
        <w:keepNext/>
        <w:spacing w:before="240" w:after="0" w:line="340" w:lineRule="atLeast"/>
        <w:ind w:left="0" w:right="0" w:firstLine="0"/>
        <w:jc w:val="left"/>
        <w:rPr>
          <w:lang w:val="en-US" w:eastAsia="en-US" w:bidi="ar-SA"/>
        </w:rPr>
      </w:pPr>
      <w:bookmarkStart w:id="25" w:name="Body_11"/>
      <w:bookmarkEnd w:id="25"/>
      <w:r>
        <w:rPr>
          <w:rFonts w:ascii="arial" w:eastAsia="arial" w:hAnsi="arial" w:cs="arial"/>
          <w:b/>
          <w:color w:val="000000"/>
          <w:sz w:val="28"/>
          <w:lang w:val="en-US" w:eastAsia="en-US" w:bidi="ar-SA"/>
        </w:rPr>
        <w:t>Body</w:t>
      </w:r>
    </w:p>
    <w:p>
      <w:pPr>
        <w:spacing w:line="60" w:lineRule="exact"/>
        <w:rPr>
          <w:lang w:val="en-US" w:eastAsia="en-US" w:bidi="ar-SA"/>
        </w:rPr>
      </w:pPr>
      <w:r>
        <w:pict>
          <v:line id="_x0000_s1065" style="position:absolute;z-index:25167052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Progress Series, a journal that says it covers all aspects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fundamental and applied from the Inter-Research Science Center, published research articles on the following topics in its Vol. 679, No. 26 edition: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RESEARCH ARTICLES: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A bio-optical model for the estimation of chlorophyll a using animal-borne instruments in an optically complex ecosystem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Warming sea surface temperatures fuel summer epidemics of eelgrass wasting disease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Propagule establishment and seedling growth in a shifting mangrove population: performance in novel tidal conditions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Inducible defenses in an estuarine bivalve do not alter predator handling times and are not affected by climate change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Juvenile growth deficit as an early alert of cockle Cerastoderma edule mortality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Water temperature is a key driver of horizontal and vertical movements of an ocean giant, the whale shark Rhincodon typus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Combining information on otolith morphometrics and larval connectivity models to infer stock structure of Plectropomus leopardus in the Philippines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Bio-physical models for the management of micropathogens in Scottish aquaculture: a preliminary view to farming further offshore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Foraging areas and plasticity of yellow-eyed penguins Megadyptes antipodes in their subantarctic range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Northwest range shifts and shorter wintering period of an Arctic seabird in response to four decades of changing ocean climate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Foraging distribution of breeding northern fulmars is predicted by commercial fisheries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Vol. 679, No. 26 edition of the Development and Psychopathology Journal can be viewed at </w:t>
      </w:r>
      <w:hyperlink r:id="rId213" w:history="1">
        <w:r>
          <w:rPr>
            <w:rFonts w:ascii="arial" w:eastAsia="arial" w:hAnsi="arial" w:cs="arial"/>
            <w:i/>
            <w:color w:val="0077CC"/>
            <w:sz w:val="20"/>
            <w:u w:val="single"/>
            <w:shd w:val="clear" w:color="auto" w:fill="FFFFFF"/>
            <w:lang w:val="en-US" w:eastAsia="en-US" w:bidi="ar-SA"/>
          </w:rPr>
          <w:t>https://www.int-res.com/abstracts/meps/v679</w:t>
        </w:r>
      </w:hyperlink>
      <w:r>
        <w:rPr>
          <w:rFonts w:ascii="arial" w:eastAsia="arial" w:hAnsi="arial" w:cs="arial"/>
          <w:color w:val="000000"/>
          <w:sz w:val="20"/>
          <w:lang w:val="en-US" w:eastAsia="en-US" w:bidi="ar-SA"/>
        </w:rPr>
        <w:t>. The Journal is published by Cambridge University Press.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[Category: Science]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Copyright Targeted News Services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MSTRUCK-7690931 MSTRUCK</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10,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6" style="position:absolute;z-index:25177292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14"/>
          <w:headerReference w:type="default" r:id="rId215"/>
          <w:footerReference w:type="even" r:id="rId216"/>
          <w:footerReference w:type="default" r:id="rId217"/>
          <w:headerReference w:type="first" r:id="rId218"/>
          <w:footerReference w:type="first" r:id="rId219"/>
          <w:type w:val="nextPage"/>
          <w:pgSz w:w="12240" w:h="15840"/>
          <w:pgMar w:top="840" w:right="1000" w:bottom="840" w:left="1000" w:header="400" w:footer="400"/>
          <w:pgNumType w:fmt="decimal"/>
          <w:cols w:space="720"/>
          <w:titlePg/>
        </w:sectPr>
      </w:pPr>
    </w:p>
    <w:p>
      <w:pPr>
        <w:rPr>
          <w:lang w:val="en-US" w:eastAsia="en-US" w:bidi="ar-SA"/>
        </w:rPr>
      </w:pPr>
      <w:bookmarkStart w:id="26" w:name="Bookmark_14"/>
      <w:bookmarkEnd w:id="26"/>
    </w:p>
    <w:p>
      <w:pPr>
        <w:rPr>
          <w:lang w:val="en-US" w:eastAsia="en-US" w:bidi="ar-SA"/>
        </w:rPr>
      </w:pPr>
      <w:r>
        <w:pict>
          <v:shape id="_x0000_i106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20" w:history="1">
        <w:r>
          <w:rPr>
            <w:rFonts w:ascii="arial" w:eastAsia="arial" w:hAnsi="arial" w:cs="arial"/>
            <w:b/>
            <w:bCs/>
            <w:i/>
            <w:color w:val="0077CC"/>
            <w:kern w:val="32"/>
            <w:sz w:val="28"/>
            <w:szCs w:val="32"/>
            <w:u w:val="single"/>
            <w:shd w:val="clear" w:color="auto" w:fill="FFFFFF"/>
            <w:lang w:val="en-US" w:eastAsia="en-US" w:bidi="ar-SA"/>
          </w:rPr>
          <w:t>Marine</w:t>
        </w:r>
      </w:hyperlink>
      <w:hyperlink r:id="rId220"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220" w:history="1">
        <w:r>
          <w:rPr>
            <w:rFonts w:ascii="arial" w:eastAsia="arial" w:hAnsi="arial" w:cs="arial"/>
            <w:b/>
            <w:bCs/>
            <w:i/>
            <w:color w:val="0077CC"/>
            <w:kern w:val="32"/>
            <w:sz w:val="28"/>
            <w:szCs w:val="32"/>
            <w:u w:val="single"/>
            <w:shd w:val="clear" w:color="auto" w:fill="FFFFFF"/>
            <w:lang w:val="en-US" w:eastAsia="en-US" w:bidi="ar-SA"/>
          </w:rPr>
          <w:t>Ecology</w:t>
        </w:r>
      </w:hyperlink>
      <w:hyperlink r:id="rId220" w:history="1">
        <w:r>
          <w:rPr>
            <w:rFonts w:ascii="arial" w:eastAsia="arial" w:hAnsi="arial" w:cs="arial"/>
            <w:b/>
            <w:bCs/>
            <w:i/>
            <w:color w:val="0077CC"/>
            <w:kern w:val="32"/>
            <w:sz w:val="28"/>
            <w:szCs w:val="32"/>
            <w:u w:val="single"/>
            <w:shd w:val="clear" w:color="auto" w:fill="FFFFFF"/>
            <w:lang w:val="en-US" w:eastAsia="en-US" w:bidi="ar-SA"/>
          </w:rPr>
          <w:t xml:space="preserve"> Progress Series Journal Issues Research Articles in Vol. 676, No. 23</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Targeted News Service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29, 2021 Friday 8:40 AM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Targeted News Service LLC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248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Targeted News Service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LUHE, Germany </w:t>
      </w:r>
    </w:p>
    <w:p>
      <w:pPr>
        <w:keepNext/>
        <w:spacing w:before="240" w:after="0" w:line="340" w:lineRule="atLeast"/>
        <w:ind w:left="0" w:right="0" w:firstLine="0"/>
        <w:jc w:val="left"/>
        <w:rPr>
          <w:lang w:val="en-US" w:eastAsia="en-US" w:bidi="ar-SA"/>
        </w:rPr>
      </w:pPr>
      <w:bookmarkStart w:id="27" w:name="Body_12"/>
      <w:bookmarkEnd w:id="27"/>
      <w:r>
        <w:rPr>
          <w:rFonts w:ascii="arial" w:eastAsia="arial" w:hAnsi="arial" w:cs="arial"/>
          <w:b/>
          <w:color w:val="000000"/>
          <w:sz w:val="28"/>
          <w:lang w:val="en-US" w:eastAsia="en-US" w:bidi="ar-SA"/>
        </w:rPr>
        <w:t>Body</w:t>
      </w:r>
    </w:p>
    <w:p>
      <w:pPr>
        <w:spacing w:line="60" w:lineRule="exact"/>
        <w:rPr>
          <w:lang w:val="en-US" w:eastAsia="en-US" w:bidi="ar-SA"/>
        </w:rPr>
      </w:pPr>
      <w:r>
        <w:pict>
          <v:line id="_x0000_s1068" style="position:absolute;z-index:25167155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Progress Series, a journal that says it covers all aspects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fundamental and applied from the Inter-Research Science Center, published research articles on the following topics in its Vol. 676, No. 23 edition: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RESEARCH ARTICLES: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Isoprene fluxes from warm temperate and tropical seagrass communities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Shark depredation in a commercial trolling fishery in sub-tropical Australia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Otolith-based approaches indicate strong effects of environmental variation on growth of a Critically Endangered estuarine fish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Environmental factors modify post-settlement survival and growth of winter flounder Pseudopleuronectes americanus in the absence of predation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Population abundance of recovering humpback whales Megaptera novaeangliae and other baleen whales in the Scotia Arc, South Atlantic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REVIEWS: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Tracking the movements of North Atlantic seabirds: steps towards a better understanding of population dynamics and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ecosystem conservation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A two-fold increase in migration distance does not have breeding consequences in a long-distance migratory seabird with high flight costs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Six pelagic seabird species of the North Atlantic engage in a fly-and-forage strategy during their migratory movements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Vol. 676, No. 23 edition of the Development and Psychopathology Journal can be viewed at </w:t>
      </w:r>
      <w:hyperlink r:id="rId221" w:history="1">
        <w:r>
          <w:rPr>
            <w:rFonts w:ascii="arial" w:eastAsia="arial" w:hAnsi="arial" w:cs="arial"/>
            <w:i/>
            <w:color w:val="0077CC"/>
            <w:sz w:val="20"/>
            <w:u w:val="single"/>
            <w:shd w:val="clear" w:color="auto" w:fill="FFFFFF"/>
            <w:lang w:val="en-US" w:eastAsia="en-US" w:bidi="ar-SA"/>
          </w:rPr>
          <w:t>https://www.int-res.com/abstracts/meps/v676</w:t>
        </w:r>
      </w:hyperlink>
      <w:r>
        <w:rPr>
          <w:rFonts w:ascii="arial" w:eastAsia="arial" w:hAnsi="arial" w:cs="arial"/>
          <w:color w:val="000000"/>
          <w:sz w:val="20"/>
          <w:lang w:val="en-US" w:eastAsia="en-US" w:bidi="ar-SA"/>
        </w:rPr>
        <w:t>. The Journal is published by Cambridge University Press.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[Category: Science]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Copyright Targeted News Services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MSTRUCK-7649313 MSTRUCK</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29,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9" style="position:absolute;z-index:25177395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22"/>
          <w:headerReference w:type="default" r:id="rId223"/>
          <w:footerReference w:type="even" r:id="rId224"/>
          <w:footerReference w:type="default" r:id="rId225"/>
          <w:headerReference w:type="first" r:id="rId226"/>
          <w:footerReference w:type="first" r:id="rId227"/>
          <w:type w:val="nextPage"/>
          <w:pgSz w:w="12240" w:h="15840"/>
          <w:pgMar w:top="840" w:right="1000" w:bottom="840" w:left="1000" w:header="400" w:footer="400"/>
          <w:pgNumType w:fmt="decimal"/>
          <w:cols w:space="720"/>
          <w:titlePg/>
        </w:sectPr>
      </w:pPr>
    </w:p>
    <w:p>
      <w:pPr>
        <w:rPr>
          <w:lang w:val="en-US" w:eastAsia="en-US" w:bidi="ar-SA"/>
        </w:rPr>
      </w:pPr>
      <w:bookmarkStart w:id="28" w:name="Bookmark_15"/>
      <w:bookmarkEnd w:id="28"/>
    </w:p>
    <w:p>
      <w:pPr>
        <w:rPr>
          <w:lang w:val="en-US" w:eastAsia="en-US" w:bidi="ar-SA"/>
        </w:rPr>
      </w:pPr>
      <w:r>
        <w:pict>
          <v:shape id="_x0000_i107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28" w:history="1">
        <w:r>
          <w:rPr>
            <w:rFonts w:ascii="arial" w:eastAsia="arial" w:hAnsi="arial" w:cs="arial"/>
            <w:b/>
            <w:bCs/>
            <w:i/>
            <w:color w:val="0077CC"/>
            <w:kern w:val="32"/>
            <w:sz w:val="28"/>
            <w:szCs w:val="32"/>
            <w:u w:val="single"/>
            <w:shd w:val="clear" w:color="auto" w:fill="FFFFFF"/>
            <w:lang w:val="en-US" w:eastAsia="en-US" w:bidi="ar-SA"/>
          </w:rPr>
          <w:t>Marine</w:t>
        </w:r>
      </w:hyperlink>
      <w:hyperlink r:id="rId228"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228" w:history="1">
        <w:r>
          <w:rPr>
            <w:rFonts w:ascii="arial" w:eastAsia="arial" w:hAnsi="arial" w:cs="arial"/>
            <w:b/>
            <w:bCs/>
            <w:i/>
            <w:color w:val="0077CC"/>
            <w:kern w:val="32"/>
            <w:sz w:val="28"/>
            <w:szCs w:val="32"/>
            <w:u w:val="single"/>
            <w:shd w:val="clear" w:color="auto" w:fill="FFFFFF"/>
            <w:lang w:val="en-US" w:eastAsia="en-US" w:bidi="ar-SA"/>
          </w:rPr>
          <w:t>Ecology</w:t>
        </w:r>
      </w:hyperlink>
      <w:hyperlink r:id="rId228" w:history="1">
        <w:r>
          <w:rPr>
            <w:rFonts w:ascii="arial" w:eastAsia="arial" w:hAnsi="arial" w:cs="arial"/>
            <w:b/>
            <w:bCs/>
            <w:i/>
            <w:color w:val="0077CC"/>
            <w:kern w:val="32"/>
            <w:sz w:val="28"/>
            <w:szCs w:val="32"/>
            <w:u w:val="single"/>
            <w:shd w:val="clear" w:color="auto" w:fill="FFFFFF"/>
            <w:lang w:val="en-US" w:eastAsia="en-US" w:bidi="ar-SA"/>
          </w:rPr>
          <w:t xml:space="preserve"> Progress Series Journal Issues Research Articles in Vol. 675, No. 22</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Targeted News Service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15, 2021 Friday 7:40 AM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Targeted News Service LLC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262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Targeted News Service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LUHE, Germany </w:t>
      </w:r>
    </w:p>
    <w:p>
      <w:pPr>
        <w:keepNext/>
        <w:spacing w:before="240" w:after="0" w:line="340" w:lineRule="atLeast"/>
        <w:ind w:left="0" w:right="0" w:firstLine="0"/>
        <w:jc w:val="left"/>
        <w:rPr>
          <w:lang w:val="en-US" w:eastAsia="en-US" w:bidi="ar-SA"/>
        </w:rPr>
      </w:pPr>
      <w:bookmarkStart w:id="29" w:name="Body_13"/>
      <w:bookmarkEnd w:id="29"/>
      <w:r>
        <w:rPr>
          <w:rFonts w:ascii="arial" w:eastAsia="arial" w:hAnsi="arial" w:cs="arial"/>
          <w:b/>
          <w:color w:val="000000"/>
          <w:sz w:val="28"/>
          <w:lang w:val="en-US" w:eastAsia="en-US" w:bidi="ar-SA"/>
        </w:rPr>
        <w:t>Body</w:t>
      </w:r>
    </w:p>
    <w:p>
      <w:pPr>
        <w:spacing w:line="60" w:lineRule="exact"/>
        <w:rPr>
          <w:lang w:val="en-US" w:eastAsia="en-US" w:bidi="ar-SA"/>
        </w:rPr>
      </w:pPr>
      <w:r>
        <w:pict>
          <v:line id="_x0000_s1071" style="position:absolute;z-index:25167257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Progress Series, a journal that says it covers all aspects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fundamental and applied from the Inter-Research Science Center, published research articles on the following topics in its Vol. 675, No. 22 edition: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RESEARCH ARTICLES: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Isoprene fluxes from warm temperate and tropical seagrass communities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Shark depredation in a commercial trolling fishery in sub-tropical Australia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Otolith-based approaches indicate strong effects of environmental variation on growth of a Critically Endangered estuarine fish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Environmental factors modify post-settlement survival and growth of winter flounder Pseudopleuronectes americanus in the absence of predation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Population abundance of recovering humpback whales Megaptera novaeangliae and other baleen whales in the Scotia Arc, South Atlantic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REVIEWS: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Tracking the movements of North Atlantic seabirds: steps towards a better understanding of population dynamics and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ecosystem conservation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A two-fold increase in migration distance does not have breeding consequences in a long-distance migratory seabird with high flight costs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Twilight foraging enables European shags to survive the winter across their latitudinal range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Light-level geolocators reveal spatial variations in interactions between northern fulmars and fisheries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Vol. 675, No. 22 edition of the Development and Psychopathology Journal can be viewed at </w:t>
      </w:r>
      <w:hyperlink r:id="rId221" w:history="1">
        <w:r>
          <w:rPr>
            <w:rFonts w:ascii="arial" w:eastAsia="arial" w:hAnsi="arial" w:cs="arial"/>
            <w:i/>
            <w:color w:val="0077CC"/>
            <w:sz w:val="20"/>
            <w:u w:val="single"/>
            <w:shd w:val="clear" w:color="auto" w:fill="FFFFFF"/>
            <w:lang w:val="en-US" w:eastAsia="en-US" w:bidi="ar-SA"/>
          </w:rPr>
          <w:t>https://www.int-res.com/abstracts/meps/v676</w:t>
        </w:r>
      </w:hyperlink>
      <w:r>
        <w:rPr>
          <w:rFonts w:ascii="arial" w:eastAsia="arial" w:hAnsi="arial" w:cs="arial"/>
          <w:color w:val="000000"/>
          <w:sz w:val="20"/>
          <w:lang w:val="en-US" w:eastAsia="en-US" w:bidi="ar-SA"/>
        </w:rPr>
        <w:t>. The Journal is published by Cambridge University Press.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[Category: Science]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Copyright Targeted News Services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MSTRUCK-7633752 MSTRUCK</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15,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2" style="position:absolute;z-index:25177497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29"/>
          <w:headerReference w:type="default" r:id="rId230"/>
          <w:footerReference w:type="even" r:id="rId231"/>
          <w:footerReference w:type="default" r:id="rId232"/>
          <w:headerReference w:type="first" r:id="rId233"/>
          <w:footerReference w:type="first" r:id="rId234"/>
          <w:type w:val="nextPage"/>
          <w:pgSz w:w="12240" w:h="15840"/>
          <w:pgMar w:top="840" w:right="1000" w:bottom="840" w:left="1000" w:header="400" w:footer="400"/>
          <w:pgNumType w:fmt="decimal"/>
          <w:cols w:space="720"/>
          <w:titlePg/>
        </w:sectPr>
      </w:pPr>
    </w:p>
    <w:p>
      <w:pPr>
        <w:rPr>
          <w:lang w:val="en-US" w:eastAsia="en-US" w:bidi="ar-SA"/>
        </w:rPr>
      </w:pPr>
      <w:bookmarkStart w:id="30" w:name="Bookmark_16"/>
      <w:bookmarkEnd w:id="30"/>
    </w:p>
    <w:p>
      <w:pPr>
        <w:rPr>
          <w:lang w:val="en-US" w:eastAsia="en-US" w:bidi="ar-SA"/>
        </w:rPr>
      </w:pPr>
      <w:r>
        <w:pict>
          <v:shape id="_x0000_i107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35" w:history="1">
        <w:r>
          <w:rPr>
            <w:rFonts w:ascii="arial" w:eastAsia="arial" w:hAnsi="arial" w:cs="arial"/>
            <w:b/>
            <w:bCs/>
            <w:i/>
            <w:color w:val="0077CC"/>
            <w:kern w:val="32"/>
            <w:sz w:val="28"/>
            <w:szCs w:val="32"/>
            <w:u w:val="single"/>
            <w:shd w:val="clear" w:color="auto" w:fill="FFFFFF"/>
            <w:lang w:val="en-US" w:eastAsia="en-US" w:bidi="ar-SA"/>
          </w:rPr>
          <w:t xml:space="preserve">The protection of </w:t>
        </w:r>
      </w:hyperlink>
      <w:hyperlink r:id="rId235" w:history="1">
        <w:r>
          <w:rPr>
            <w:rFonts w:ascii="arial" w:eastAsia="arial" w:hAnsi="arial" w:cs="arial"/>
            <w:b/>
            <w:bCs/>
            <w:i/>
            <w:color w:val="0077CC"/>
            <w:kern w:val="32"/>
            <w:sz w:val="28"/>
            <w:szCs w:val="32"/>
            <w:u w:val="single"/>
            <w:shd w:val="clear" w:color="auto" w:fill="FFFFFF"/>
            <w:lang w:val="en-US" w:eastAsia="en-US" w:bidi="ar-SA"/>
          </w:rPr>
          <w:t>marine</w:t>
        </w:r>
      </w:hyperlink>
      <w:hyperlink r:id="rId235"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235" w:history="1">
        <w:r>
          <w:rPr>
            <w:rFonts w:ascii="arial" w:eastAsia="arial" w:hAnsi="arial" w:cs="arial"/>
            <w:b/>
            <w:bCs/>
            <w:i/>
            <w:color w:val="0077CC"/>
            <w:kern w:val="32"/>
            <w:sz w:val="28"/>
            <w:szCs w:val="32"/>
            <w:u w:val="single"/>
            <w:shd w:val="clear" w:color="auto" w:fill="FFFFFF"/>
            <w:lang w:val="en-US" w:eastAsia="en-US" w:bidi="ar-SA"/>
          </w:rPr>
          <w:t>ecology</w:t>
        </w:r>
      </w:hyperlink>
      <w:hyperlink r:id="rId235" w:history="1">
        <w:r>
          <w:rPr>
            <w:rFonts w:ascii="arial" w:eastAsia="arial" w:hAnsi="arial" w:cs="arial"/>
            <w:b/>
            <w:bCs/>
            <w:i/>
            <w:color w:val="0077CC"/>
            <w:kern w:val="32"/>
            <w:sz w:val="28"/>
            <w:szCs w:val="32"/>
            <w:u w:val="single"/>
            <w:shd w:val="clear" w:color="auto" w:fill="FFFFFF"/>
            <w:lang w:val="en-US" w:eastAsia="en-US" w:bidi="ar-SA"/>
          </w:rPr>
          <w:t xml:space="preserve"> starts from me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Shanghai Daily (Benchmark)</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August 31, 2021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Benchmark Information Limited</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All Rights Reserved</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Copyright 2021 Shanghai Daily Publishing House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270 words</w:t>
      </w:r>
    </w:p>
    <w:p>
      <w:pPr>
        <w:keepNext/>
        <w:spacing w:before="240" w:after="0" w:line="340" w:lineRule="atLeast"/>
        <w:ind w:left="0" w:right="0" w:firstLine="0"/>
        <w:jc w:val="left"/>
        <w:rPr>
          <w:lang w:val="en-US" w:eastAsia="en-US" w:bidi="ar-SA"/>
        </w:rPr>
      </w:pPr>
      <w:bookmarkStart w:id="31" w:name="Body_14"/>
      <w:bookmarkEnd w:id="31"/>
      <w:r>
        <w:rPr>
          <w:rFonts w:ascii="arial" w:eastAsia="arial" w:hAnsi="arial" w:cs="arial"/>
          <w:b/>
          <w:color w:val="000000"/>
          <w:sz w:val="28"/>
          <w:lang w:val="en-US" w:eastAsia="en-US" w:bidi="ar-SA"/>
        </w:rPr>
        <w:t>Body</w:t>
      </w:r>
    </w:p>
    <w:p>
      <w:pPr>
        <w:spacing w:line="60" w:lineRule="exact"/>
        <w:rPr>
          <w:lang w:val="en-US" w:eastAsia="en-US" w:bidi="ar-SA"/>
        </w:rPr>
      </w:pPr>
      <w:r>
        <w:pict>
          <v:line id="_x0000_s1074" style="position:absolute;z-index:25167360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PLASTIC is widely used because of its stable nature, lightweight and plasticity, etc. Behind the annual global production of billions of tons is the average use time of less than 25 minutes, the degradation rate of more than 100 years, only 9 percent of the recycling rate and nearly 6 billion tons of plastic waste in the natural environment. These plastic wastes enter the ocean due to uncontrolled disposal, and some of them undergo physical, chemical and biological processes to crack into plastic fragments or even microplastics, triggering visual pollution, biological entanglement, fishery yield reduction, navigation safety, organism accumulation and other problems, seriously affecting the health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ecosystems as well as the sustainable development of the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economy.</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President Xi Jinping pointed out that “the development of the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economy must not be at the expense of the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ecological environment, cannot take the path of pollution first and then governance, must adhere to the policy of development and protection at the same time, and comprehensively promote the sustainable development of the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economy.” As a pioneer, I think the protection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should start from me. I propose the following four suggestions.</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1. Strengthen public awareness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plastic and increase public willingness to participate.</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2. Improve the existing participation methods and broaden the breadth of public participation.</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3. Strengthen investment in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plastics research and promote public participation.</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4. Support relevant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social organizations and improve public participation.</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31,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5" style="position:absolute;z-index:25177600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36"/>
          <w:headerReference w:type="default" r:id="rId237"/>
          <w:footerReference w:type="even" r:id="rId238"/>
          <w:footerReference w:type="default" r:id="rId239"/>
          <w:headerReference w:type="first" r:id="rId240"/>
          <w:footerReference w:type="first" r:id="rId241"/>
          <w:type w:val="nextPage"/>
          <w:pgSz w:w="12240" w:h="15840"/>
          <w:pgMar w:top="840" w:right="1000" w:bottom="840" w:left="1000" w:header="400" w:footer="400"/>
          <w:pgNumType w:fmt="decimal"/>
          <w:cols w:space="720"/>
          <w:titlePg/>
        </w:sectPr>
      </w:pPr>
    </w:p>
    <w:p>
      <w:pPr>
        <w:rPr>
          <w:lang w:val="en-US" w:eastAsia="en-US" w:bidi="ar-SA"/>
        </w:rPr>
      </w:pPr>
      <w:bookmarkStart w:id="32" w:name="Bookmark_17"/>
      <w:bookmarkEnd w:id="32"/>
    </w:p>
    <w:p>
      <w:pPr>
        <w:rPr>
          <w:lang w:val="en-US" w:eastAsia="en-US" w:bidi="ar-SA"/>
        </w:rPr>
      </w:pPr>
      <w:r>
        <w:pict>
          <v:shape id="_x0000_i107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42" w:history="1">
        <w:r>
          <w:rPr>
            <w:rFonts w:ascii="arial" w:eastAsia="arial" w:hAnsi="arial" w:cs="arial"/>
            <w:b/>
            <w:bCs/>
            <w:i/>
            <w:color w:val="0077CC"/>
            <w:kern w:val="32"/>
            <w:sz w:val="28"/>
            <w:szCs w:val="32"/>
            <w:u w:val="single"/>
            <w:shd w:val="clear" w:color="auto" w:fill="FFFFFF"/>
            <w:lang w:val="en-US" w:eastAsia="en-US" w:bidi="ar-SA"/>
          </w:rPr>
          <w:t>Marine</w:t>
        </w:r>
      </w:hyperlink>
      <w:hyperlink r:id="rId242"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242" w:history="1">
        <w:r>
          <w:rPr>
            <w:rFonts w:ascii="arial" w:eastAsia="arial" w:hAnsi="arial" w:cs="arial"/>
            <w:b/>
            <w:bCs/>
            <w:i/>
            <w:color w:val="0077CC"/>
            <w:kern w:val="32"/>
            <w:sz w:val="28"/>
            <w:szCs w:val="32"/>
            <w:u w:val="single"/>
            <w:shd w:val="clear" w:color="auto" w:fill="FFFFFF"/>
            <w:lang w:val="en-US" w:eastAsia="en-US" w:bidi="ar-SA"/>
          </w:rPr>
          <w:t>Ecology</w:t>
        </w:r>
      </w:hyperlink>
      <w:hyperlink r:id="rId242" w:history="1">
        <w:r>
          <w:rPr>
            <w:rFonts w:ascii="arial" w:eastAsia="arial" w:hAnsi="arial" w:cs="arial"/>
            <w:b/>
            <w:bCs/>
            <w:i/>
            <w:color w:val="0077CC"/>
            <w:kern w:val="32"/>
            <w:sz w:val="28"/>
            <w:szCs w:val="32"/>
            <w:u w:val="single"/>
            <w:shd w:val="clear" w:color="auto" w:fill="FFFFFF"/>
            <w:lang w:val="en-US" w:eastAsia="en-US" w:bidi="ar-SA"/>
          </w:rPr>
          <w:t xml:space="preserve"> Progress Series Journal Issues Research Articles in Vol. 674, No. 21</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Targeted News Service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17, 2021 Friday 8:20 AM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Targeted News Service LLC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278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Targeted News Service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LUHE, Germany </w:t>
      </w:r>
    </w:p>
    <w:p>
      <w:pPr>
        <w:keepNext/>
        <w:spacing w:before="240" w:after="0" w:line="340" w:lineRule="atLeast"/>
        <w:ind w:left="0" w:right="0" w:firstLine="0"/>
        <w:jc w:val="left"/>
        <w:rPr>
          <w:lang w:val="en-US" w:eastAsia="en-US" w:bidi="ar-SA"/>
        </w:rPr>
      </w:pPr>
      <w:bookmarkStart w:id="33" w:name="Body_15"/>
      <w:bookmarkEnd w:id="33"/>
      <w:r>
        <w:rPr>
          <w:rFonts w:ascii="arial" w:eastAsia="arial" w:hAnsi="arial" w:cs="arial"/>
          <w:b/>
          <w:color w:val="000000"/>
          <w:sz w:val="28"/>
          <w:lang w:val="en-US" w:eastAsia="en-US" w:bidi="ar-SA"/>
        </w:rPr>
        <w:t>Body</w:t>
      </w:r>
    </w:p>
    <w:p>
      <w:pPr>
        <w:spacing w:line="60" w:lineRule="exact"/>
        <w:rPr>
          <w:lang w:val="en-US" w:eastAsia="en-US" w:bidi="ar-SA"/>
        </w:rPr>
      </w:pPr>
      <w:r>
        <w:pict>
          <v:line id="_x0000_s1077" style="position:absolute;z-index:25167462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Progress Series, a journal that says it covers all aspects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fundamental and applied from the Inter-Research Science Center, published research articles, including the following topics, in its Vol. 674, No. 21 edition: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RESEARCH ARTICLES: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Balance between biological and physical components in the impact of Mytilus edulis on associated organisms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Sea otter effects on trophic structure of seagrass communities in southeast Alaska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Influence of organic particle addition on nitrification rates and ammonium oxidiser abundances in Baltic seawater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Lipid-related gene expression and sensitivity to starvation in Calanus glacialis in the eastern Bering Sea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Spatio-temporal variability in the deposition of beach-cast kelp (wrack) and inter-specific differences in degradation rates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Low irradiance amplifies negative effects of ocean acidification on recruitment of coralline algae communities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Grazer commensalism varies across the species range edge: host chiton size influences epibiont limpet incidence and spatial segregation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Environmental stressors induced strong small-scale phenotypic differentiation in a wide-dispersing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snail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Sediment selection: range-expanding fiddler crabs are better burrowers than their historic-range counterparts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Interactive effects of body size and environmental gradient on the trophic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of sea stars in an Antarctic fjord</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Vol. 674, No. 21 edition of the Development and Psychopathology Journal can be viewed at </w:t>
      </w:r>
      <w:hyperlink r:id="rId243" w:history="1">
        <w:r>
          <w:rPr>
            <w:rFonts w:ascii="arial" w:eastAsia="arial" w:hAnsi="arial" w:cs="arial"/>
            <w:i/>
            <w:color w:val="0077CC"/>
            <w:sz w:val="20"/>
            <w:u w:val="single"/>
            <w:shd w:val="clear" w:color="auto" w:fill="FFFFFF"/>
            <w:lang w:val="en-US" w:eastAsia="en-US" w:bidi="ar-SA"/>
          </w:rPr>
          <w:t>https://www.int-res.com/abstracts/meps/v674</w:t>
        </w:r>
      </w:hyperlink>
      <w:r>
        <w:rPr>
          <w:rFonts w:ascii="arial" w:eastAsia="arial" w:hAnsi="arial" w:cs="arial"/>
          <w:color w:val="000000"/>
          <w:sz w:val="20"/>
          <w:lang w:val="en-US" w:eastAsia="en-US" w:bidi="ar-SA"/>
        </w:rPr>
        <w:t>. The Journal is published by Cambridge University Press.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[Category: Science]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Copyright Targeted News Services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MSTRUCK-7604488 MSTRUCK</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17,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8" style="position:absolute;z-index:25177702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44"/>
          <w:headerReference w:type="default" r:id="rId245"/>
          <w:footerReference w:type="even" r:id="rId246"/>
          <w:footerReference w:type="default" r:id="rId247"/>
          <w:headerReference w:type="first" r:id="rId248"/>
          <w:footerReference w:type="first" r:id="rId249"/>
          <w:type w:val="nextPage"/>
          <w:pgSz w:w="12240" w:h="15840"/>
          <w:pgMar w:top="840" w:right="1000" w:bottom="840" w:left="1000" w:header="400" w:footer="400"/>
          <w:pgNumType w:fmt="decimal"/>
          <w:cols w:space="720"/>
          <w:titlePg/>
        </w:sectPr>
      </w:pPr>
    </w:p>
    <w:p>
      <w:pPr>
        <w:rPr>
          <w:lang w:val="en-US" w:eastAsia="en-US" w:bidi="ar-SA"/>
        </w:rPr>
      </w:pPr>
      <w:bookmarkStart w:id="34" w:name="Bookmark_18"/>
      <w:bookmarkEnd w:id="34"/>
    </w:p>
    <w:p>
      <w:pPr>
        <w:rPr>
          <w:lang w:val="en-US" w:eastAsia="en-US" w:bidi="ar-SA"/>
        </w:rPr>
      </w:pPr>
      <w:r>
        <w:pict>
          <v:shape id="_x0000_i107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50" w:history="1">
        <w:r>
          <w:rPr>
            <w:rFonts w:ascii="arial" w:eastAsia="arial" w:hAnsi="arial" w:cs="arial"/>
            <w:b/>
            <w:bCs/>
            <w:i/>
            <w:color w:val="0077CC"/>
            <w:kern w:val="32"/>
            <w:sz w:val="28"/>
            <w:szCs w:val="32"/>
            <w:u w:val="single"/>
            <w:shd w:val="clear" w:color="auto" w:fill="FFFFFF"/>
            <w:lang w:val="en-US" w:eastAsia="en-US" w:bidi="ar-SA"/>
          </w:rPr>
          <w:t>Marine</w:t>
        </w:r>
      </w:hyperlink>
      <w:hyperlink r:id="rId250"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250" w:history="1">
        <w:r>
          <w:rPr>
            <w:rFonts w:ascii="arial" w:eastAsia="arial" w:hAnsi="arial" w:cs="arial"/>
            <w:b/>
            <w:bCs/>
            <w:i/>
            <w:color w:val="0077CC"/>
            <w:kern w:val="32"/>
            <w:sz w:val="28"/>
            <w:szCs w:val="32"/>
            <w:u w:val="single"/>
            <w:shd w:val="clear" w:color="auto" w:fill="FFFFFF"/>
            <w:lang w:val="en-US" w:eastAsia="en-US" w:bidi="ar-SA"/>
          </w:rPr>
          <w:t>Ecology</w:t>
        </w:r>
      </w:hyperlink>
      <w:hyperlink r:id="rId250" w:history="1">
        <w:r>
          <w:rPr>
            <w:rFonts w:ascii="arial" w:eastAsia="arial" w:hAnsi="arial" w:cs="arial"/>
            <w:b/>
            <w:bCs/>
            <w:i/>
            <w:color w:val="0077CC"/>
            <w:kern w:val="32"/>
            <w:sz w:val="28"/>
            <w:szCs w:val="32"/>
            <w:u w:val="single"/>
            <w:shd w:val="clear" w:color="auto" w:fill="FFFFFF"/>
            <w:lang w:val="en-US" w:eastAsia="en-US" w:bidi="ar-SA"/>
          </w:rPr>
          <w:t xml:space="preserve"> Progress Series Journal Issues Research Articles in Vol. 675, No. 21</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Targeted News Service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1, 2021 Friday 7:51 AM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Targeted News Service LLC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278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Targeted News Service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LUHE, Germany </w:t>
      </w:r>
    </w:p>
    <w:p>
      <w:pPr>
        <w:keepNext/>
        <w:spacing w:before="240" w:after="0" w:line="340" w:lineRule="atLeast"/>
        <w:ind w:left="0" w:right="0" w:firstLine="0"/>
        <w:jc w:val="left"/>
        <w:rPr>
          <w:lang w:val="en-US" w:eastAsia="en-US" w:bidi="ar-SA"/>
        </w:rPr>
      </w:pPr>
      <w:bookmarkStart w:id="35" w:name="Body_16"/>
      <w:bookmarkEnd w:id="35"/>
      <w:r>
        <w:rPr>
          <w:rFonts w:ascii="arial" w:eastAsia="arial" w:hAnsi="arial" w:cs="arial"/>
          <w:b/>
          <w:color w:val="000000"/>
          <w:sz w:val="28"/>
          <w:lang w:val="en-US" w:eastAsia="en-US" w:bidi="ar-SA"/>
        </w:rPr>
        <w:t>Body</w:t>
      </w:r>
    </w:p>
    <w:p>
      <w:pPr>
        <w:spacing w:line="60" w:lineRule="exact"/>
        <w:rPr>
          <w:lang w:val="en-US" w:eastAsia="en-US" w:bidi="ar-SA"/>
        </w:rPr>
      </w:pPr>
      <w:r>
        <w:pict>
          <v:line id="_x0000_s1080" style="position:absolute;z-index:25167564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Progress Series, a journal that says it covers all aspects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fundamental and applied from the Inter-Research Science Center, published research articles on the following topics in its Vol. 675, No. 21 edition: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RESEARCH ARTICLES: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Prevalence of microplastics and anthropogenic debris within a deep-sea food web</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A generic approach to develop a trait-based indicator of trawling-induced disturbance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Responses of two fringing salt marsh plant species along a wave climate gradient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Dietary fatty acid analyses of the squid Idioteuthis cordiformis: further evidence for predation on deepwater sharks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Maintenance of long-term equilibrium in a perturbed metacommunity of sub-arctic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fishes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Microhabitat use by recently settled Sparisoma parrotfishes: ontogenetic shifts and association with algal-gardening damselfishes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Otolith-derived field metabolic rates of myctophids (Family Myctophidae) from the Scotia Sea (Southern Ocean)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Genetic analysis of red lionfish Pterois volitans from Florida, USA, leads to alternative North Atlantic introduction scenarios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Seasonal habitat use of a lagoon by ringed seals Pusa hispida in Svalbard, Norway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Spatio-temporal patterns in harbour porpoise density: citizen science and conservation in UK seas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Ice-algal carbon supports harp and ringed seal diets in the European Arctic: evidence from fatty acid and stable isotope markers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Vol. 675, No. 21 edition of the Development and Psychopathology Journal can be viewed at </w:t>
      </w:r>
      <w:hyperlink r:id="rId251" w:history="1">
        <w:r>
          <w:rPr>
            <w:rFonts w:ascii="arial" w:eastAsia="arial" w:hAnsi="arial" w:cs="arial"/>
            <w:i/>
            <w:color w:val="0077CC"/>
            <w:sz w:val="20"/>
            <w:u w:val="single"/>
            <w:shd w:val="clear" w:color="auto" w:fill="FFFFFF"/>
            <w:lang w:val="en-US" w:eastAsia="en-US" w:bidi="ar-SA"/>
          </w:rPr>
          <w:t>https://www.int-res.com/abstracts/meps/v675</w:t>
        </w:r>
      </w:hyperlink>
      <w:r>
        <w:rPr>
          <w:rFonts w:ascii="arial" w:eastAsia="arial" w:hAnsi="arial" w:cs="arial"/>
          <w:color w:val="000000"/>
          <w:sz w:val="20"/>
          <w:lang w:val="en-US" w:eastAsia="en-US" w:bidi="ar-SA"/>
        </w:rPr>
        <w:t>. The Journal is published by Cambridge University Press.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[Category: Science]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Copyright Targeted News Services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MSTRUCK-7619781 MSTRUCK</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1,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1" style="position:absolute;z-index:25177804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52"/>
          <w:headerReference w:type="default" r:id="rId253"/>
          <w:footerReference w:type="even" r:id="rId254"/>
          <w:footerReference w:type="default" r:id="rId255"/>
          <w:headerReference w:type="first" r:id="rId256"/>
          <w:footerReference w:type="first" r:id="rId257"/>
          <w:type w:val="nextPage"/>
          <w:pgSz w:w="12240" w:h="15840"/>
          <w:pgMar w:top="840" w:right="1000" w:bottom="840" w:left="1000" w:header="400" w:footer="400"/>
          <w:pgNumType w:fmt="decimal"/>
          <w:cols w:space="720"/>
          <w:titlePg/>
        </w:sectPr>
      </w:pPr>
    </w:p>
    <w:p>
      <w:pPr>
        <w:rPr>
          <w:lang w:val="en-US" w:eastAsia="en-US" w:bidi="ar-SA"/>
        </w:rPr>
      </w:pPr>
      <w:bookmarkStart w:id="36" w:name="Bookmark_19"/>
      <w:bookmarkEnd w:id="36"/>
    </w:p>
    <w:p>
      <w:pPr>
        <w:rPr>
          <w:lang w:val="en-US" w:eastAsia="en-US" w:bidi="ar-SA"/>
        </w:rPr>
      </w:pPr>
      <w:r>
        <w:pict>
          <v:shape id="_x0000_i108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58" w:history="1">
        <w:r>
          <w:rPr>
            <w:rFonts w:ascii="arial" w:eastAsia="arial" w:hAnsi="arial" w:cs="arial"/>
            <w:b/>
            <w:bCs/>
            <w:i/>
            <w:color w:val="0077CC"/>
            <w:kern w:val="32"/>
            <w:sz w:val="28"/>
            <w:szCs w:val="32"/>
            <w:u w:val="single"/>
            <w:shd w:val="clear" w:color="auto" w:fill="FFFFFF"/>
            <w:lang w:val="en-US" w:eastAsia="en-US" w:bidi="ar-SA"/>
          </w:rPr>
          <w:t>Marine</w:t>
        </w:r>
      </w:hyperlink>
      <w:hyperlink r:id="rId258"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258" w:history="1">
        <w:r>
          <w:rPr>
            <w:rFonts w:ascii="arial" w:eastAsia="arial" w:hAnsi="arial" w:cs="arial"/>
            <w:b/>
            <w:bCs/>
            <w:i/>
            <w:color w:val="0077CC"/>
            <w:kern w:val="32"/>
            <w:sz w:val="28"/>
            <w:szCs w:val="32"/>
            <w:u w:val="single"/>
            <w:shd w:val="clear" w:color="auto" w:fill="FFFFFF"/>
            <w:lang w:val="en-US" w:eastAsia="en-US" w:bidi="ar-SA"/>
          </w:rPr>
          <w:t>Ecology</w:t>
        </w:r>
      </w:hyperlink>
      <w:hyperlink r:id="rId258" w:history="1">
        <w:r>
          <w:rPr>
            <w:rFonts w:ascii="arial" w:eastAsia="arial" w:hAnsi="arial" w:cs="arial"/>
            <w:b/>
            <w:bCs/>
            <w:i/>
            <w:color w:val="0077CC"/>
            <w:kern w:val="32"/>
            <w:sz w:val="28"/>
            <w:szCs w:val="32"/>
            <w:u w:val="single"/>
            <w:shd w:val="clear" w:color="auto" w:fill="FFFFFF"/>
            <w:lang w:val="en-US" w:eastAsia="en-US" w:bidi="ar-SA"/>
          </w:rPr>
          <w:t xml:space="preserve"> Progress Series Journal Issues Research Articles in Vol. 677, No. 24</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Targeted News Service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12, 2021 Friday 8:30 AM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Targeted News Service LLC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357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Targeted News Service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LUHE, Germany </w:t>
      </w:r>
    </w:p>
    <w:p>
      <w:pPr>
        <w:keepNext/>
        <w:spacing w:before="240" w:after="0" w:line="340" w:lineRule="atLeast"/>
        <w:ind w:left="0" w:right="0" w:firstLine="0"/>
        <w:jc w:val="left"/>
        <w:rPr>
          <w:lang w:val="en-US" w:eastAsia="en-US" w:bidi="ar-SA"/>
        </w:rPr>
      </w:pPr>
      <w:bookmarkStart w:id="37" w:name="Body_17"/>
      <w:bookmarkEnd w:id="37"/>
      <w:r>
        <w:rPr>
          <w:rFonts w:ascii="arial" w:eastAsia="arial" w:hAnsi="arial" w:cs="arial"/>
          <w:b/>
          <w:color w:val="000000"/>
          <w:sz w:val="28"/>
          <w:lang w:val="en-US" w:eastAsia="en-US" w:bidi="ar-SA"/>
        </w:rPr>
        <w:t>Body</w:t>
      </w:r>
    </w:p>
    <w:p>
      <w:pPr>
        <w:spacing w:line="60" w:lineRule="exact"/>
        <w:rPr>
          <w:lang w:val="en-US" w:eastAsia="en-US" w:bidi="ar-SA"/>
        </w:rPr>
      </w:pPr>
      <w:r>
        <w:pict>
          <v:line id="_x0000_s1083" style="position:absolute;z-index:25167667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Progress Series, a journal that says it covers all aspects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fundamental and applied from the Inter-Research Science Center, published research articles on the following topics in its Vol. 677, No. 24 edition: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RESEARCH ARTICLES: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Temporal and spatial variability of phytoplankton and mixotrophs in a temperate estuary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Contrasting offspring responses to variation in salinity and temperature among populations of a coastal crab: A maladaptive ecological surprise?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Coloration is related to habitat in Gymnothorax mordax, a kelp forest predator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Habitat specialisation and overlap in coral reef gobies of the genus Eviota (Teleostei: Gobiidae)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Testing the potential for larval dispersal to explain connectivity and population structure of threatened rockfish species in Puget Sound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Trophic structure and resource utilization of the coastal fish community in the western Wadden Sea: evidence from stable isotope data analysis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Causal links between North Sea fish biomass trends and seabed structure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Effects of sea ice cover, temperature and predation on the stock dynamics of the key Arctic fish species polar cod Boreogadus saida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Spatiotemporal patterns in early life stage winter flounder Pseudopleuronectes americanus highlight phenology changes and habitat dependencies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Bottom temperature warming and its impact on demersal fish off the Pacific coast of northeastern Japan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Feeding at the front line: interannual variation in the use of glacier fronts by foraging black-legged kittiwakes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Size and body condition of sympatric killer whale ecotypes around the Antarctic Peninsula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Behavioral observations and stable isotopes reveal high individual variation and little seasonal variation in sea otter diets in Southeast Alaska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Feeding habits of Baffin Bay polar bears Ursus maritimus: insight from stable isotopes and total mercury in hair</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Vol. 677, No. 24 edition of the Development and Psychopathology Journal can be viewed at </w:t>
      </w:r>
      <w:hyperlink r:id="rId259" w:history="1">
        <w:r>
          <w:rPr>
            <w:rFonts w:ascii="arial" w:eastAsia="arial" w:hAnsi="arial" w:cs="arial"/>
            <w:i/>
            <w:color w:val="0077CC"/>
            <w:sz w:val="20"/>
            <w:u w:val="single"/>
            <w:shd w:val="clear" w:color="auto" w:fill="FFFFFF"/>
            <w:lang w:val="en-US" w:eastAsia="en-US" w:bidi="ar-SA"/>
          </w:rPr>
          <w:t>https://www.int-res.com/abstracts/meps/v677</w:t>
        </w:r>
      </w:hyperlink>
      <w:r>
        <w:rPr>
          <w:rFonts w:ascii="arial" w:eastAsia="arial" w:hAnsi="arial" w:cs="arial"/>
          <w:color w:val="000000"/>
          <w:sz w:val="20"/>
          <w:lang w:val="en-US" w:eastAsia="en-US" w:bidi="ar-SA"/>
        </w:rPr>
        <w:t>. The Journal is published by Cambridge University Press.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[Category: Science]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Copyright Targeted News Services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MSTRUCK-7664348 MSTRUCK</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12,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4" style="position:absolute;z-index:25177907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60"/>
          <w:headerReference w:type="default" r:id="rId261"/>
          <w:footerReference w:type="even" r:id="rId262"/>
          <w:footerReference w:type="default" r:id="rId263"/>
          <w:headerReference w:type="first" r:id="rId264"/>
          <w:footerReference w:type="first" r:id="rId265"/>
          <w:type w:val="nextPage"/>
          <w:pgSz w:w="12240" w:h="15840"/>
          <w:pgMar w:top="840" w:right="1000" w:bottom="840" w:left="1000" w:header="400" w:footer="400"/>
          <w:pgNumType w:fmt="decimal"/>
          <w:cols w:space="720"/>
          <w:titlePg/>
        </w:sectPr>
      </w:pPr>
    </w:p>
    <w:p>
      <w:pPr>
        <w:rPr>
          <w:lang w:val="en-US" w:eastAsia="en-US" w:bidi="ar-SA"/>
        </w:rPr>
      </w:pPr>
      <w:bookmarkStart w:id="38" w:name="Bookmark_20"/>
      <w:bookmarkEnd w:id="38"/>
    </w:p>
    <w:p>
      <w:pPr>
        <w:rPr>
          <w:lang w:val="en-US" w:eastAsia="en-US" w:bidi="ar-SA"/>
        </w:rPr>
      </w:pPr>
      <w:r>
        <w:pict>
          <v:shape id="_x0000_i108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66" w:history="1">
        <w:r>
          <w:rPr>
            <w:rFonts w:ascii="arial" w:eastAsia="arial" w:hAnsi="arial" w:cs="arial"/>
            <w:b/>
            <w:bCs/>
            <w:i/>
            <w:color w:val="0077CC"/>
            <w:kern w:val="32"/>
            <w:sz w:val="28"/>
            <w:szCs w:val="32"/>
            <w:u w:val="single"/>
            <w:shd w:val="clear" w:color="auto" w:fill="FFFFFF"/>
            <w:lang w:val="en-US" w:eastAsia="en-US" w:bidi="ar-SA"/>
          </w:rPr>
          <w:t>Marine</w:t>
        </w:r>
      </w:hyperlink>
      <w:hyperlink r:id="rId266"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266" w:history="1">
        <w:r>
          <w:rPr>
            <w:rFonts w:ascii="arial" w:eastAsia="arial" w:hAnsi="arial" w:cs="arial"/>
            <w:b/>
            <w:bCs/>
            <w:i/>
            <w:color w:val="0077CC"/>
            <w:kern w:val="32"/>
            <w:sz w:val="28"/>
            <w:szCs w:val="32"/>
            <w:u w:val="single"/>
            <w:shd w:val="clear" w:color="auto" w:fill="FFFFFF"/>
            <w:lang w:val="en-US" w:eastAsia="en-US" w:bidi="ar-SA"/>
          </w:rPr>
          <w:t>Ecology</w:t>
        </w:r>
      </w:hyperlink>
      <w:hyperlink r:id="rId266" w:history="1">
        <w:r>
          <w:rPr>
            <w:rFonts w:ascii="arial" w:eastAsia="arial" w:hAnsi="arial" w:cs="arial"/>
            <w:b/>
            <w:bCs/>
            <w:i/>
            <w:color w:val="0077CC"/>
            <w:kern w:val="32"/>
            <w:sz w:val="28"/>
            <w:szCs w:val="32"/>
            <w:u w:val="single"/>
            <w:shd w:val="clear" w:color="auto" w:fill="FFFFFF"/>
            <w:lang w:val="en-US" w:eastAsia="en-US" w:bidi="ar-SA"/>
          </w:rPr>
          <w:t xml:space="preserve"> Progress Series Journal Issues Research Articles in Vol. 663, No. 7</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Targeted News Service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1, 2021 Thursday 7:30 AM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Targeted News Service LLC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272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Targeted News Service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LUHE, Germany </w:t>
      </w:r>
    </w:p>
    <w:p>
      <w:pPr>
        <w:keepNext/>
        <w:spacing w:before="240" w:after="0" w:line="340" w:lineRule="atLeast"/>
        <w:ind w:left="0" w:right="0" w:firstLine="0"/>
        <w:jc w:val="left"/>
        <w:rPr>
          <w:lang w:val="en-US" w:eastAsia="en-US" w:bidi="ar-SA"/>
        </w:rPr>
      </w:pPr>
      <w:bookmarkStart w:id="39" w:name="Body_18"/>
      <w:bookmarkEnd w:id="39"/>
      <w:r>
        <w:rPr>
          <w:rFonts w:ascii="arial" w:eastAsia="arial" w:hAnsi="arial" w:cs="arial"/>
          <w:b/>
          <w:color w:val="000000"/>
          <w:sz w:val="28"/>
          <w:lang w:val="en-US" w:eastAsia="en-US" w:bidi="ar-SA"/>
        </w:rPr>
        <w:t>Body</w:t>
      </w:r>
    </w:p>
    <w:p>
      <w:pPr>
        <w:spacing w:line="60" w:lineRule="exact"/>
        <w:rPr>
          <w:lang w:val="en-US" w:eastAsia="en-US" w:bidi="ar-SA"/>
        </w:rPr>
      </w:pPr>
      <w:r>
        <w:pict>
          <v:line id="_x0000_s1086" style="position:absolute;z-index:25167769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Progress Series, a journal that says it covers all aspects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fundamental and applied from the Inter-Research Science Center, published research articles, including the following topics, in its Vol. 663, No. 7 edition: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FEATURE ARTICLE: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Seascape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identifying research priorities for an emerging ocean sustainability science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RESEARCH ARTICLES: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Rocky reefs of St Helena and the tropical Atlantic: how the lack of coral and an isolated oceanic location drive unique inshore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Robotic biomimicry demonstrates behavioral control of planktonic dispersal in the sea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Harmful algal blooms as a sink for inorganic nutrients in a eutrophic estuary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High growth resilience of subarctic rhodoliths (Lithothamnion glaciale) to ocean warming and chronic low irradiance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High growth resilience of subarctic rhodoliths (Lithothamnion glaciale) to ocean warming and chronic low irradiance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Biological correlates of sea urchin recruitment in kelp forest and urchin barren habitats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Ontogenetic feeding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of the scalloped hammerhead shark Sphyrna lewini in the Colombian Eastern Tropical Pacific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Regional-scale variability in the movement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fishes revealed by an integrative acoustic tracking network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Competition with odd-year pink salmon in the ocean affects natural populations of chum salmon from Washington</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Vol. 663, No. 7 edition of the Development and Psychopathology Journal can be viewed at </w:t>
      </w:r>
      <w:hyperlink r:id="rId267" w:history="1">
        <w:r>
          <w:rPr>
            <w:rFonts w:ascii="arial" w:eastAsia="arial" w:hAnsi="arial" w:cs="arial"/>
            <w:i/>
            <w:color w:val="0077CC"/>
            <w:sz w:val="20"/>
            <w:u w:val="single"/>
            <w:shd w:val="clear" w:color="auto" w:fill="FFFFFF"/>
            <w:lang w:val="en-US" w:eastAsia="en-US" w:bidi="ar-SA"/>
          </w:rPr>
          <w:t>https://www.int-res.com/abstracts/meps/v663</w:t>
        </w:r>
      </w:hyperlink>
      <w:r>
        <w:rPr>
          <w:rFonts w:ascii="arial" w:eastAsia="arial" w:hAnsi="arial" w:cs="arial"/>
          <w:color w:val="000000"/>
          <w:sz w:val="20"/>
          <w:lang w:val="en-US" w:eastAsia="en-US" w:bidi="ar-SA"/>
        </w:rPr>
        <w:t>. The Journal is published by Cambridge University Press.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[Category: Science]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Copyright Targeted News Services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MSTRUCK-7440772 MSTRUCK</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2,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7" style="position:absolute;z-index:25178009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68"/>
          <w:headerReference w:type="default" r:id="rId269"/>
          <w:footerReference w:type="even" r:id="rId270"/>
          <w:footerReference w:type="default" r:id="rId271"/>
          <w:headerReference w:type="first" r:id="rId272"/>
          <w:footerReference w:type="first" r:id="rId273"/>
          <w:type w:val="nextPage"/>
          <w:pgSz w:w="12240" w:h="15840"/>
          <w:pgMar w:top="840" w:right="1000" w:bottom="840" w:left="1000" w:header="400" w:footer="400"/>
          <w:pgNumType w:fmt="decimal"/>
          <w:cols w:space="720"/>
          <w:titlePg/>
        </w:sectPr>
      </w:pPr>
    </w:p>
    <w:p>
      <w:pPr>
        <w:rPr>
          <w:lang w:val="en-US" w:eastAsia="en-US" w:bidi="ar-SA"/>
        </w:rPr>
      </w:pPr>
      <w:bookmarkStart w:id="40" w:name="Bookmark_21"/>
      <w:bookmarkEnd w:id="40"/>
    </w:p>
    <w:p>
      <w:pPr>
        <w:rPr>
          <w:lang w:val="en-US" w:eastAsia="en-US" w:bidi="ar-SA"/>
        </w:rPr>
      </w:pPr>
      <w:r>
        <w:pict>
          <v:shape id="_x0000_i108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74" w:history="1">
        <w:r>
          <w:rPr>
            <w:rFonts w:ascii="arial" w:eastAsia="arial" w:hAnsi="arial" w:cs="arial"/>
            <w:b/>
            <w:bCs/>
            <w:i/>
            <w:color w:val="0077CC"/>
            <w:kern w:val="32"/>
            <w:sz w:val="28"/>
            <w:szCs w:val="32"/>
            <w:u w:val="single"/>
            <w:shd w:val="clear" w:color="auto" w:fill="FFFFFF"/>
            <w:lang w:val="en-US" w:eastAsia="en-US" w:bidi="ar-SA"/>
          </w:rPr>
          <w:t>Marine</w:t>
        </w:r>
      </w:hyperlink>
      <w:hyperlink r:id="rId274"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274" w:history="1">
        <w:r>
          <w:rPr>
            <w:rFonts w:ascii="arial" w:eastAsia="arial" w:hAnsi="arial" w:cs="arial"/>
            <w:b/>
            <w:bCs/>
            <w:i/>
            <w:color w:val="0077CC"/>
            <w:kern w:val="32"/>
            <w:sz w:val="28"/>
            <w:szCs w:val="32"/>
            <w:u w:val="single"/>
            <w:shd w:val="clear" w:color="auto" w:fill="FFFFFF"/>
            <w:lang w:val="en-US" w:eastAsia="en-US" w:bidi="ar-SA"/>
          </w:rPr>
          <w:t>Ecology</w:t>
        </w:r>
      </w:hyperlink>
      <w:hyperlink r:id="rId274" w:history="1">
        <w:r>
          <w:rPr>
            <w:rFonts w:ascii="arial" w:eastAsia="arial" w:hAnsi="arial" w:cs="arial"/>
            <w:b/>
            <w:bCs/>
            <w:i/>
            <w:color w:val="0077CC"/>
            <w:kern w:val="32"/>
            <w:sz w:val="28"/>
            <w:szCs w:val="32"/>
            <w:u w:val="single"/>
            <w:shd w:val="clear" w:color="auto" w:fill="FFFFFF"/>
            <w:lang w:val="en-US" w:eastAsia="en-US" w:bidi="ar-SA"/>
          </w:rPr>
          <w:t xml:space="preserve"> Progress Series Journal Issues Research Articles in Vol. 672, No. 19</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Targeted News Service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August 20, 2021 Friday 8:40 AM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Targeted News Service LLC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299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Targeted News Service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LUHE, Germany </w:t>
      </w:r>
    </w:p>
    <w:p>
      <w:pPr>
        <w:keepNext/>
        <w:spacing w:before="240" w:after="0" w:line="340" w:lineRule="atLeast"/>
        <w:ind w:left="0" w:right="0" w:firstLine="0"/>
        <w:jc w:val="left"/>
        <w:rPr>
          <w:lang w:val="en-US" w:eastAsia="en-US" w:bidi="ar-SA"/>
        </w:rPr>
      </w:pPr>
      <w:bookmarkStart w:id="41" w:name="Body_19"/>
      <w:bookmarkEnd w:id="41"/>
      <w:r>
        <w:rPr>
          <w:rFonts w:ascii="arial" w:eastAsia="arial" w:hAnsi="arial" w:cs="arial"/>
          <w:b/>
          <w:color w:val="000000"/>
          <w:sz w:val="28"/>
          <w:lang w:val="en-US" w:eastAsia="en-US" w:bidi="ar-SA"/>
        </w:rPr>
        <w:t>Body</w:t>
      </w:r>
    </w:p>
    <w:p>
      <w:pPr>
        <w:spacing w:line="60" w:lineRule="exact"/>
        <w:rPr>
          <w:lang w:val="en-US" w:eastAsia="en-US" w:bidi="ar-SA"/>
        </w:rPr>
      </w:pPr>
      <w:r>
        <w:pict>
          <v:line id="_x0000_s1089" style="position:absolute;z-index:25167872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Progress Series, a journal that says it covers all aspects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fundamental and applied from the Inter-Research Science Center, published research articles on the following topics in its Vol. 672, No. 19 edition: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RESEARCH ARTICLES: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Role of mixotrophic nanoflagellates in the Eastern Mediterranean microbial food web</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Multiscale spatial variability in epibiont assemblage structure associated with stipes of kelp Laminaria hyperborea in the northeast Atlantic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Influence of marsh island size on nekton communities: intermediate optima rather than Single-Large-or-Several-Small (SLOSS)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Spatiotemporal patterns of carrion biomass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tetrapods at the ocean-land interface on the southern Brazilian coastline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Distinguishing residency behavior from random movements using passive acoustic telemetry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Dissolved organic matter from tropical peatlands reduces shelf sea light availability in the Singapore Strait, Southeast Asia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Genotypic variation in response to extreme events may facilitate kelp adaptation under future climates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Long-term monitoring of benthic communities reveals spatial determinants of disturbance and recovery dynamics on coral reefs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Predation refuge values of marsh and mangrove vegetation for the marsh periwinkle Littoraria irrorata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Partitioning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transition zone reefs among temperate, sub-tropical and tropical fishes is related more to depth and habitat than temperature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Breeding success of short-tailed shearwaters following extreme environmental conditions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Vol. 672, No. 19 edition of the Development and Psychopathology Journal can be viewed at </w:t>
      </w:r>
      <w:hyperlink r:id="rId275" w:history="1">
        <w:r>
          <w:rPr>
            <w:rFonts w:ascii="arial" w:eastAsia="arial" w:hAnsi="arial" w:cs="arial"/>
            <w:i/>
            <w:color w:val="0077CC"/>
            <w:sz w:val="20"/>
            <w:u w:val="single"/>
            <w:shd w:val="clear" w:color="auto" w:fill="FFFFFF"/>
            <w:lang w:val="en-US" w:eastAsia="en-US" w:bidi="ar-SA"/>
          </w:rPr>
          <w:t>https://www.int-res.com/abstracts/meps/v672</w:t>
        </w:r>
      </w:hyperlink>
      <w:r>
        <w:rPr>
          <w:rFonts w:ascii="arial" w:eastAsia="arial" w:hAnsi="arial" w:cs="arial"/>
          <w:color w:val="000000"/>
          <w:sz w:val="20"/>
          <w:lang w:val="en-US" w:eastAsia="en-US" w:bidi="ar-SA"/>
        </w:rPr>
        <w:t>. The Journal is published by Cambridge University Press.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[Category: Science]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Copyright Targeted News Services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MSTRUCK-7577057 MSTRUCK</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20,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0" style="position:absolute;z-index:25178112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76"/>
          <w:headerReference w:type="default" r:id="rId277"/>
          <w:footerReference w:type="even" r:id="rId278"/>
          <w:footerReference w:type="default" r:id="rId279"/>
          <w:headerReference w:type="first" r:id="rId280"/>
          <w:footerReference w:type="first" r:id="rId281"/>
          <w:type w:val="nextPage"/>
          <w:pgSz w:w="12240" w:h="15840"/>
          <w:pgMar w:top="840" w:right="1000" w:bottom="840" w:left="1000" w:header="400" w:footer="400"/>
          <w:pgNumType w:fmt="decimal"/>
          <w:cols w:space="720"/>
          <w:titlePg/>
        </w:sectPr>
      </w:pPr>
    </w:p>
    <w:p>
      <w:pPr>
        <w:rPr>
          <w:lang w:val="en-US" w:eastAsia="en-US" w:bidi="ar-SA"/>
        </w:rPr>
      </w:pPr>
      <w:bookmarkStart w:id="42" w:name="Bookmark_22"/>
      <w:bookmarkEnd w:id="42"/>
    </w:p>
    <w:p>
      <w:pPr>
        <w:rPr>
          <w:lang w:val="en-US" w:eastAsia="en-US" w:bidi="ar-SA"/>
        </w:rPr>
      </w:pPr>
      <w:r>
        <w:pict>
          <v:shape id="_x0000_i109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82" w:history="1">
        <w:r>
          <w:rPr>
            <w:rFonts w:ascii="arial" w:eastAsia="arial" w:hAnsi="arial" w:cs="arial"/>
            <w:b/>
            <w:bCs/>
            <w:i/>
            <w:color w:val="0077CC"/>
            <w:kern w:val="32"/>
            <w:sz w:val="28"/>
            <w:szCs w:val="32"/>
            <w:u w:val="single"/>
            <w:shd w:val="clear" w:color="auto" w:fill="FFFFFF"/>
            <w:lang w:val="en-US" w:eastAsia="en-US" w:bidi="ar-SA"/>
          </w:rPr>
          <w:t>Marine</w:t>
        </w:r>
      </w:hyperlink>
      <w:hyperlink r:id="rId282"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282" w:history="1">
        <w:r>
          <w:rPr>
            <w:rFonts w:ascii="arial" w:eastAsia="arial" w:hAnsi="arial" w:cs="arial"/>
            <w:b/>
            <w:bCs/>
            <w:i/>
            <w:color w:val="0077CC"/>
            <w:kern w:val="32"/>
            <w:sz w:val="28"/>
            <w:szCs w:val="32"/>
            <w:u w:val="single"/>
            <w:shd w:val="clear" w:color="auto" w:fill="FFFFFF"/>
            <w:lang w:val="en-US" w:eastAsia="en-US" w:bidi="ar-SA"/>
          </w:rPr>
          <w:t>Ecology</w:t>
        </w:r>
      </w:hyperlink>
      <w:hyperlink r:id="rId282" w:history="1">
        <w:r>
          <w:rPr>
            <w:rFonts w:ascii="arial" w:eastAsia="arial" w:hAnsi="arial" w:cs="arial"/>
            <w:b/>
            <w:bCs/>
            <w:i/>
            <w:color w:val="0077CC"/>
            <w:kern w:val="32"/>
            <w:sz w:val="28"/>
            <w:szCs w:val="32"/>
            <w:u w:val="single"/>
            <w:shd w:val="clear" w:color="auto" w:fill="FFFFFF"/>
            <w:lang w:val="en-US" w:eastAsia="en-US" w:bidi="ar-SA"/>
          </w:rPr>
          <w:t xml:space="preserve"> Progress Series Journal Issues Research Articles in Vol. 673, No. 20</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Targeted News Service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3, 2021 Friday 7:00 AM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Targeted News Service LLC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290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Targeted News Service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LUHE, Germany </w:t>
      </w:r>
    </w:p>
    <w:p>
      <w:pPr>
        <w:keepNext/>
        <w:spacing w:before="240" w:after="0" w:line="340" w:lineRule="atLeast"/>
        <w:ind w:left="0" w:right="0" w:firstLine="0"/>
        <w:jc w:val="left"/>
        <w:rPr>
          <w:lang w:val="en-US" w:eastAsia="en-US" w:bidi="ar-SA"/>
        </w:rPr>
      </w:pPr>
      <w:bookmarkStart w:id="43" w:name="Body_20"/>
      <w:bookmarkEnd w:id="43"/>
      <w:r>
        <w:rPr>
          <w:rFonts w:ascii="arial" w:eastAsia="arial" w:hAnsi="arial" w:cs="arial"/>
          <w:b/>
          <w:color w:val="000000"/>
          <w:sz w:val="28"/>
          <w:lang w:val="en-US" w:eastAsia="en-US" w:bidi="ar-SA"/>
        </w:rPr>
        <w:t>Body</w:t>
      </w:r>
    </w:p>
    <w:p>
      <w:pPr>
        <w:spacing w:line="60" w:lineRule="exact"/>
        <w:rPr>
          <w:lang w:val="en-US" w:eastAsia="en-US" w:bidi="ar-SA"/>
        </w:rPr>
      </w:pPr>
      <w:r>
        <w:pict>
          <v:line id="_x0000_s1092" style="position:absolute;z-index:25167974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Progress Series, a journal that says it covers all aspects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fundamental and applied from the Inter-Research Science Center, published research articles on the following topics in its Vol. 673, No. 20 edition: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RESEARCH ARTICLES: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Impact of mechanical Arenicola dredging on the benthic fauna communities: assessed by a morphological and molecular approach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Coastal silicon cycling amplified by oyster aquaculture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Functional redundancy buffers mobile invertebrates against the loss of foundation species on rocky shores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Different resiliencies in coral communities over ecological and geological time scales in American Samoa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Lipid markers and compound-specific carbon isotopes as diet and biosynthesis reflectors in the northern Neptune whelk Neptunea heros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Use of settlement patterns and geochemical tagging to test population connectivity of eastern oysters Crassostrea virginica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The neglected role of omnivore fish in the overgrazing of Mediterranean rocky reefs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Broad-scale acoustic telemetry reveals long-distance movements and large home ranges for invasive lionfish on Atlantic coral reefs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Using movement, diet, and genetic analyses to understand Arctic charr responses to ecosystem change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Spatial, temporal, and environmental influences on Atlantic cod Gadus morhua offshore recruitment signals in Newfoundland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Discrimination of yellowfin tuna Thunnus albacares between nursery areas in the Indian Ocean using otolith chemistry</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Vol. 673, No. 20 edition of the Development and Psychopathology Journal can be viewed at </w:t>
      </w:r>
      <w:hyperlink r:id="rId283" w:history="1">
        <w:r>
          <w:rPr>
            <w:rFonts w:ascii="arial" w:eastAsia="arial" w:hAnsi="arial" w:cs="arial"/>
            <w:i/>
            <w:color w:val="0077CC"/>
            <w:sz w:val="20"/>
            <w:u w:val="single"/>
            <w:shd w:val="clear" w:color="auto" w:fill="FFFFFF"/>
            <w:lang w:val="en-US" w:eastAsia="en-US" w:bidi="ar-SA"/>
          </w:rPr>
          <w:t>https://www.int-res.com/abstracts/meps/v673</w:t>
        </w:r>
      </w:hyperlink>
      <w:r>
        <w:rPr>
          <w:rFonts w:ascii="arial" w:eastAsia="arial" w:hAnsi="arial" w:cs="arial"/>
          <w:color w:val="000000"/>
          <w:sz w:val="20"/>
          <w:lang w:val="en-US" w:eastAsia="en-US" w:bidi="ar-SA"/>
        </w:rPr>
        <w:t>. The Journal is published by Cambridge University Press.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[Category: Science]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Copyright Targeted News Services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MSTRUCK-7590611 MSTRUCK</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3,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3" style="position:absolute;z-index:25178214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84"/>
          <w:headerReference w:type="default" r:id="rId285"/>
          <w:footerReference w:type="even" r:id="rId286"/>
          <w:footerReference w:type="default" r:id="rId287"/>
          <w:headerReference w:type="first" r:id="rId288"/>
          <w:footerReference w:type="first" r:id="rId289"/>
          <w:type w:val="nextPage"/>
          <w:pgSz w:w="12240" w:h="15840"/>
          <w:pgMar w:top="840" w:right="1000" w:bottom="840" w:left="1000" w:header="400" w:footer="400"/>
          <w:pgNumType w:fmt="decimal"/>
          <w:cols w:space="720"/>
          <w:titlePg/>
        </w:sectPr>
      </w:pPr>
    </w:p>
    <w:p>
      <w:pPr>
        <w:rPr>
          <w:lang w:val="en-US" w:eastAsia="en-US" w:bidi="ar-SA"/>
        </w:rPr>
      </w:pPr>
      <w:bookmarkStart w:id="44" w:name="Bookmark_23"/>
      <w:bookmarkEnd w:id="44"/>
    </w:p>
    <w:p>
      <w:pPr>
        <w:rPr>
          <w:lang w:val="en-US" w:eastAsia="en-US" w:bidi="ar-SA"/>
        </w:rPr>
      </w:pPr>
      <w:r>
        <w:pict>
          <v:shape id="_x0000_i109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90" w:history="1">
        <w:r>
          <w:rPr>
            <w:rFonts w:ascii="arial" w:eastAsia="arial" w:hAnsi="arial" w:cs="arial"/>
            <w:b/>
            <w:bCs/>
            <w:i/>
            <w:color w:val="0077CC"/>
            <w:kern w:val="32"/>
            <w:sz w:val="28"/>
            <w:szCs w:val="32"/>
            <w:u w:val="single"/>
            <w:shd w:val="clear" w:color="auto" w:fill="FFFFFF"/>
            <w:lang w:val="en-US" w:eastAsia="en-US" w:bidi="ar-SA"/>
          </w:rPr>
          <w:t>Marine</w:t>
        </w:r>
      </w:hyperlink>
      <w:hyperlink r:id="rId290"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290" w:history="1">
        <w:r>
          <w:rPr>
            <w:rFonts w:ascii="arial" w:eastAsia="arial" w:hAnsi="arial" w:cs="arial"/>
            <w:b/>
            <w:bCs/>
            <w:i/>
            <w:color w:val="0077CC"/>
            <w:kern w:val="32"/>
            <w:sz w:val="28"/>
            <w:szCs w:val="32"/>
            <w:u w:val="single"/>
            <w:shd w:val="clear" w:color="auto" w:fill="FFFFFF"/>
            <w:lang w:val="en-US" w:eastAsia="en-US" w:bidi="ar-SA"/>
          </w:rPr>
          <w:t>Ecology</w:t>
        </w:r>
      </w:hyperlink>
      <w:hyperlink r:id="rId290" w:history="1">
        <w:r>
          <w:rPr>
            <w:rFonts w:ascii="arial" w:eastAsia="arial" w:hAnsi="arial" w:cs="arial"/>
            <w:b/>
            <w:bCs/>
            <w:i/>
            <w:color w:val="0077CC"/>
            <w:kern w:val="32"/>
            <w:sz w:val="28"/>
            <w:szCs w:val="32"/>
            <w:u w:val="single"/>
            <w:shd w:val="clear" w:color="auto" w:fill="FFFFFF"/>
            <w:lang w:val="en-US" w:eastAsia="en-US" w:bidi="ar-SA"/>
          </w:rPr>
          <w:t xml:space="preserve"> Progress Series Journal Issues Research Articles in Vol. 671, No. 18</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Targeted News Service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August 6, 2021 Friday 9:30 AM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Targeted News Service LLC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318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Targeted News Service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LUHE, Germany </w:t>
      </w:r>
    </w:p>
    <w:p>
      <w:pPr>
        <w:keepNext/>
        <w:spacing w:before="240" w:after="0" w:line="340" w:lineRule="atLeast"/>
        <w:ind w:left="0" w:right="0" w:firstLine="0"/>
        <w:jc w:val="left"/>
        <w:rPr>
          <w:lang w:val="en-US" w:eastAsia="en-US" w:bidi="ar-SA"/>
        </w:rPr>
      </w:pPr>
      <w:bookmarkStart w:id="45" w:name="Body_21"/>
      <w:bookmarkEnd w:id="45"/>
      <w:r>
        <w:rPr>
          <w:rFonts w:ascii="arial" w:eastAsia="arial" w:hAnsi="arial" w:cs="arial"/>
          <w:b/>
          <w:color w:val="000000"/>
          <w:sz w:val="28"/>
          <w:lang w:val="en-US" w:eastAsia="en-US" w:bidi="ar-SA"/>
        </w:rPr>
        <w:t>Body</w:t>
      </w:r>
    </w:p>
    <w:p>
      <w:pPr>
        <w:spacing w:line="60" w:lineRule="exact"/>
        <w:rPr>
          <w:lang w:val="en-US" w:eastAsia="en-US" w:bidi="ar-SA"/>
        </w:rPr>
      </w:pPr>
      <w:r>
        <w:pict>
          <v:line id="_x0000_s1095" style="position:absolute;z-index:25168076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Progress Series, a journal that says it covers all aspects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fundamental and applied from the Inter-Research Science Center, published research articles on the following topics in its Vol. 671, No. 18 edition: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RESEARCH ARTICLES: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Biological traits of benthic macrofauna show size-based differences in response to bottom trawling intensity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Benthic community composition of temperate mesophotic ecosystems (TMEs) in New Zealand: sponge domination and contribution to habitat complexity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Basin-wide infaunalisation of benthic soft-bottom communities driven by anthropogenic habitat degradation in the northern Adriatic Sea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Transcriptome-wide responses of aggregates of the diatom Odontella aurita to oil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Elevated nutrients and herbivory negatively affect Dictyota growth dynamics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Mechanism for the marked increase of Ulva prolifera in the south Yellow Sea: role of light intensity, nitrogen, phosphorus, and co-limitations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Impact of ocean carbonation on long-term regulation of light harvesting in eelgrass Zostera marina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Size at sexual maturity and seasonal reproductive activity of the Caribbean spiny lobster Panulirus argus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Effects of environmental factors on reef fish assemblage structure in the southeastern US Atlantic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Arctic terns from circumpolar breeding colonies share common migratory routes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Post-fledging movements, mortality and migration of juvenile northern gannets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Beyond genetic differences: epigenetic variation in common bottlenose dolphins Tursiops truncatus from contrasting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ecosystems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Tracking young-of-the-year gray seals Halichoerus grypus to estimate fishery encounter risk</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Vol. 671, No. 18 edition of the Development and Psychopathology Journal can be viewed at </w:t>
      </w:r>
      <w:hyperlink r:id="rId291" w:history="1">
        <w:r>
          <w:rPr>
            <w:rFonts w:ascii="arial" w:eastAsia="arial" w:hAnsi="arial" w:cs="arial"/>
            <w:i/>
            <w:color w:val="0077CC"/>
            <w:sz w:val="20"/>
            <w:u w:val="single"/>
            <w:shd w:val="clear" w:color="auto" w:fill="FFFFFF"/>
            <w:lang w:val="en-US" w:eastAsia="en-US" w:bidi="ar-SA"/>
          </w:rPr>
          <w:t>https://www.int-res.com/abstracts/meps/v671</w:t>
        </w:r>
      </w:hyperlink>
      <w:r>
        <w:rPr>
          <w:rFonts w:ascii="arial" w:eastAsia="arial" w:hAnsi="arial" w:cs="arial"/>
          <w:color w:val="000000"/>
          <w:sz w:val="20"/>
          <w:lang w:val="en-US" w:eastAsia="en-US" w:bidi="ar-SA"/>
        </w:rPr>
        <w:t>. The Journal is published by Cambridge University Press.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[Category: Science]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Copyright Targeted News Services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MSTRUCK-7564938 MSTRUCK</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6,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6" style="position:absolute;z-index:25178316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92"/>
          <w:headerReference w:type="default" r:id="rId293"/>
          <w:footerReference w:type="even" r:id="rId294"/>
          <w:footerReference w:type="default" r:id="rId295"/>
          <w:headerReference w:type="first" r:id="rId296"/>
          <w:footerReference w:type="first" r:id="rId297"/>
          <w:type w:val="nextPage"/>
          <w:pgSz w:w="12240" w:h="15840"/>
          <w:pgMar w:top="840" w:right="1000" w:bottom="840" w:left="1000" w:header="400" w:footer="400"/>
          <w:pgNumType w:fmt="decimal"/>
          <w:cols w:space="720"/>
          <w:titlePg/>
        </w:sectPr>
      </w:pPr>
    </w:p>
    <w:p>
      <w:pPr>
        <w:rPr>
          <w:lang w:val="en-US" w:eastAsia="en-US" w:bidi="ar-SA"/>
        </w:rPr>
      </w:pPr>
      <w:bookmarkStart w:id="46" w:name="Bookmark_24"/>
      <w:bookmarkEnd w:id="46"/>
    </w:p>
    <w:p>
      <w:pPr>
        <w:rPr>
          <w:lang w:val="en-US" w:eastAsia="en-US" w:bidi="ar-SA"/>
        </w:rPr>
      </w:pPr>
      <w:r>
        <w:pict>
          <v:shape id="_x0000_i109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98" w:history="1">
        <w:r>
          <w:rPr>
            <w:rFonts w:ascii="arial" w:eastAsia="arial" w:hAnsi="arial" w:cs="arial"/>
            <w:b/>
            <w:bCs/>
            <w:i/>
            <w:color w:val="0077CC"/>
            <w:kern w:val="32"/>
            <w:sz w:val="28"/>
            <w:szCs w:val="32"/>
            <w:u w:val="single"/>
            <w:shd w:val="clear" w:color="auto" w:fill="FFFFFF"/>
            <w:lang w:val="en-US" w:eastAsia="en-US" w:bidi="ar-SA"/>
          </w:rPr>
          <w:t xml:space="preserve">14 Projects Granted Over HK$11 Million from </w:t>
        </w:r>
      </w:hyperlink>
      <w:hyperlink r:id="rId298" w:history="1">
        <w:r>
          <w:rPr>
            <w:rFonts w:ascii="arial" w:eastAsia="arial" w:hAnsi="arial" w:cs="arial"/>
            <w:b/>
            <w:bCs/>
            <w:i/>
            <w:color w:val="0077CC"/>
            <w:kern w:val="32"/>
            <w:sz w:val="28"/>
            <w:szCs w:val="32"/>
            <w:u w:val="single"/>
            <w:shd w:val="clear" w:color="auto" w:fill="FFFFFF"/>
            <w:lang w:val="en-US" w:eastAsia="en-US" w:bidi="ar-SA"/>
          </w:rPr>
          <w:t>Marine</w:t>
        </w:r>
      </w:hyperlink>
      <w:hyperlink r:id="rId298"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298" w:history="1">
        <w:r>
          <w:rPr>
            <w:rFonts w:ascii="arial" w:eastAsia="arial" w:hAnsi="arial" w:cs="arial"/>
            <w:b/>
            <w:bCs/>
            <w:i/>
            <w:color w:val="0077CC"/>
            <w:kern w:val="32"/>
            <w:sz w:val="28"/>
            <w:szCs w:val="32"/>
            <w:u w:val="single"/>
            <w:shd w:val="clear" w:color="auto" w:fill="FFFFFF"/>
            <w:lang w:val="en-US" w:eastAsia="en-US" w:bidi="ar-SA"/>
          </w:rPr>
          <w:t>Ecology</w:t>
        </w:r>
      </w:hyperlink>
      <w:hyperlink r:id="rId298" w:history="1">
        <w:r>
          <w:rPr>
            <w:rFonts w:ascii="arial" w:eastAsia="arial" w:hAnsi="arial" w:cs="arial"/>
            <w:b/>
            <w:bCs/>
            <w:i/>
            <w:color w:val="0077CC"/>
            <w:kern w:val="32"/>
            <w:sz w:val="28"/>
            <w:szCs w:val="32"/>
            <w:u w:val="single"/>
            <w:shd w:val="clear" w:color="auto" w:fill="FFFFFF"/>
            <w:lang w:val="en-US" w:eastAsia="en-US" w:bidi="ar-SA"/>
          </w:rPr>
          <w:t xml:space="preserve"> Enhancement Fund and Fisheries Enhancement Fund</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Hong Kong Government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August 6, 2021 Friday 6:30 AM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Hong Kong Government News, distributed by Contify.com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348 words</w:t>
      </w:r>
    </w:p>
    <w:p>
      <w:pPr>
        <w:keepNext/>
        <w:spacing w:before="240" w:after="0" w:line="340" w:lineRule="atLeast"/>
        <w:ind w:left="0" w:right="0" w:firstLine="0"/>
        <w:jc w:val="left"/>
        <w:rPr>
          <w:lang w:val="en-US" w:eastAsia="en-US" w:bidi="ar-SA"/>
        </w:rPr>
      </w:pPr>
      <w:bookmarkStart w:id="47" w:name="Body_22"/>
      <w:bookmarkEnd w:id="47"/>
      <w:r>
        <w:rPr>
          <w:rFonts w:ascii="arial" w:eastAsia="arial" w:hAnsi="arial" w:cs="arial"/>
          <w:b/>
          <w:color w:val="000000"/>
          <w:sz w:val="28"/>
          <w:lang w:val="en-US" w:eastAsia="en-US" w:bidi="ar-SA"/>
        </w:rPr>
        <w:t>Body</w:t>
      </w:r>
    </w:p>
    <w:p>
      <w:pPr>
        <w:spacing w:line="60" w:lineRule="exact"/>
        <w:rPr>
          <w:lang w:val="en-US" w:eastAsia="en-US" w:bidi="ar-SA"/>
        </w:rPr>
      </w:pPr>
      <w:r>
        <w:pict>
          <v:line id="_x0000_s1098" style="position:absolute;z-index:25168179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HONG KONG, Aug. 6 -- Hong Kong Airport Authority issued the following news release: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Enhancement Fund (MEEF) and Fisheries Enhancement Fund (FEF) have granted a total of HK$11.2 million to 14 projects for a 12-month period from 1 July 2021 to 30 June 2022. The funded projects are managed and carried out by universities, research organisations, and fisheries industry associations. Five multi-year projects have received their second-phase or third-phase funding.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Under the MEEF, some HK$6.6 million has been disbursed to 11 projects, with research topics covering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vessel interactions with Chinese white dolphins and Indo-Pacific finless porpoises by forensic investigation; shell recycling and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habitat restoration; the impact of heavy metal pollution on sea grass; the environmental tolerance of octocoral (Guaiagorgia); the impact of electronic waste on Chinese white dolphins; and more.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Under the FEF, three projects focusing on areas including pearl farming and the development of high-protein fish feed have received a total of about HK$4.6 million.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Applications for the MEEF and FEF are reviewed and approved by independently operated Management Committees (MCs) based on criteria including the proposed projects' objectives, past performance, methodology, manpower, resources and budget. MC members comprise scholars and experts from related fields as well as representatives from green groups and fishermen's associations. The progress and outcomes of the funded projects are monitored by their respective MCs.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MEEF and FEF are independent funds set up in accordance with the conditions of the Environmental Permit for the expansion of Hong Kong International Airport into a Three-runway System, with the aim to enhance the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environment,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and fisheries resources. Airport Authority Hong Kong has injected a total of HK$400 million into the MEEF and FEF. Since the establishment of the funds in 2017, about HK$55.4 million has been granted from the funds to support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and fisheries projects.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Source: Hong Kong Airport Authority</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9,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9" style="position:absolute;z-index:25178419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99"/>
          <w:headerReference w:type="default" r:id="rId300"/>
          <w:footerReference w:type="even" r:id="rId301"/>
          <w:footerReference w:type="default" r:id="rId302"/>
          <w:headerReference w:type="first" r:id="rId303"/>
          <w:footerReference w:type="first" r:id="rId304"/>
          <w:type w:val="nextPage"/>
          <w:pgSz w:w="12240" w:h="15840"/>
          <w:pgMar w:top="840" w:right="1000" w:bottom="840" w:left="1000" w:header="400" w:footer="400"/>
          <w:pgNumType w:fmt="decimal"/>
          <w:cols w:space="720"/>
          <w:titlePg/>
        </w:sectPr>
      </w:pPr>
    </w:p>
    <w:p>
      <w:pPr>
        <w:rPr>
          <w:lang w:val="en-US" w:eastAsia="en-US" w:bidi="ar-SA"/>
        </w:rPr>
      </w:pPr>
      <w:bookmarkStart w:id="48" w:name="Bookmark_25"/>
      <w:bookmarkEnd w:id="48"/>
    </w:p>
    <w:p>
      <w:pPr>
        <w:rPr>
          <w:lang w:val="en-US" w:eastAsia="en-US" w:bidi="ar-SA"/>
        </w:rPr>
      </w:pPr>
      <w:r>
        <w:pict>
          <v:shape id="_x0000_i110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05" w:history="1">
        <w:r>
          <w:rPr>
            <w:rFonts w:ascii="arial" w:eastAsia="arial" w:hAnsi="arial" w:cs="arial"/>
            <w:b/>
            <w:bCs/>
            <w:i/>
            <w:color w:val="0077CC"/>
            <w:kern w:val="32"/>
            <w:sz w:val="28"/>
            <w:szCs w:val="32"/>
            <w:u w:val="single"/>
            <w:shd w:val="clear" w:color="auto" w:fill="FFFFFF"/>
            <w:lang w:val="en-US" w:eastAsia="en-US" w:bidi="ar-SA"/>
          </w:rPr>
          <w:t xml:space="preserve">Hong Kong : 14 Projects Granted Over HK$11 Million from </w:t>
        </w:r>
      </w:hyperlink>
      <w:hyperlink r:id="rId305" w:history="1">
        <w:r>
          <w:rPr>
            <w:rFonts w:ascii="arial" w:eastAsia="arial" w:hAnsi="arial" w:cs="arial"/>
            <w:b/>
            <w:bCs/>
            <w:i/>
            <w:color w:val="0077CC"/>
            <w:kern w:val="32"/>
            <w:sz w:val="28"/>
            <w:szCs w:val="32"/>
            <w:u w:val="single"/>
            <w:shd w:val="clear" w:color="auto" w:fill="FFFFFF"/>
            <w:lang w:val="en-US" w:eastAsia="en-US" w:bidi="ar-SA"/>
          </w:rPr>
          <w:t>Marine</w:t>
        </w:r>
      </w:hyperlink>
      <w:hyperlink r:id="rId305"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305" w:history="1">
        <w:r>
          <w:rPr>
            <w:rFonts w:ascii="arial" w:eastAsia="arial" w:hAnsi="arial" w:cs="arial"/>
            <w:b/>
            <w:bCs/>
            <w:i/>
            <w:color w:val="0077CC"/>
            <w:kern w:val="32"/>
            <w:sz w:val="28"/>
            <w:szCs w:val="32"/>
            <w:u w:val="single"/>
            <w:shd w:val="clear" w:color="auto" w:fill="FFFFFF"/>
            <w:lang w:val="en-US" w:eastAsia="en-US" w:bidi="ar-SA"/>
          </w:rPr>
          <w:t>Ecology</w:t>
        </w:r>
      </w:hyperlink>
      <w:hyperlink r:id="rId305" w:history="1">
        <w:r>
          <w:rPr>
            <w:rFonts w:ascii="arial" w:eastAsia="arial" w:hAnsi="arial" w:cs="arial"/>
            <w:b/>
            <w:bCs/>
            <w:i/>
            <w:color w:val="0077CC"/>
            <w:kern w:val="32"/>
            <w:sz w:val="28"/>
            <w:szCs w:val="32"/>
            <w:u w:val="single"/>
            <w:shd w:val="clear" w:color="auto" w:fill="FFFFFF"/>
            <w:lang w:val="en-US" w:eastAsia="en-US" w:bidi="ar-SA"/>
          </w:rPr>
          <w:t xml:space="preserve"> Enhancement Fund and Fisheries Enhancement Fund</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Mena Report</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August 6, 2021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Al Bawaba (Albawaba.com) Provided by Syndigate Media Inc.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01" type="#_x0000_t75" style="width:15.19pt;height:15.19pt">
            <v:imagedata r:id="rId172"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328 words</w:t>
      </w:r>
    </w:p>
    <w:p>
      <w:pPr>
        <w:keepNext/>
        <w:spacing w:before="240" w:after="0" w:line="340" w:lineRule="atLeast"/>
        <w:ind w:left="0" w:right="0" w:firstLine="0"/>
        <w:jc w:val="left"/>
        <w:rPr>
          <w:lang w:val="en-US" w:eastAsia="en-US" w:bidi="ar-SA"/>
        </w:rPr>
      </w:pPr>
      <w:bookmarkStart w:id="49" w:name="Body_23"/>
      <w:bookmarkEnd w:id="49"/>
      <w:r>
        <w:rPr>
          <w:rFonts w:ascii="arial" w:eastAsia="arial" w:hAnsi="arial" w:cs="arial"/>
          <w:b/>
          <w:color w:val="000000"/>
          <w:sz w:val="28"/>
          <w:lang w:val="en-US" w:eastAsia="en-US" w:bidi="ar-SA"/>
        </w:rPr>
        <w:t>Body</w:t>
      </w:r>
    </w:p>
    <w:p>
      <w:pPr>
        <w:spacing w:line="60" w:lineRule="exact"/>
        <w:rPr>
          <w:lang w:val="en-US" w:eastAsia="en-US" w:bidi="ar-SA"/>
        </w:rPr>
      </w:pPr>
      <w:r>
        <w:pict>
          <v:line id="_x0000_s1102" style="position:absolute;z-index:25168281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Enhancement Fund (MEEF) and Fisheries Enhancement Fund (FEF) have granted a total of HK$11.2 million to 14 projects for a 12-month period from 1 July 2021 to 30 June 2022. The funded projects are managed and carried out by universities, research organisations, and fisheries industry associations. Five multi-year projects have received their second-phase or third-phase funding.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Under the MEEF, some HK$6.6 million has been disbursed to 11 projects, with research topics covering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vessel interactions with Chinese white dolphins and Indo-Pacific finless porpoises by forensic investigation; shell recycling and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habitat restoration; the impact of heavy metal pollution on sea grass; the environmental tolerance of octocoral (Guaiagorgia); the impact of electronic waste on Chinese white dolphins; and more.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Under the FEF, three projects focusing on areas including pearl farming and the development of high-protein fish feed have received a total of about HK$4.6 million.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Applications for the MEEF and FEF are reviewed and approved by independently operated Management Committees (MCs) based on criteria including the proposed projects objectives, past performance, methodology, manpower, resources and budget. MC members comprise scholars and experts from related fields as well as representatives from green groups and fishermens associations. The progress and outcomes of the funded projects are monitored by their respective MCs.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MEEF and FEF are independent funds set up in accordance with the conditions of the Environmental Permit for the expansion of Hong Kong International Airport into a Three-runway System, with the aim to enhance the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environment,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and fisheries resources. Airport Authority Hong Kong has injected a total of HK$400 million into the MEEF and FEF.  Since the establishment of the funds in 2017, about HK$55.4 million has been granted from the funds to support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and fisheries projects.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27,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3" style="position:absolute;z-index:25178521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06"/>
          <w:headerReference w:type="default" r:id="rId307"/>
          <w:footerReference w:type="even" r:id="rId308"/>
          <w:footerReference w:type="default" r:id="rId309"/>
          <w:headerReference w:type="first" r:id="rId310"/>
          <w:footerReference w:type="first" r:id="rId311"/>
          <w:type w:val="nextPage"/>
          <w:pgSz w:w="12240" w:h="15840"/>
          <w:pgMar w:top="840" w:right="1000" w:bottom="840" w:left="1000" w:header="400" w:footer="400"/>
          <w:pgNumType w:fmt="decimal"/>
          <w:cols w:space="720"/>
          <w:titlePg/>
        </w:sectPr>
      </w:pPr>
    </w:p>
    <w:p>
      <w:pPr>
        <w:rPr>
          <w:lang w:val="en-US" w:eastAsia="en-US" w:bidi="ar-SA"/>
        </w:rPr>
      </w:pPr>
      <w:bookmarkStart w:id="50" w:name="Bookmark_26"/>
      <w:bookmarkEnd w:id="50"/>
    </w:p>
    <w:p>
      <w:pPr>
        <w:rPr>
          <w:lang w:val="en-US" w:eastAsia="en-US" w:bidi="ar-SA"/>
        </w:rPr>
      </w:pPr>
      <w:r>
        <w:pict>
          <v:shape id="_x0000_i110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12" w:history="1">
        <w:r>
          <w:rPr>
            <w:rFonts w:ascii="arial" w:eastAsia="arial" w:hAnsi="arial" w:cs="arial"/>
            <w:b/>
            <w:bCs/>
            <w:i/>
            <w:color w:val="0077CC"/>
            <w:kern w:val="32"/>
            <w:sz w:val="28"/>
            <w:szCs w:val="32"/>
            <w:u w:val="single"/>
            <w:shd w:val="clear" w:color="auto" w:fill="FFFFFF"/>
            <w:lang w:val="en-US" w:eastAsia="en-US" w:bidi="ar-SA"/>
          </w:rPr>
          <w:t xml:space="preserve">Hong Kong : 14 Projects Granted Over HK$11 Million from </w:t>
        </w:r>
      </w:hyperlink>
      <w:hyperlink r:id="rId312" w:history="1">
        <w:r>
          <w:rPr>
            <w:rFonts w:ascii="arial" w:eastAsia="arial" w:hAnsi="arial" w:cs="arial"/>
            <w:b/>
            <w:bCs/>
            <w:i/>
            <w:color w:val="0077CC"/>
            <w:kern w:val="32"/>
            <w:sz w:val="28"/>
            <w:szCs w:val="32"/>
            <w:u w:val="single"/>
            <w:shd w:val="clear" w:color="auto" w:fill="FFFFFF"/>
            <w:lang w:val="en-US" w:eastAsia="en-US" w:bidi="ar-SA"/>
          </w:rPr>
          <w:t>Marine</w:t>
        </w:r>
      </w:hyperlink>
      <w:hyperlink r:id="rId312"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312" w:history="1">
        <w:r>
          <w:rPr>
            <w:rFonts w:ascii="arial" w:eastAsia="arial" w:hAnsi="arial" w:cs="arial"/>
            <w:b/>
            <w:bCs/>
            <w:i/>
            <w:color w:val="0077CC"/>
            <w:kern w:val="32"/>
            <w:sz w:val="28"/>
            <w:szCs w:val="32"/>
            <w:u w:val="single"/>
            <w:shd w:val="clear" w:color="auto" w:fill="FFFFFF"/>
            <w:lang w:val="en-US" w:eastAsia="en-US" w:bidi="ar-SA"/>
          </w:rPr>
          <w:t>Ecology</w:t>
        </w:r>
      </w:hyperlink>
      <w:hyperlink r:id="rId312" w:history="1">
        <w:r>
          <w:rPr>
            <w:rFonts w:ascii="arial" w:eastAsia="arial" w:hAnsi="arial" w:cs="arial"/>
            <w:b/>
            <w:bCs/>
            <w:i/>
            <w:color w:val="0077CC"/>
            <w:kern w:val="32"/>
            <w:sz w:val="28"/>
            <w:szCs w:val="32"/>
            <w:u w:val="single"/>
            <w:shd w:val="clear" w:color="auto" w:fill="FFFFFF"/>
            <w:lang w:val="en-US" w:eastAsia="en-US" w:bidi="ar-SA"/>
          </w:rPr>
          <w:t xml:space="preserve"> Enhancement Fund and Fisheries Enhancement Fund</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TendersInfo</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August 6, 2021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TendersInfo - Euclid Infotech Pvt. Ltd. Provided by Syndigate Media Inc.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05" type="#_x0000_t75" style="width:90.01pt;height:86.26pt">
            <v:imagedata r:id="rId313"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328 words</w:t>
      </w:r>
    </w:p>
    <w:p>
      <w:pPr>
        <w:keepNext/>
        <w:spacing w:before="240" w:after="0" w:line="340" w:lineRule="atLeast"/>
        <w:ind w:left="0" w:right="0" w:firstLine="0"/>
        <w:jc w:val="left"/>
        <w:rPr>
          <w:lang w:val="en-US" w:eastAsia="en-US" w:bidi="ar-SA"/>
        </w:rPr>
      </w:pPr>
      <w:bookmarkStart w:id="51" w:name="Body_24"/>
      <w:bookmarkEnd w:id="51"/>
      <w:r>
        <w:rPr>
          <w:rFonts w:ascii="arial" w:eastAsia="arial" w:hAnsi="arial" w:cs="arial"/>
          <w:b/>
          <w:color w:val="000000"/>
          <w:sz w:val="28"/>
          <w:lang w:val="en-US" w:eastAsia="en-US" w:bidi="ar-SA"/>
        </w:rPr>
        <w:t>Body</w:t>
      </w:r>
    </w:p>
    <w:p>
      <w:pPr>
        <w:spacing w:line="60" w:lineRule="exact"/>
        <w:rPr>
          <w:lang w:val="en-US" w:eastAsia="en-US" w:bidi="ar-SA"/>
        </w:rPr>
      </w:pPr>
      <w:r>
        <w:pict>
          <v:line id="_x0000_s1106" style="position:absolute;z-index:25168384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Enhancement Fund (MEEF) and Fisheries Enhancement Fund (FEF) have granted a total of HK$11.2 million to 14 projects for a 12-month period from 1 July 2021 to 30 June 2022. The funded projects are managed and carried out by universities, research organisations, and fisheries industry associations. Five multi-year projects have received their second-phase or third-phase funding.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Under the MEEF, some HK$6.6 million has been disbursed to 11 projects, with research topics covering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vessel interactions with Chinese white dolphins and Indo-Pacific finless porpoises by forensic investigation; shell recycling and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habitat restoration; the impact of heavy metal pollution on sea grass; the environmental tolerance of octocoral (Guaiagorgia); the impact of electronic waste on Chinese white dolphins; and more.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Under the FEF, three projects focusing on areas including pearl farming and the development of high-protein fish feed have received a total of about HK$4.6 million.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Applications for the MEEF and FEF are reviewed and approved by independently operated Management Committees (MCs) based on criteria including the proposed projects objectives, past performance, methodology, manpower, resources and budget. MC members comprise scholars and experts from related fields as well as representatives from green groups and fishermens associations. The progress and outcomes of the funded projects are monitored by their respective MCs.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MEEF and FEF are independent funds set up in accordance with the conditions of the Environmental Permit for the expansion of Hong Kong International Airport into a Three-runway System, with the aim to enhance the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environment,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and fisheries resources. Airport Authority Hong Kong has injected a total of HK$400 million into the MEEF and FEF.  Since the establishment of the funds in 2017, about HK$55.4 million has been granted from the funds to support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and fisheries projects.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7,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7" style="position:absolute;z-index:25178624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14"/>
          <w:headerReference w:type="default" r:id="rId315"/>
          <w:footerReference w:type="even" r:id="rId316"/>
          <w:footerReference w:type="default" r:id="rId317"/>
          <w:headerReference w:type="first" r:id="rId318"/>
          <w:footerReference w:type="first" r:id="rId319"/>
          <w:type w:val="nextPage"/>
          <w:pgSz w:w="12240" w:h="15840"/>
          <w:pgMar w:top="840" w:right="1000" w:bottom="840" w:left="1000" w:header="400" w:footer="400"/>
          <w:pgNumType w:fmt="decimal"/>
          <w:cols w:space="720"/>
          <w:titlePg/>
        </w:sectPr>
      </w:pPr>
    </w:p>
    <w:p>
      <w:pPr>
        <w:rPr>
          <w:lang w:val="en-US" w:eastAsia="en-US" w:bidi="ar-SA"/>
        </w:rPr>
      </w:pPr>
      <w:bookmarkStart w:id="52" w:name="Bookmark_27"/>
      <w:bookmarkEnd w:id="52"/>
    </w:p>
    <w:p>
      <w:pPr>
        <w:rPr>
          <w:lang w:val="en-US" w:eastAsia="en-US" w:bidi="ar-SA"/>
        </w:rPr>
      </w:pPr>
      <w:r>
        <w:pict>
          <v:shape id="_x0000_i110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20" w:history="1">
        <w:r>
          <w:rPr>
            <w:rFonts w:ascii="arial" w:eastAsia="arial" w:hAnsi="arial" w:cs="arial"/>
            <w:b/>
            <w:bCs/>
            <w:i/>
            <w:color w:val="0077CC"/>
            <w:kern w:val="32"/>
            <w:sz w:val="28"/>
            <w:szCs w:val="32"/>
            <w:u w:val="single"/>
            <w:shd w:val="clear" w:color="auto" w:fill="FFFFFF"/>
            <w:lang w:val="en-US" w:eastAsia="en-US" w:bidi="ar-SA"/>
          </w:rPr>
          <w:t>Marine</w:t>
        </w:r>
      </w:hyperlink>
      <w:hyperlink r:id="rId320"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320" w:history="1">
        <w:r>
          <w:rPr>
            <w:rFonts w:ascii="arial" w:eastAsia="arial" w:hAnsi="arial" w:cs="arial"/>
            <w:b/>
            <w:bCs/>
            <w:i/>
            <w:color w:val="0077CC"/>
            <w:kern w:val="32"/>
            <w:sz w:val="28"/>
            <w:szCs w:val="32"/>
            <w:u w:val="single"/>
            <w:shd w:val="clear" w:color="auto" w:fill="FFFFFF"/>
            <w:lang w:val="en-US" w:eastAsia="en-US" w:bidi="ar-SA"/>
          </w:rPr>
          <w:t>Ecology</w:t>
        </w:r>
      </w:hyperlink>
      <w:hyperlink r:id="rId320" w:history="1">
        <w:r>
          <w:rPr>
            <w:rFonts w:ascii="arial" w:eastAsia="arial" w:hAnsi="arial" w:cs="arial"/>
            <w:b/>
            <w:bCs/>
            <w:i/>
            <w:color w:val="0077CC"/>
            <w:kern w:val="32"/>
            <w:sz w:val="28"/>
            <w:szCs w:val="32"/>
            <w:u w:val="single"/>
            <w:shd w:val="clear" w:color="auto" w:fill="FFFFFF"/>
            <w:lang w:val="en-US" w:eastAsia="en-US" w:bidi="ar-SA"/>
          </w:rPr>
          <w:t xml:space="preserve"> Progress Series Journal Issues Research Articles in Vol. 668, No. 15</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Targeted News Service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July 23, 2021 Friday 8:20 AM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Targeted News Service LLC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369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Targeted News Service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LUHE, Germany </w:t>
      </w:r>
    </w:p>
    <w:p>
      <w:pPr>
        <w:keepNext/>
        <w:spacing w:before="240" w:after="0" w:line="340" w:lineRule="atLeast"/>
        <w:ind w:left="0" w:right="0" w:firstLine="0"/>
        <w:jc w:val="left"/>
        <w:rPr>
          <w:lang w:val="en-US" w:eastAsia="en-US" w:bidi="ar-SA"/>
        </w:rPr>
      </w:pPr>
      <w:bookmarkStart w:id="53" w:name="Body_25"/>
      <w:bookmarkEnd w:id="53"/>
      <w:r>
        <w:rPr>
          <w:rFonts w:ascii="arial" w:eastAsia="arial" w:hAnsi="arial" w:cs="arial"/>
          <w:b/>
          <w:color w:val="000000"/>
          <w:sz w:val="28"/>
          <w:lang w:val="en-US" w:eastAsia="en-US" w:bidi="ar-SA"/>
        </w:rPr>
        <w:t>Body</w:t>
      </w:r>
    </w:p>
    <w:p>
      <w:pPr>
        <w:spacing w:line="60" w:lineRule="exact"/>
        <w:rPr>
          <w:lang w:val="en-US" w:eastAsia="en-US" w:bidi="ar-SA"/>
        </w:rPr>
      </w:pPr>
      <w:r>
        <w:pict>
          <v:line id="_x0000_s1109" style="position:absolute;z-index:25168486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Progress Series, a journal that says it covers all aspects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fundamental and applied from the Inter-Research Science Center, published research articles on the following topics in its Vol. 668, No. 15 edition: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FEATURE ARTICLE: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Habitat use of adult Pacific bluefin tuna Thunnus orientalis during the spawning season in the Sea of Japan: evidence for a trade-off between thermal preference and reproductive activity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RESEARCH ARTICLES: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Winners and losers: prevalence of non-indigenous species under simulated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heatwaves and high propagule pressure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Seasonal patterns of habitat suitability and spatiotemporal overlap within an assemblage of estuarine predators and prey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Associations between timing and magnitude of spring blooms and zooplankton dynamics in the southwestern Barents Sea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Physiological potential of the chlorophyte Caulerpa prolifera for proliferation across the Mediterranean-Atlantic basins in a warmer ocean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Exposure to fluctuating temperature increases thermal sensitivity in two lineages of the intertidal mussel Perna perna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Ecological drivers of the high predation of sea turtle hatchlings during emergence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Demographic responses to environmental change of the black-browed albatross, sentinel of the Patagonian Shelf Large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Ecosystem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Searching on the edge: dynamic oceanographic features increase foraging opportunities in a small pelagic seabird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Acute and chronic behavioral effects of kelp gull micropredation on southern right whale mother-calf pairs off Peninsula Valdes, Argentina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Contribution of toothfish depredated on fishing lines to the energy intake of killer whales off the Crozet Islands: a multi-scale bioenergetic approach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REVIEWS: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Antarctic krill Euphausia superba: spatial distribution, abundance, and management of fisheries in a changing climate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Combined impacts of photosystem II-inhibiting herbicides and light availability on seagrass and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microalgae</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Vol. 668, No. 15 edition of the Development and Psychopathology Journal can be viewed at </w:t>
      </w:r>
      <w:hyperlink r:id="rId321" w:history="1">
        <w:r>
          <w:rPr>
            <w:rFonts w:ascii="arial" w:eastAsia="arial" w:hAnsi="arial" w:cs="arial"/>
            <w:i/>
            <w:color w:val="0077CC"/>
            <w:sz w:val="20"/>
            <w:u w:val="single"/>
            <w:shd w:val="clear" w:color="auto" w:fill="FFFFFF"/>
            <w:lang w:val="en-US" w:eastAsia="en-US" w:bidi="ar-SA"/>
          </w:rPr>
          <w:t>https://www.int-res.com/abstracts/meps/v668</w:t>
        </w:r>
      </w:hyperlink>
      <w:r>
        <w:rPr>
          <w:rFonts w:ascii="arial" w:eastAsia="arial" w:hAnsi="arial" w:cs="arial"/>
          <w:color w:val="000000"/>
          <w:sz w:val="20"/>
          <w:lang w:val="en-US" w:eastAsia="en-US" w:bidi="ar-SA"/>
        </w:rPr>
        <w:t>. The Journal is published by Cambridge University Press.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[Category: Science]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Copyright Targeted News Services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MSTRUCK-7550619 MSTRUCK</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23,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10" style="position:absolute;z-index:25178726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22"/>
          <w:headerReference w:type="default" r:id="rId323"/>
          <w:footerReference w:type="even" r:id="rId324"/>
          <w:footerReference w:type="default" r:id="rId325"/>
          <w:headerReference w:type="first" r:id="rId326"/>
          <w:footerReference w:type="first" r:id="rId327"/>
          <w:type w:val="nextPage"/>
          <w:pgSz w:w="12240" w:h="15840"/>
          <w:pgMar w:top="840" w:right="1000" w:bottom="840" w:left="1000" w:header="400" w:footer="400"/>
          <w:pgNumType w:fmt="decimal"/>
          <w:cols w:space="720"/>
          <w:titlePg/>
        </w:sectPr>
      </w:pPr>
    </w:p>
    <w:p>
      <w:pPr>
        <w:rPr>
          <w:lang w:val="en-US" w:eastAsia="en-US" w:bidi="ar-SA"/>
        </w:rPr>
      </w:pPr>
      <w:bookmarkStart w:id="54" w:name="Bookmark_28"/>
      <w:bookmarkEnd w:id="54"/>
    </w:p>
    <w:p>
      <w:pPr>
        <w:rPr>
          <w:lang w:val="en-US" w:eastAsia="en-US" w:bidi="ar-SA"/>
        </w:rPr>
      </w:pPr>
      <w:r>
        <w:pict>
          <v:shape id="_x0000_i111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28" w:history="1">
        <w:r>
          <w:rPr>
            <w:rFonts w:ascii="arial" w:eastAsia="arial" w:hAnsi="arial" w:cs="arial"/>
            <w:b/>
            <w:bCs/>
            <w:i/>
            <w:color w:val="0077CC"/>
            <w:kern w:val="32"/>
            <w:sz w:val="28"/>
            <w:szCs w:val="32"/>
            <w:u w:val="single"/>
            <w:shd w:val="clear" w:color="auto" w:fill="FFFFFF"/>
            <w:lang w:val="en-US" w:eastAsia="en-US" w:bidi="ar-SA"/>
          </w:rPr>
          <w:t>Marine</w:t>
        </w:r>
      </w:hyperlink>
      <w:hyperlink r:id="rId328"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328" w:history="1">
        <w:r>
          <w:rPr>
            <w:rFonts w:ascii="arial" w:eastAsia="arial" w:hAnsi="arial" w:cs="arial"/>
            <w:b/>
            <w:bCs/>
            <w:i/>
            <w:color w:val="0077CC"/>
            <w:kern w:val="32"/>
            <w:sz w:val="28"/>
            <w:szCs w:val="32"/>
            <w:u w:val="single"/>
            <w:shd w:val="clear" w:color="auto" w:fill="FFFFFF"/>
            <w:lang w:val="en-US" w:eastAsia="en-US" w:bidi="ar-SA"/>
          </w:rPr>
          <w:t>Ecology</w:t>
        </w:r>
      </w:hyperlink>
      <w:hyperlink r:id="rId328" w:history="1">
        <w:r>
          <w:rPr>
            <w:rFonts w:ascii="arial" w:eastAsia="arial" w:hAnsi="arial" w:cs="arial"/>
            <w:b/>
            <w:bCs/>
            <w:i/>
            <w:color w:val="0077CC"/>
            <w:kern w:val="32"/>
            <w:sz w:val="28"/>
            <w:szCs w:val="32"/>
            <w:u w:val="single"/>
            <w:shd w:val="clear" w:color="auto" w:fill="FFFFFF"/>
            <w:lang w:val="en-US" w:eastAsia="en-US" w:bidi="ar-SA"/>
          </w:rPr>
          <w:t xml:space="preserve"> Progress Series Journal Issues Research Articles in Vol. 666, No. 11</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Targeted News Service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31, 2021 Monday 8:20 AM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Targeted News Service LLC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269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Targeted News Service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LUHE, Germany </w:t>
      </w:r>
    </w:p>
    <w:p>
      <w:pPr>
        <w:keepNext/>
        <w:spacing w:before="240" w:after="0" w:line="340" w:lineRule="atLeast"/>
        <w:ind w:left="0" w:right="0" w:firstLine="0"/>
        <w:jc w:val="left"/>
        <w:rPr>
          <w:lang w:val="en-US" w:eastAsia="en-US" w:bidi="ar-SA"/>
        </w:rPr>
      </w:pPr>
      <w:bookmarkStart w:id="55" w:name="Body_26"/>
      <w:bookmarkEnd w:id="55"/>
      <w:r>
        <w:rPr>
          <w:rFonts w:ascii="arial" w:eastAsia="arial" w:hAnsi="arial" w:cs="arial"/>
          <w:b/>
          <w:color w:val="000000"/>
          <w:sz w:val="28"/>
          <w:lang w:val="en-US" w:eastAsia="en-US" w:bidi="ar-SA"/>
        </w:rPr>
        <w:t>Body</w:t>
      </w:r>
    </w:p>
    <w:p>
      <w:pPr>
        <w:spacing w:line="60" w:lineRule="exact"/>
        <w:rPr>
          <w:lang w:val="en-US" w:eastAsia="en-US" w:bidi="ar-SA"/>
        </w:rPr>
      </w:pPr>
      <w:r>
        <w:pict>
          <v:line id="_x0000_s1112" style="position:absolute;z-index:25168588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Progress Series, a journal that says it covers all aspects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fundamental and applied from the Inter-Research Science Center, published research articles on the following topics in its Vol. 666, No. 11 edition: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RESEARCH ARTICLES: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Shifting baselines: Integrating ecological and isotopic time lags improves trophic position estimates in aquatic consumers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Arctic sea ice algae differ markedly from phytoplankton in their ecophysiological characteristics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Scalability and performance tradeoffs in quantifying relationships between elevation and tidal wetland plant communities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High trophic plasticity in the mixotrophic Mastigias papua-Symbiodiniaceae holobiont: implications for the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of zooxanthellate jellyfishes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Social environment mediates habitat shifts in a range-restricted giant limpet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Size matters: large spiny lobsters reduce the catchability of small conspecifics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Habitat selection, fine-scale spatial partitioning and sexual segregation in Rajidae, determined using passive acoustic telemetry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Parrotfish soundscapes: implications for coral reef management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Foraging behaviour and movements of an ambush predator reveal benthopelagic coupling on artificial reefs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Life history through the eyes of a hogfish: trophic growth and differential juvenile habitat use from stable isotope analysis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Vol. 666, No. 11 edition of the Development and Psychopathology Journal can be viewed at </w:t>
      </w:r>
      <w:hyperlink r:id="rId329" w:history="1">
        <w:r>
          <w:rPr>
            <w:rFonts w:ascii="arial" w:eastAsia="arial" w:hAnsi="arial" w:cs="arial"/>
            <w:i/>
            <w:color w:val="0077CC"/>
            <w:sz w:val="20"/>
            <w:u w:val="single"/>
            <w:shd w:val="clear" w:color="auto" w:fill="FFFFFF"/>
            <w:lang w:val="en-US" w:eastAsia="en-US" w:bidi="ar-SA"/>
          </w:rPr>
          <w:t>https://www.int-res.com/abstracts/meps/v666</w:t>
        </w:r>
      </w:hyperlink>
      <w:r>
        <w:rPr>
          <w:rFonts w:ascii="arial" w:eastAsia="arial" w:hAnsi="arial" w:cs="arial"/>
          <w:color w:val="000000"/>
          <w:sz w:val="20"/>
          <w:lang w:val="en-US" w:eastAsia="en-US" w:bidi="ar-SA"/>
        </w:rPr>
        <w:t>. The Journal is published by Cambridge University Press.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[Category: Science]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Copyright Targeted News Services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C20-RajeshS-7509239 C20-RajeshS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12,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13" style="position:absolute;z-index:25178828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30"/>
          <w:headerReference w:type="default" r:id="rId331"/>
          <w:footerReference w:type="even" r:id="rId332"/>
          <w:footerReference w:type="default" r:id="rId333"/>
          <w:headerReference w:type="first" r:id="rId334"/>
          <w:footerReference w:type="first" r:id="rId335"/>
          <w:type w:val="nextPage"/>
          <w:pgSz w:w="12240" w:h="15840"/>
          <w:pgMar w:top="840" w:right="1000" w:bottom="840" w:left="1000" w:header="400" w:footer="400"/>
          <w:pgNumType w:fmt="decimal"/>
          <w:cols w:space="720"/>
          <w:titlePg/>
        </w:sectPr>
      </w:pPr>
    </w:p>
    <w:p>
      <w:pPr>
        <w:rPr>
          <w:lang w:val="en-US" w:eastAsia="en-US" w:bidi="ar-SA"/>
        </w:rPr>
      </w:pPr>
      <w:bookmarkStart w:id="56" w:name="Bookmark_29"/>
      <w:bookmarkEnd w:id="56"/>
    </w:p>
    <w:p>
      <w:pPr>
        <w:rPr>
          <w:lang w:val="en-US" w:eastAsia="en-US" w:bidi="ar-SA"/>
        </w:rPr>
      </w:pPr>
      <w:r>
        <w:pict>
          <v:shape id="_x0000_i111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36" w:history="1">
        <w:r>
          <w:rPr>
            <w:rFonts w:ascii="arial" w:eastAsia="arial" w:hAnsi="arial" w:cs="arial"/>
            <w:b/>
            <w:bCs/>
            <w:i/>
            <w:color w:val="0077CC"/>
            <w:kern w:val="32"/>
            <w:sz w:val="28"/>
            <w:szCs w:val="32"/>
            <w:u w:val="single"/>
            <w:shd w:val="clear" w:color="auto" w:fill="FFFFFF"/>
            <w:lang w:val="en-US" w:eastAsia="en-US" w:bidi="ar-SA"/>
          </w:rPr>
          <w:t>Marine</w:t>
        </w:r>
      </w:hyperlink>
      <w:hyperlink r:id="rId336"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336" w:history="1">
        <w:r>
          <w:rPr>
            <w:rFonts w:ascii="arial" w:eastAsia="arial" w:hAnsi="arial" w:cs="arial"/>
            <w:b/>
            <w:bCs/>
            <w:i/>
            <w:color w:val="0077CC"/>
            <w:kern w:val="32"/>
            <w:sz w:val="28"/>
            <w:szCs w:val="32"/>
            <w:u w:val="single"/>
            <w:shd w:val="clear" w:color="auto" w:fill="FFFFFF"/>
            <w:lang w:val="en-US" w:eastAsia="en-US" w:bidi="ar-SA"/>
          </w:rPr>
          <w:t>Ecology</w:t>
        </w:r>
      </w:hyperlink>
      <w:hyperlink r:id="rId336" w:history="1">
        <w:r>
          <w:rPr>
            <w:rFonts w:ascii="arial" w:eastAsia="arial" w:hAnsi="arial" w:cs="arial"/>
            <w:b/>
            <w:bCs/>
            <w:i/>
            <w:color w:val="0077CC"/>
            <w:kern w:val="32"/>
            <w:sz w:val="28"/>
            <w:szCs w:val="32"/>
            <w:u w:val="single"/>
            <w:shd w:val="clear" w:color="auto" w:fill="FFFFFF"/>
            <w:lang w:val="en-US" w:eastAsia="en-US" w:bidi="ar-SA"/>
          </w:rPr>
          <w:t xml:space="preserve"> Progress Series Journal Issues Research Articles in Vol. 670, No. 17</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Targeted News Service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July 31, 2021 Saturday 9:30 AM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Targeted News Service LLC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295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Targeted News Service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LUHE, Germany </w:t>
      </w:r>
    </w:p>
    <w:p>
      <w:pPr>
        <w:keepNext/>
        <w:spacing w:before="240" w:after="0" w:line="340" w:lineRule="atLeast"/>
        <w:ind w:left="0" w:right="0" w:firstLine="0"/>
        <w:jc w:val="left"/>
        <w:rPr>
          <w:lang w:val="en-US" w:eastAsia="en-US" w:bidi="ar-SA"/>
        </w:rPr>
      </w:pPr>
      <w:bookmarkStart w:id="57" w:name="Body_27"/>
      <w:bookmarkEnd w:id="57"/>
      <w:r>
        <w:rPr>
          <w:rFonts w:ascii="arial" w:eastAsia="arial" w:hAnsi="arial" w:cs="arial"/>
          <w:b/>
          <w:color w:val="000000"/>
          <w:sz w:val="28"/>
          <w:lang w:val="en-US" w:eastAsia="en-US" w:bidi="ar-SA"/>
        </w:rPr>
        <w:t>Body</w:t>
      </w:r>
    </w:p>
    <w:p>
      <w:pPr>
        <w:spacing w:line="60" w:lineRule="exact"/>
        <w:rPr>
          <w:lang w:val="en-US" w:eastAsia="en-US" w:bidi="ar-SA"/>
        </w:rPr>
      </w:pPr>
      <w:r>
        <w:pict>
          <v:line id="_x0000_s1115" style="position:absolute;z-index:25168691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Progress Series, a journal that says it covers all aspects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fundamental and applied from the Inter-Research Science Center, published research articles, including the following topics, in its Vol. 670, No. 17 edition: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RESEARCH ARTICLES: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Benthic oxygen fluxes in a coastal upwelling system (Ria de Vigo, NW Iberia) measured by aquatic eddy covariance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Landscape-scale variation in a sulfur-based sediment stress indicator for the seagrass Thalassia testudinum in Florida Bay, USA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Incident light on mesophotic corals is constrained by reef topography and colony morphology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Testing assumptions of nitrogen cycling between a temperate, model coral host and its facultative symbiont: symbiotic contributions to dissolved inorganic nitrogen assimilation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Conservation implications of demographic changes in the horse mussel Modiolus modiolus population of the inner Bay of Fundy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Aggregation of adult abalone Haliotis discus hannai during the spawning season, and its associations with seasonal and interannual changes in the macroalgal community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Genetic evidence from embryos suggests a new species of skate related to Bathyraja parmifera (Rajiformes: Arhynchobatidae) in the Bering Sea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Trophic links between blue whiting (Micromesistius poutassou) larvae and the winter planktonic community in the NW Mediterranean Sea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Geographic variability in lingcod Ophiodon elongatus life history and demography along the US West Coast: oceanographic drivers and management implications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Vol. 670, No. 17 edition of the Development and Psychopathology Journal can be viewed at </w:t>
      </w:r>
      <w:hyperlink r:id="rId337" w:history="1">
        <w:r>
          <w:rPr>
            <w:rFonts w:ascii="arial" w:eastAsia="arial" w:hAnsi="arial" w:cs="arial"/>
            <w:i/>
            <w:color w:val="0077CC"/>
            <w:sz w:val="20"/>
            <w:u w:val="single"/>
            <w:shd w:val="clear" w:color="auto" w:fill="FFFFFF"/>
            <w:lang w:val="en-US" w:eastAsia="en-US" w:bidi="ar-SA"/>
          </w:rPr>
          <w:t>https://www.int-res.com/abstracts/meps/v670</w:t>
        </w:r>
      </w:hyperlink>
      <w:r>
        <w:rPr>
          <w:rFonts w:ascii="arial" w:eastAsia="arial" w:hAnsi="arial" w:cs="arial"/>
          <w:color w:val="000000"/>
          <w:sz w:val="20"/>
          <w:lang w:val="en-US" w:eastAsia="en-US" w:bidi="ar-SA"/>
        </w:rPr>
        <w:t>. The Journal is published by Cambridge University Press.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[Category: Science]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Copyright Targeted News Services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MSTRUCK-7564928 MSTRUCK</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6,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16" style="position:absolute;z-index:25178931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38"/>
          <w:headerReference w:type="default" r:id="rId339"/>
          <w:footerReference w:type="even" r:id="rId340"/>
          <w:footerReference w:type="default" r:id="rId341"/>
          <w:headerReference w:type="first" r:id="rId342"/>
          <w:footerReference w:type="first" r:id="rId343"/>
          <w:type w:val="nextPage"/>
          <w:pgSz w:w="12240" w:h="15840"/>
          <w:pgMar w:top="840" w:right="1000" w:bottom="840" w:left="1000" w:header="400" w:footer="400"/>
          <w:pgNumType w:fmt="decimal"/>
          <w:cols w:space="720"/>
          <w:titlePg/>
        </w:sectPr>
      </w:pPr>
    </w:p>
    <w:p>
      <w:pPr>
        <w:rPr>
          <w:lang w:val="en-US" w:eastAsia="en-US" w:bidi="ar-SA"/>
        </w:rPr>
      </w:pPr>
      <w:bookmarkStart w:id="58" w:name="Bookmark_30"/>
      <w:bookmarkEnd w:id="58"/>
    </w:p>
    <w:p>
      <w:pPr>
        <w:rPr>
          <w:lang w:val="en-US" w:eastAsia="en-US" w:bidi="ar-SA"/>
        </w:rPr>
      </w:pPr>
      <w:r>
        <w:pict>
          <v:shape id="_x0000_i111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44" w:history="1">
        <w:r>
          <w:rPr>
            <w:rFonts w:ascii="arial" w:eastAsia="arial" w:hAnsi="arial" w:cs="arial"/>
            <w:b/>
            <w:bCs/>
            <w:i/>
            <w:color w:val="0077CC"/>
            <w:kern w:val="32"/>
            <w:sz w:val="28"/>
            <w:szCs w:val="32"/>
            <w:u w:val="single"/>
            <w:shd w:val="clear" w:color="auto" w:fill="FFFFFF"/>
            <w:lang w:val="en-US" w:eastAsia="en-US" w:bidi="ar-SA"/>
          </w:rPr>
          <w:t>Marine</w:t>
        </w:r>
      </w:hyperlink>
      <w:hyperlink r:id="rId344"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344" w:history="1">
        <w:r>
          <w:rPr>
            <w:rFonts w:ascii="arial" w:eastAsia="arial" w:hAnsi="arial" w:cs="arial"/>
            <w:b/>
            <w:bCs/>
            <w:i/>
            <w:color w:val="0077CC"/>
            <w:kern w:val="32"/>
            <w:sz w:val="28"/>
            <w:szCs w:val="32"/>
            <w:u w:val="single"/>
            <w:shd w:val="clear" w:color="auto" w:fill="FFFFFF"/>
            <w:lang w:val="en-US" w:eastAsia="en-US" w:bidi="ar-SA"/>
          </w:rPr>
          <w:t>Ecology</w:t>
        </w:r>
      </w:hyperlink>
      <w:hyperlink r:id="rId344" w:history="1">
        <w:r>
          <w:rPr>
            <w:rFonts w:ascii="arial" w:eastAsia="arial" w:hAnsi="arial" w:cs="arial"/>
            <w:b/>
            <w:bCs/>
            <w:i/>
            <w:color w:val="0077CC"/>
            <w:kern w:val="32"/>
            <w:sz w:val="28"/>
            <w:szCs w:val="32"/>
            <w:u w:val="single"/>
            <w:shd w:val="clear" w:color="auto" w:fill="FFFFFF"/>
            <w:lang w:val="en-US" w:eastAsia="en-US" w:bidi="ar-SA"/>
          </w:rPr>
          <w:t xml:space="preserve"> Progress Series Journal Issues Research Articles in Vol. 665, No. 10</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Targeted News Service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21, 2021 Friday 8:00 AM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Targeted News Service LLC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263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Targeted News Service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LUHE, Germany </w:t>
      </w:r>
    </w:p>
    <w:p>
      <w:pPr>
        <w:keepNext/>
        <w:spacing w:before="240" w:after="0" w:line="340" w:lineRule="atLeast"/>
        <w:ind w:left="0" w:right="0" w:firstLine="0"/>
        <w:jc w:val="left"/>
        <w:rPr>
          <w:lang w:val="en-US" w:eastAsia="en-US" w:bidi="ar-SA"/>
        </w:rPr>
      </w:pPr>
      <w:bookmarkStart w:id="59" w:name="Body_28"/>
      <w:bookmarkEnd w:id="59"/>
      <w:r>
        <w:rPr>
          <w:rFonts w:ascii="arial" w:eastAsia="arial" w:hAnsi="arial" w:cs="arial"/>
          <w:b/>
          <w:color w:val="000000"/>
          <w:sz w:val="28"/>
          <w:lang w:val="en-US" w:eastAsia="en-US" w:bidi="ar-SA"/>
        </w:rPr>
        <w:t>Body</w:t>
      </w:r>
    </w:p>
    <w:p>
      <w:pPr>
        <w:spacing w:line="60" w:lineRule="exact"/>
        <w:rPr>
          <w:lang w:val="en-US" w:eastAsia="en-US" w:bidi="ar-SA"/>
        </w:rPr>
      </w:pPr>
      <w:r>
        <w:pict>
          <v:line id="_x0000_s1118" style="position:absolute;z-index:25168793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Progress Series, a journal that says it covers all aspects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fundamental and applied from the Inter-Research Science Center, published research articles, including the following topics, in its Vol. 665, No. 10 edition: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FEATURE ARTICLE: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Influence of land-derived stressors and environmental variability on compositional turnover and diversity of estuarine benthic communities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RESEARCH ARTICLES: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Shifting baselines: Integrating ecological and isotopic time lags improves trophic position estimates in aquatic consumers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Arctic sea ice algae differ markedly from phytoplankton in their ecophysiological characteristics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Scalability and performance tradeoffs in quantifying relationships between elevation and tidal wetland plant communities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High trophic plasticity in the mixotrophic Mastigias papua-Symbiodiniaceae holobiont: implications for the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of zooxanthellate jellyfishes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Social environment mediates habitat shifts in a range-restricted giant limpet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Size matters: large spiny lobsters reduce the catchability of small conspecifics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Habitat selection, fine-scale spatial partitioning and sexual segregation in Rajidae, determined using passive acoustic telemetry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Exposing changing phenology of fish larvae by modeling climate effects on temporal early life-stage shifts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Vol. 665, No. 10 edition of the Development and Psychopathology Journal can be viewed at </w:t>
      </w:r>
      <w:hyperlink r:id="rId329" w:history="1">
        <w:r>
          <w:rPr>
            <w:rFonts w:ascii="arial" w:eastAsia="arial" w:hAnsi="arial" w:cs="arial"/>
            <w:i/>
            <w:color w:val="0077CC"/>
            <w:sz w:val="20"/>
            <w:u w:val="single"/>
            <w:shd w:val="clear" w:color="auto" w:fill="FFFFFF"/>
            <w:lang w:val="en-US" w:eastAsia="en-US" w:bidi="ar-SA"/>
          </w:rPr>
          <w:t>https://www.int-res.com/abstracts/meps/v666</w:t>
        </w:r>
      </w:hyperlink>
      <w:r>
        <w:rPr>
          <w:rFonts w:ascii="arial" w:eastAsia="arial" w:hAnsi="arial" w:cs="arial"/>
          <w:color w:val="000000"/>
          <w:sz w:val="20"/>
          <w:lang w:val="en-US" w:eastAsia="en-US" w:bidi="ar-SA"/>
        </w:rPr>
        <w:t>. The Journal is published by Cambridge University Press.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[Category: Science]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Copyright Targeted News Services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MSTRUCK-7489633 MSTRUCK</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21,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19" style="position:absolute;z-index:25179033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45"/>
          <w:headerReference w:type="default" r:id="rId346"/>
          <w:footerReference w:type="even" r:id="rId347"/>
          <w:footerReference w:type="default" r:id="rId348"/>
          <w:headerReference w:type="first" r:id="rId349"/>
          <w:footerReference w:type="first" r:id="rId350"/>
          <w:type w:val="nextPage"/>
          <w:pgSz w:w="12240" w:h="15840"/>
          <w:pgMar w:top="840" w:right="1000" w:bottom="840" w:left="1000" w:header="400" w:footer="400"/>
          <w:pgNumType w:fmt="decimal"/>
          <w:cols w:space="720"/>
          <w:titlePg/>
        </w:sectPr>
      </w:pPr>
    </w:p>
    <w:p>
      <w:pPr>
        <w:rPr>
          <w:lang w:val="en-US" w:eastAsia="en-US" w:bidi="ar-SA"/>
        </w:rPr>
      </w:pPr>
      <w:bookmarkStart w:id="60" w:name="Bookmark_31"/>
      <w:bookmarkEnd w:id="60"/>
    </w:p>
    <w:p>
      <w:pPr>
        <w:rPr>
          <w:lang w:val="en-US" w:eastAsia="en-US" w:bidi="ar-SA"/>
        </w:rPr>
      </w:pPr>
      <w:r>
        <w:pict>
          <v:shape id="_x0000_i112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51" w:history="1">
        <w:r>
          <w:rPr>
            <w:rFonts w:ascii="arial" w:eastAsia="arial" w:hAnsi="arial" w:cs="arial"/>
            <w:b/>
            <w:bCs/>
            <w:i/>
            <w:color w:val="0077CC"/>
            <w:kern w:val="32"/>
            <w:sz w:val="28"/>
            <w:szCs w:val="32"/>
            <w:u w:val="single"/>
            <w:shd w:val="clear" w:color="auto" w:fill="FFFFFF"/>
            <w:lang w:val="en-US" w:eastAsia="en-US" w:bidi="ar-SA"/>
          </w:rPr>
          <w:t>Marine</w:t>
        </w:r>
      </w:hyperlink>
      <w:hyperlink r:id="rId351"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351" w:history="1">
        <w:r>
          <w:rPr>
            <w:rFonts w:ascii="arial" w:eastAsia="arial" w:hAnsi="arial" w:cs="arial"/>
            <w:b/>
            <w:bCs/>
            <w:i/>
            <w:color w:val="0077CC"/>
            <w:kern w:val="32"/>
            <w:sz w:val="28"/>
            <w:szCs w:val="32"/>
            <w:u w:val="single"/>
            <w:shd w:val="clear" w:color="auto" w:fill="FFFFFF"/>
            <w:lang w:val="en-US" w:eastAsia="en-US" w:bidi="ar-SA"/>
          </w:rPr>
          <w:t>Ecology</w:t>
        </w:r>
      </w:hyperlink>
      <w:hyperlink r:id="rId351" w:history="1">
        <w:r>
          <w:rPr>
            <w:rFonts w:ascii="arial" w:eastAsia="arial" w:hAnsi="arial" w:cs="arial"/>
            <w:b/>
            <w:bCs/>
            <w:i/>
            <w:color w:val="0077CC"/>
            <w:kern w:val="32"/>
            <w:sz w:val="28"/>
            <w:szCs w:val="32"/>
            <w:u w:val="single"/>
            <w:shd w:val="clear" w:color="auto" w:fill="FFFFFF"/>
            <w:lang w:val="en-US" w:eastAsia="en-US" w:bidi="ar-SA"/>
          </w:rPr>
          <w:t xml:space="preserve"> Progress Series Journal Issues Research Articles in Vol. 667, No. 14</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Targeted News Service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July 1, 2021 Thursday 1:17 AM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Targeted News Service LLC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287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Targeted News Service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LUHE, Germany </w:t>
      </w:r>
    </w:p>
    <w:p>
      <w:pPr>
        <w:keepNext/>
        <w:spacing w:before="240" w:after="0" w:line="340" w:lineRule="atLeast"/>
        <w:ind w:left="0" w:right="0" w:firstLine="0"/>
        <w:jc w:val="left"/>
        <w:rPr>
          <w:lang w:val="en-US" w:eastAsia="en-US" w:bidi="ar-SA"/>
        </w:rPr>
      </w:pPr>
      <w:bookmarkStart w:id="61" w:name="Body_29"/>
      <w:bookmarkEnd w:id="61"/>
      <w:r>
        <w:rPr>
          <w:rFonts w:ascii="arial" w:eastAsia="arial" w:hAnsi="arial" w:cs="arial"/>
          <w:b/>
          <w:color w:val="000000"/>
          <w:sz w:val="28"/>
          <w:lang w:val="en-US" w:eastAsia="en-US" w:bidi="ar-SA"/>
        </w:rPr>
        <w:t>Body</w:t>
      </w:r>
    </w:p>
    <w:p>
      <w:pPr>
        <w:spacing w:line="60" w:lineRule="exact"/>
        <w:rPr>
          <w:lang w:val="en-US" w:eastAsia="en-US" w:bidi="ar-SA"/>
        </w:rPr>
      </w:pPr>
      <w:r>
        <w:pict>
          <v:line id="_x0000_s1121" style="position:absolute;z-index:25168896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Progress Series, a journal that says it covers all aspects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fundamental and applied from the Inter-Research Science Center, published research articles on the following topics in its Vol. 667, No. 14 edition: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RESEARCH ARTICLES: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Species-specific spatial and temporal variation in foliar nitrogen and phosphorus in mangrove plants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Different environmental drivers influence the reproduction of a tropical sponge (Tedania ignis) along a latitudinal gradient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Effects of temperature, salinity, and depth on Symbiodiniaceae lineages hosted by Palythoa tuberculosa near a river mouth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Predicting the distribution of threatened orbicellid corals in shallow and mesophotic reef ecosystems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Body condition and energy content of shore crab Carcinus maenas in a temperate coastal system: temporal variability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Unified natural mortality estimation for teleosts and elasmobranchs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Comprehensive assessment of shallow surf zone fish biodiversity requires a combination of sampling methods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Successful establishment of range-shifting, warm-water Labridae in temperate South Western Australia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Trialling seawater irrigation to combat the high nest temperature feminisation of green turtle Chelonia mydas hatchlings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Minke whales Balaenoptera acutorostrata avoid a 15 kHz acoustic deterrent device (ADD)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Little interannual variability in gray seal (Halichoerus grypus) trophic niches during pregnancy despite variable environmental conditions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Vol. 667, No. 14 edition of the Development and Psychopathology Journal can be viewed at </w:t>
      </w:r>
      <w:hyperlink r:id="rId352" w:history="1">
        <w:r>
          <w:rPr>
            <w:rFonts w:ascii="arial" w:eastAsia="arial" w:hAnsi="arial" w:cs="arial"/>
            <w:i/>
            <w:color w:val="0077CC"/>
            <w:sz w:val="20"/>
            <w:u w:val="single"/>
            <w:shd w:val="clear" w:color="auto" w:fill="FFFFFF"/>
            <w:lang w:val="en-US" w:eastAsia="en-US" w:bidi="ar-SA"/>
          </w:rPr>
          <w:t>https://www.int-res.com/abstracts/meps/v667</w:t>
        </w:r>
      </w:hyperlink>
      <w:r>
        <w:rPr>
          <w:rFonts w:ascii="arial" w:eastAsia="arial" w:hAnsi="arial" w:cs="arial"/>
          <w:color w:val="000000"/>
          <w:sz w:val="20"/>
          <w:lang w:val="en-US" w:eastAsia="en-US" w:bidi="ar-SA"/>
        </w:rPr>
        <w:t>. The Journal is published by Cambridge University Press.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[Category: Science]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Copyright Targeted News Services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MSTRUCK-7537219 MSTRUCK</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10,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2" style="position:absolute;z-index:25179136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53"/>
          <w:headerReference w:type="default" r:id="rId354"/>
          <w:footerReference w:type="even" r:id="rId355"/>
          <w:footerReference w:type="default" r:id="rId356"/>
          <w:headerReference w:type="first" r:id="rId357"/>
          <w:footerReference w:type="first" r:id="rId358"/>
          <w:type w:val="nextPage"/>
          <w:pgSz w:w="12240" w:h="15840"/>
          <w:pgMar w:top="840" w:right="1000" w:bottom="840" w:left="1000" w:header="400" w:footer="400"/>
          <w:pgNumType w:fmt="decimal"/>
          <w:cols w:space="720"/>
          <w:titlePg/>
        </w:sectPr>
      </w:pPr>
    </w:p>
    <w:p>
      <w:pPr>
        <w:rPr>
          <w:lang w:val="en-US" w:eastAsia="en-US" w:bidi="ar-SA"/>
        </w:rPr>
      </w:pPr>
      <w:bookmarkStart w:id="62" w:name="Bookmark_32"/>
      <w:bookmarkEnd w:id="62"/>
    </w:p>
    <w:p>
      <w:pPr>
        <w:rPr>
          <w:lang w:val="en-US" w:eastAsia="en-US" w:bidi="ar-SA"/>
        </w:rPr>
      </w:pPr>
      <w:r>
        <w:pict>
          <v:shape id="_x0000_i112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59" w:history="1">
        <w:r>
          <w:rPr>
            <w:rFonts w:ascii="arial" w:eastAsia="arial" w:hAnsi="arial" w:cs="arial"/>
            <w:b/>
            <w:bCs/>
            <w:i/>
            <w:color w:val="0077CC"/>
            <w:kern w:val="32"/>
            <w:sz w:val="28"/>
            <w:szCs w:val="32"/>
            <w:u w:val="single"/>
            <w:shd w:val="clear" w:color="auto" w:fill="FFFFFF"/>
            <w:lang w:val="en-US" w:eastAsia="en-US" w:bidi="ar-SA"/>
          </w:rPr>
          <w:t>Marine</w:t>
        </w:r>
      </w:hyperlink>
      <w:hyperlink r:id="rId359"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359" w:history="1">
        <w:r>
          <w:rPr>
            <w:rFonts w:ascii="arial" w:eastAsia="arial" w:hAnsi="arial" w:cs="arial"/>
            <w:b/>
            <w:bCs/>
            <w:i/>
            <w:color w:val="0077CC"/>
            <w:kern w:val="32"/>
            <w:sz w:val="28"/>
            <w:szCs w:val="32"/>
            <w:u w:val="single"/>
            <w:shd w:val="clear" w:color="auto" w:fill="FFFFFF"/>
            <w:lang w:val="en-US" w:eastAsia="en-US" w:bidi="ar-SA"/>
          </w:rPr>
          <w:t>Ecology</w:t>
        </w:r>
      </w:hyperlink>
      <w:hyperlink r:id="rId359" w:history="1">
        <w:r>
          <w:rPr>
            <w:rFonts w:ascii="arial" w:eastAsia="arial" w:hAnsi="arial" w:cs="arial"/>
            <w:b/>
            <w:bCs/>
            <w:i/>
            <w:color w:val="0077CC"/>
            <w:kern w:val="32"/>
            <w:sz w:val="28"/>
            <w:szCs w:val="32"/>
            <w:u w:val="single"/>
            <w:shd w:val="clear" w:color="auto" w:fill="FFFFFF"/>
            <w:lang w:val="en-US" w:eastAsia="en-US" w:bidi="ar-SA"/>
          </w:rPr>
          <w:t xml:space="preserve"> Progress Series Journal Issues Research Articles in Vol. 666, No. 13</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Targeted News Service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25, 2021 Friday 8:30 AM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Targeted News Service LLC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278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Targeted News Service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LUHE, Germany </w:t>
      </w:r>
    </w:p>
    <w:p>
      <w:pPr>
        <w:keepNext/>
        <w:spacing w:before="240" w:after="0" w:line="340" w:lineRule="atLeast"/>
        <w:ind w:left="0" w:right="0" w:firstLine="0"/>
        <w:jc w:val="left"/>
        <w:rPr>
          <w:lang w:val="en-US" w:eastAsia="en-US" w:bidi="ar-SA"/>
        </w:rPr>
      </w:pPr>
      <w:bookmarkStart w:id="63" w:name="Body_30"/>
      <w:bookmarkEnd w:id="63"/>
      <w:r>
        <w:rPr>
          <w:rFonts w:ascii="arial" w:eastAsia="arial" w:hAnsi="arial" w:cs="arial"/>
          <w:b/>
          <w:color w:val="000000"/>
          <w:sz w:val="28"/>
          <w:lang w:val="en-US" w:eastAsia="en-US" w:bidi="ar-SA"/>
        </w:rPr>
        <w:t>Body</w:t>
      </w:r>
    </w:p>
    <w:p>
      <w:pPr>
        <w:spacing w:line="60" w:lineRule="exact"/>
        <w:rPr>
          <w:lang w:val="en-US" w:eastAsia="en-US" w:bidi="ar-SA"/>
        </w:rPr>
      </w:pPr>
      <w:r>
        <w:pict>
          <v:line id="_x0000_s1124" style="position:absolute;z-index:25168998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Progress Series, a journal that says it covers all aspects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fundamental and applied from the Inter-Research Science Center, published research articles, including the following topics, in its Vol. 666, No. 13 edition: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FEATURE ARTICLE: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Environmental predictors of sediment denitrification rates within restored green-lipped mussel Perna canaliculus beds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RESEARCH ARTICLES: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Species-specific spatial and temporal variation in foliar nitrogen and phosphorus in mangrove plants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Different environmental drivers influence the reproduction of a tropical sponge (Tedania ignis) along a latitudinal gradient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Effects of temperature, salinity, and depth on Symbiodiniaceae lineages hosted by Palythoa tuberculosa near a river mouth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Predicting the distribution of threatened orbicellid corals in shallow and mesophotic reef ecosystems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Leaf-litter consumption slows crab growth but transforms mangrove food chains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Body condition and energy content of shore crab Carcinus maenas in a temperate coastal system: temporal variability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Unified natural mortality estimation for teleosts and elasmobranchs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Comprehensive assessment of shallow surf zone fish biodiversity requires a combination of sampling methods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A verified distribution model for the lesser sandeel Ammodytes marinus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Successful establishment of range-shifting, warm-water Labridae in temperate South Western Australia</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Vol. 666, No. 13 edition of the Development and Psychopathology Journal can be viewed at </w:t>
      </w:r>
      <w:hyperlink r:id="rId352" w:history="1">
        <w:r>
          <w:rPr>
            <w:rFonts w:ascii="arial" w:eastAsia="arial" w:hAnsi="arial" w:cs="arial"/>
            <w:i/>
            <w:color w:val="0077CC"/>
            <w:sz w:val="20"/>
            <w:u w:val="single"/>
            <w:shd w:val="clear" w:color="auto" w:fill="FFFFFF"/>
            <w:lang w:val="en-US" w:eastAsia="en-US" w:bidi="ar-SA"/>
          </w:rPr>
          <w:t>https://www.int-res.com/abstracts/meps/v667</w:t>
        </w:r>
      </w:hyperlink>
      <w:r>
        <w:rPr>
          <w:rFonts w:ascii="arial" w:eastAsia="arial" w:hAnsi="arial" w:cs="arial"/>
          <w:color w:val="000000"/>
          <w:sz w:val="20"/>
          <w:lang w:val="en-US" w:eastAsia="en-US" w:bidi="ar-SA"/>
        </w:rPr>
        <w:t>. The Journal is published by Cambridge University Press.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[Category: Science]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Copyright Targeted News Services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MSTRUCK-7524300 MSTRUCK</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25,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5" style="position:absolute;z-index:25179238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60"/>
          <w:headerReference w:type="default" r:id="rId361"/>
          <w:footerReference w:type="even" r:id="rId362"/>
          <w:footerReference w:type="default" r:id="rId363"/>
          <w:headerReference w:type="first" r:id="rId364"/>
          <w:footerReference w:type="first" r:id="rId365"/>
          <w:type w:val="nextPage"/>
          <w:pgSz w:w="12240" w:h="15840"/>
          <w:pgMar w:top="840" w:right="1000" w:bottom="840" w:left="1000" w:header="400" w:footer="400"/>
          <w:pgNumType w:fmt="decimal"/>
          <w:cols w:space="720"/>
          <w:titlePg/>
        </w:sectPr>
      </w:pPr>
    </w:p>
    <w:p>
      <w:pPr>
        <w:rPr>
          <w:lang w:val="en-US" w:eastAsia="en-US" w:bidi="ar-SA"/>
        </w:rPr>
      </w:pPr>
      <w:bookmarkStart w:id="64" w:name="Bookmark_33"/>
      <w:bookmarkEnd w:id="64"/>
    </w:p>
    <w:p>
      <w:pPr>
        <w:rPr>
          <w:lang w:val="en-US" w:eastAsia="en-US" w:bidi="ar-SA"/>
        </w:rPr>
      </w:pPr>
      <w:r>
        <w:pict>
          <v:shape id="_x0000_i112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66" w:history="1">
        <w:r>
          <w:rPr>
            <w:rFonts w:ascii="arial" w:eastAsia="arial" w:hAnsi="arial" w:cs="arial"/>
            <w:b/>
            <w:bCs/>
            <w:i/>
            <w:color w:val="0077CC"/>
            <w:kern w:val="32"/>
            <w:sz w:val="28"/>
            <w:szCs w:val="32"/>
            <w:u w:val="single"/>
            <w:shd w:val="clear" w:color="auto" w:fill="FFFFFF"/>
            <w:lang w:val="en-US" w:eastAsia="en-US" w:bidi="ar-SA"/>
          </w:rPr>
          <w:t>Marine</w:t>
        </w:r>
      </w:hyperlink>
      <w:hyperlink r:id="rId366"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366" w:history="1">
        <w:r>
          <w:rPr>
            <w:rFonts w:ascii="arial" w:eastAsia="arial" w:hAnsi="arial" w:cs="arial"/>
            <w:b/>
            <w:bCs/>
            <w:i/>
            <w:color w:val="0077CC"/>
            <w:kern w:val="32"/>
            <w:sz w:val="28"/>
            <w:szCs w:val="32"/>
            <w:u w:val="single"/>
            <w:shd w:val="clear" w:color="auto" w:fill="FFFFFF"/>
            <w:lang w:val="en-US" w:eastAsia="en-US" w:bidi="ar-SA"/>
          </w:rPr>
          <w:t>Ecology</w:t>
        </w:r>
      </w:hyperlink>
      <w:hyperlink r:id="rId366" w:history="1">
        <w:r>
          <w:rPr>
            <w:rFonts w:ascii="arial" w:eastAsia="arial" w:hAnsi="arial" w:cs="arial"/>
            <w:b/>
            <w:bCs/>
            <w:i/>
            <w:color w:val="0077CC"/>
            <w:kern w:val="32"/>
            <w:sz w:val="28"/>
            <w:szCs w:val="32"/>
            <w:u w:val="single"/>
            <w:shd w:val="clear" w:color="auto" w:fill="FFFFFF"/>
            <w:lang w:val="en-US" w:eastAsia="en-US" w:bidi="ar-SA"/>
          </w:rPr>
          <w:t xml:space="preserve"> Progress Series Journal Issues Research Articles in Vol. 669, No. 16</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Targeted News Service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July 23, 2021 Friday 8:20 AM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Targeted News Service LLC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315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Targeted News Service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LUHE, Germany </w:t>
      </w:r>
    </w:p>
    <w:p>
      <w:pPr>
        <w:keepNext/>
        <w:spacing w:before="240" w:after="0" w:line="340" w:lineRule="atLeast"/>
        <w:ind w:left="0" w:right="0" w:firstLine="0"/>
        <w:jc w:val="left"/>
        <w:rPr>
          <w:lang w:val="en-US" w:eastAsia="en-US" w:bidi="ar-SA"/>
        </w:rPr>
      </w:pPr>
      <w:bookmarkStart w:id="65" w:name="Body_31"/>
      <w:bookmarkEnd w:id="65"/>
      <w:r>
        <w:rPr>
          <w:rFonts w:ascii="arial" w:eastAsia="arial" w:hAnsi="arial" w:cs="arial"/>
          <w:b/>
          <w:color w:val="000000"/>
          <w:sz w:val="28"/>
          <w:lang w:val="en-US" w:eastAsia="en-US" w:bidi="ar-SA"/>
        </w:rPr>
        <w:t>Body</w:t>
      </w:r>
    </w:p>
    <w:p>
      <w:pPr>
        <w:spacing w:line="60" w:lineRule="exact"/>
        <w:rPr>
          <w:lang w:val="en-US" w:eastAsia="en-US" w:bidi="ar-SA"/>
        </w:rPr>
      </w:pPr>
      <w:r>
        <w:pict>
          <v:line id="_x0000_s1127" style="position:absolute;z-index:25169100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Progress Series, a journal that says it covers all aspects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fundamental and applied from the Inter-Research Science Center, published research articles on the following topics in its Vol. 669, No. 16 edition: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FEATURE ARTICLE: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Sympatry and resource partitioning between the largest krill consumers around the Antarctic Peninsula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RESEARCH ARTICLES: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Utilizing airborne LiDAR data to quantify marsh edge morphology and the role of oyster reefs in mitigating marsh erosion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Spatial variability of epi- and mesopelagic 38 kHz backscatter from nekton and macrozooplankton across the southeastern US shelf break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Biogenic structures and cable bacteria interactions: redox domain residence times and the generation of complex pH distributions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Environmental drivers of the physiological condition of mature female Antarctic krill during the spawning season: implications for krill recruitment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Mesograzer interactions with a unique strain of Irish moss Chondrus crispus: colonization, feeding, and algal condition-related effects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Gene flow across a major biogeographic barrier is not increasing under climate change for the barnacle Catomerus polymerus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Effect of biological and anthropogenic sound on the orientation behavior of four species of brachyuran crabs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Skate egg nursery areas support genetic diversity of Alaska and Aleutian skates in the Bering Sea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Spatial and temporal variation in the species diversity of coastal California fish eggs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Zero, one or more broods: reproductive plasticity in response to temperature, food, and body size in the live-bearing rosy rockfish Sebastes rosaceus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Vol. 669, No. 16 edition of the Development and Psychopathology Journal can be viewed at </w:t>
      </w:r>
      <w:hyperlink r:id="rId367" w:history="1">
        <w:r>
          <w:rPr>
            <w:rFonts w:ascii="arial" w:eastAsia="arial" w:hAnsi="arial" w:cs="arial"/>
            <w:i/>
            <w:color w:val="0077CC"/>
            <w:sz w:val="20"/>
            <w:u w:val="single"/>
            <w:shd w:val="clear" w:color="auto" w:fill="FFFFFF"/>
            <w:lang w:val="en-US" w:eastAsia="en-US" w:bidi="ar-SA"/>
          </w:rPr>
          <w:t>https://www.int-res.com/abstracts/meps/v669</w:t>
        </w:r>
      </w:hyperlink>
      <w:r>
        <w:rPr>
          <w:rFonts w:ascii="arial" w:eastAsia="arial" w:hAnsi="arial" w:cs="arial"/>
          <w:color w:val="000000"/>
          <w:sz w:val="20"/>
          <w:lang w:val="en-US" w:eastAsia="en-US" w:bidi="ar-SA"/>
        </w:rPr>
        <w:t>. The Journal is published by Cambridge University Press.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[Category: Science]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Copyright Targeted News Services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MSTRUCK-7550630 MSTRUCK</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23,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8" style="position:absolute;z-index:25179340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68"/>
          <w:headerReference w:type="default" r:id="rId369"/>
          <w:footerReference w:type="even" r:id="rId370"/>
          <w:footerReference w:type="default" r:id="rId371"/>
          <w:headerReference w:type="first" r:id="rId372"/>
          <w:footerReference w:type="first" r:id="rId373"/>
          <w:type w:val="nextPage"/>
          <w:pgSz w:w="12240" w:h="15840"/>
          <w:pgMar w:top="840" w:right="1000" w:bottom="840" w:left="1000" w:header="400" w:footer="400"/>
          <w:pgNumType w:fmt="decimal"/>
          <w:cols w:space="720"/>
          <w:titlePg/>
        </w:sectPr>
      </w:pPr>
    </w:p>
    <w:p>
      <w:pPr>
        <w:rPr>
          <w:lang w:val="en-US" w:eastAsia="en-US" w:bidi="ar-SA"/>
        </w:rPr>
      </w:pPr>
      <w:bookmarkStart w:id="66" w:name="Bookmark_34"/>
      <w:bookmarkEnd w:id="66"/>
    </w:p>
    <w:p>
      <w:pPr>
        <w:rPr>
          <w:lang w:val="en-US" w:eastAsia="en-US" w:bidi="ar-SA"/>
        </w:rPr>
      </w:pPr>
      <w:r>
        <w:pict>
          <v:shape id="_x0000_i112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74" w:history="1">
        <w:r>
          <w:rPr>
            <w:rFonts w:ascii="arial" w:eastAsia="arial" w:hAnsi="arial" w:cs="arial"/>
            <w:b/>
            <w:bCs/>
            <w:i/>
            <w:color w:val="0077CC"/>
            <w:kern w:val="32"/>
            <w:sz w:val="28"/>
            <w:szCs w:val="32"/>
            <w:u w:val="single"/>
            <w:shd w:val="clear" w:color="auto" w:fill="FFFFFF"/>
            <w:lang w:val="en-US" w:eastAsia="en-US" w:bidi="ar-SA"/>
          </w:rPr>
          <w:t xml:space="preserve">Zhejiang Acad of </w:t>
        </w:r>
      </w:hyperlink>
      <w:hyperlink r:id="rId374" w:history="1">
        <w:r>
          <w:rPr>
            <w:rFonts w:ascii="arial" w:eastAsia="arial" w:hAnsi="arial" w:cs="arial"/>
            <w:b/>
            <w:bCs/>
            <w:i/>
            <w:color w:val="0077CC"/>
            <w:kern w:val="32"/>
            <w:sz w:val="28"/>
            <w:szCs w:val="32"/>
            <w:u w:val="single"/>
            <w:shd w:val="clear" w:color="auto" w:fill="FFFFFF"/>
            <w:lang w:val="en-US" w:eastAsia="en-US" w:bidi="ar-SA"/>
          </w:rPr>
          <w:t>Marine</w:t>
        </w:r>
      </w:hyperlink>
      <w:hyperlink r:id="rId374" w:history="1">
        <w:r>
          <w:rPr>
            <w:rFonts w:ascii="arial" w:eastAsia="arial" w:hAnsi="arial" w:cs="arial"/>
            <w:b/>
            <w:bCs/>
            <w:i/>
            <w:color w:val="0077CC"/>
            <w:kern w:val="32"/>
            <w:sz w:val="28"/>
            <w:szCs w:val="32"/>
            <w:u w:val="single"/>
            <w:shd w:val="clear" w:color="auto" w:fill="FFFFFF"/>
            <w:lang w:val="en-US" w:eastAsia="en-US" w:bidi="ar-SA"/>
          </w:rPr>
          <w:t xml:space="preserve"> Sciences Files Chinese Patent Application for </w:t>
        </w:r>
      </w:hyperlink>
      <w:hyperlink r:id="rId374" w:history="1">
        <w:r>
          <w:rPr>
            <w:rFonts w:ascii="arial" w:eastAsia="arial" w:hAnsi="arial" w:cs="arial"/>
            <w:b/>
            <w:bCs/>
            <w:i/>
            <w:color w:val="0077CC"/>
            <w:kern w:val="32"/>
            <w:sz w:val="28"/>
            <w:szCs w:val="32"/>
            <w:u w:val="single"/>
            <w:shd w:val="clear" w:color="auto" w:fill="FFFFFF"/>
            <w:lang w:val="en-US" w:eastAsia="en-US" w:bidi="ar-SA"/>
          </w:rPr>
          <w:t>Marine</w:t>
        </w:r>
      </w:hyperlink>
      <w:hyperlink r:id="rId374"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374" w:history="1">
        <w:r>
          <w:rPr>
            <w:rFonts w:ascii="arial" w:eastAsia="arial" w:hAnsi="arial" w:cs="arial"/>
            <w:b/>
            <w:bCs/>
            <w:i/>
            <w:color w:val="0077CC"/>
            <w:kern w:val="32"/>
            <w:sz w:val="28"/>
            <w:szCs w:val="32"/>
            <w:u w:val="single"/>
            <w:shd w:val="clear" w:color="auto" w:fill="FFFFFF"/>
            <w:lang w:val="en-US" w:eastAsia="en-US" w:bidi="ar-SA"/>
          </w:rPr>
          <w:t>Ecology</w:t>
        </w:r>
      </w:hyperlink>
      <w:hyperlink r:id="rId374" w:history="1">
        <w:r>
          <w:rPr>
            <w:rFonts w:ascii="arial" w:eastAsia="arial" w:hAnsi="arial" w:cs="arial"/>
            <w:b/>
            <w:bCs/>
            <w:i/>
            <w:color w:val="0077CC"/>
            <w:kern w:val="32"/>
            <w:sz w:val="28"/>
            <w:szCs w:val="32"/>
            <w:u w:val="single"/>
            <w:shd w:val="clear" w:color="auto" w:fill="FFFFFF"/>
            <w:lang w:val="en-US" w:eastAsia="en-US" w:bidi="ar-SA"/>
          </w:rPr>
          <w:t xml:space="preserve"> Monitoring Equipment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 xml:space="preserve">Global IP News. Shipping and </w:t>
      </w:r>
      <w:r>
        <w:rPr>
          <w:rFonts w:ascii="arial" w:eastAsia="arial" w:hAnsi="arial" w:cs="arial"/>
          <w:color w:val="000000"/>
          <w:sz w:val="20"/>
          <w:lang w:val="en-US" w:eastAsia="en-US" w:bidi="ar-SA"/>
        </w:rPr>
        <w:t>Marine</w:t>
      </w:r>
      <w:r>
        <w:rPr>
          <w:rFonts w:ascii="arial" w:eastAsia="arial" w:hAnsi="arial" w:cs="arial"/>
          <w:color w:val="000000"/>
          <w:sz w:val="20"/>
          <w:lang w:val="en-US" w:eastAsia="en-US" w:bidi="ar-SA"/>
        </w:rPr>
        <w:t xml:space="preserve"> Patent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27, 2021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ProQuest Information and Learning</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All Rights Reserved</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Copyright 2021 Globalipnews.com</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399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w:t>
      </w:r>
    </w:p>
    <w:p>
      <w:pPr>
        <w:keepNext/>
        <w:spacing w:before="240" w:after="0" w:line="340" w:lineRule="atLeast"/>
        <w:ind w:left="0" w:right="0" w:firstLine="0"/>
        <w:jc w:val="left"/>
        <w:rPr>
          <w:lang w:val="en-US" w:eastAsia="en-US" w:bidi="ar-SA"/>
        </w:rPr>
      </w:pPr>
      <w:bookmarkStart w:id="67" w:name="Body_32"/>
      <w:bookmarkEnd w:id="67"/>
      <w:r>
        <w:rPr>
          <w:rFonts w:ascii="arial" w:eastAsia="arial" w:hAnsi="arial" w:cs="arial"/>
          <w:b/>
          <w:color w:val="000000"/>
          <w:sz w:val="28"/>
          <w:lang w:val="en-US" w:eastAsia="en-US" w:bidi="ar-SA"/>
        </w:rPr>
        <w:t>Body</w:t>
      </w:r>
    </w:p>
    <w:p>
      <w:pPr>
        <w:spacing w:line="60" w:lineRule="exact"/>
        <w:rPr>
          <w:lang w:val="en-US" w:eastAsia="en-US" w:bidi="ar-SA"/>
        </w:rPr>
      </w:pPr>
      <w:r>
        <w:pict>
          <v:line id="_x0000_s1130" style="position:absolute;z-index:251692032" from="0,2pt" to="512pt,2pt" strokecolor="#009ddb" strokeweight="2pt">
            <v:stroke linestyle="single"/>
            <w10:wrap type="topAndBottom"/>
          </v:line>
        </w:pict>
      </w:r>
    </w:p>
    <w:p>
      <w:pPr>
        <w:rPr>
          <w:lang w:val="en-US" w:eastAsia="en-US" w:bidi="ar-SA"/>
        </w:rPr>
      </w:pP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FULL TEXT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Publication Name: Shipping and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Patent NewsPatent Application Number: CN202011289184 20201118Patent Publication Number: CN112414464 (A)International Patent Classification Codes: B01D35/02, B01D41/00, F16M11/04, F16M11/18, G01D21/02, G05D3/12Cooperative Patent Classification Codes: B01D35/02 (CN), B01D41/00 (CN), F16M11/046 (CN), F16M11/18 (CN), G01D21/02 (CN), G05D3/12 (CN)Patent Status: Application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Beijing, Nov. 27 -- Zhejiang Acad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Sciences has filed a patent application for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monitoring equipment. This invention was developed by Jiang Chanjuan, Zheng Zhongying, Du Wei, Wang Guoqin and Shen Liqiang.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patent application number is CN202011289184 20201118. The patent publication number is CN112414464 (A). International Patent Classification codes are B01D35/02, B01D41/00, F16M11/04, F16M11/18, G01D21/02 and G05D3/12. Cooperative Patent Classification codes are B01D35/02 (CN), B01D41/00 (CN), F16M11/046 (CN), F16M11/18 (CN), G01D21/02 (CN) and G05D3/12 (CN).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According to the abstract released by the State Intellectual Property Office of China: "The invention relates to the technical field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ecological monitoring, and discloses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ecological monitoring equipment which comprises a bottom plate, a first shell is arranged on the upper surface of the bottom plate, a first fixing ring is fixedly connected to the surface of the first shell through screws, and the bottom of the first fixing ring is fixedly connected with the upper surface of the bottom plate. The surface of the first shell is fixedly connected with a second fixing ring through screws, and the upper surface of the second fixing ring is fixedly connected with a cover plate. By arranging the bottom plate, a sliding cylinder, a driving mechanism, a monitoring mechanism, a single-chip microcomputer and an operation panel, when a user needs to adjust the depth of the monitoring sensor in seawater, the distance between the monitoring mechanism and the bottom plate can be changed by changing the number of turns of winding of the hollow rubber rope on the rotatingshaft; therefore, a user can conveniently adjust the depth of the monitoring sensor in seawater, and meanwhile, the monitoring sensor can be accurately adjusted to a specified position through cooperation of the sensing mechanism and the single chip microcomputer."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Copyright© 2021, Globalipnews.com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30,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1" style="position:absolute;z-index:25179443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75"/>
          <w:headerReference w:type="default" r:id="rId376"/>
          <w:footerReference w:type="even" r:id="rId377"/>
          <w:footerReference w:type="default" r:id="rId378"/>
          <w:headerReference w:type="first" r:id="rId379"/>
          <w:footerReference w:type="first" r:id="rId380"/>
          <w:type w:val="nextPage"/>
          <w:pgSz w:w="12240" w:h="15840"/>
          <w:pgMar w:top="840" w:right="1000" w:bottom="840" w:left="1000" w:header="400" w:footer="400"/>
          <w:pgNumType w:fmt="decimal"/>
          <w:cols w:space="720"/>
          <w:titlePg/>
        </w:sectPr>
      </w:pPr>
    </w:p>
    <w:p>
      <w:pPr>
        <w:rPr>
          <w:lang w:val="en-US" w:eastAsia="en-US" w:bidi="ar-SA"/>
        </w:rPr>
      </w:pPr>
      <w:bookmarkStart w:id="68" w:name="Bookmark_35"/>
      <w:bookmarkEnd w:id="68"/>
    </w:p>
    <w:p>
      <w:pPr>
        <w:rPr>
          <w:lang w:val="en-US" w:eastAsia="en-US" w:bidi="ar-SA"/>
        </w:rPr>
      </w:pPr>
      <w:r>
        <w:pict>
          <v:shape id="_x0000_i113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81" w:history="1">
        <w:r>
          <w:rPr>
            <w:rFonts w:ascii="arial" w:eastAsia="arial" w:hAnsi="arial" w:cs="arial"/>
            <w:b/>
            <w:bCs/>
            <w:i/>
            <w:color w:val="0077CC"/>
            <w:kern w:val="32"/>
            <w:sz w:val="28"/>
            <w:szCs w:val="32"/>
            <w:u w:val="single"/>
            <w:shd w:val="clear" w:color="auto" w:fill="FFFFFF"/>
            <w:lang w:val="en-US" w:eastAsia="en-US" w:bidi="ar-SA"/>
          </w:rPr>
          <w:t>Marine</w:t>
        </w:r>
      </w:hyperlink>
      <w:hyperlink r:id="rId381"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381" w:history="1">
        <w:r>
          <w:rPr>
            <w:rFonts w:ascii="arial" w:eastAsia="arial" w:hAnsi="arial" w:cs="arial"/>
            <w:b/>
            <w:bCs/>
            <w:i/>
            <w:color w:val="0077CC"/>
            <w:kern w:val="32"/>
            <w:sz w:val="28"/>
            <w:szCs w:val="32"/>
            <w:u w:val="single"/>
            <w:shd w:val="clear" w:color="auto" w:fill="FFFFFF"/>
            <w:lang w:val="en-US" w:eastAsia="en-US" w:bidi="ar-SA"/>
          </w:rPr>
          <w:t>Ecology</w:t>
        </w:r>
      </w:hyperlink>
      <w:hyperlink r:id="rId381" w:history="1">
        <w:r>
          <w:rPr>
            <w:rFonts w:ascii="arial" w:eastAsia="arial" w:hAnsi="arial" w:cs="arial"/>
            <w:b/>
            <w:bCs/>
            <w:i/>
            <w:color w:val="0077CC"/>
            <w:kern w:val="32"/>
            <w:sz w:val="28"/>
            <w:szCs w:val="32"/>
            <w:u w:val="single"/>
            <w:shd w:val="clear" w:color="auto" w:fill="FFFFFF"/>
            <w:lang w:val="en-US" w:eastAsia="en-US" w:bidi="ar-SA"/>
          </w:rPr>
          <w:t xml:space="preserve"> Progress Series Journal Issues Research Articles in Vol. 666, No. 12</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Targeted News Service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11, 2021 Friday 7:00 AM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Targeted News Service LLC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295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Targeted News Service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LUHE, Germany </w:t>
      </w:r>
    </w:p>
    <w:p>
      <w:pPr>
        <w:keepNext/>
        <w:spacing w:before="240" w:after="0" w:line="340" w:lineRule="atLeast"/>
        <w:ind w:left="0" w:right="0" w:firstLine="0"/>
        <w:jc w:val="left"/>
        <w:rPr>
          <w:lang w:val="en-US" w:eastAsia="en-US" w:bidi="ar-SA"/>
        </w:rPr>
      </w:pPr>
      <w:bookmarkStart w:id="69" w:name="Body_33"/>
      <w:bookmarkEnd w:id="69"/>
      <w:r>
        <w:rPr>
          <w:rFonts w:ascii="arial" w:eastAsia="arial" w:hAnsi="arial" w:cs="arial"/>
          <w:b/>
          <w:color w:val="000000"/>
          <w:sz w:val="28"/>
          <w:lang w:val="en-US" w:eastAsia="en-US" w:bidi="ar-SA"/>
        </w:rPr>
        <w:t>Body</w:t>
      </w:r>
    </w:p>
    <w:p>
      <w:pPr>
        <w:spacing w:line="60" w:lineRule="exact"/>
        <w:rPr>
          <w:lang w:val="en-US" w:eastAsia="en-US" w:bidi="ar-SA"/>
        </w:rPr>
      </w:pPr>
      <w:r>
        <w:pict>
          <v:line id="_x0000_s1133" style="position:absolute;z-index:25169305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Progress Series, a journal that says it covers all aspects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fundamental and applied from the Inter-Research Science Center, published research articles on the following topics in its Vol. 666, No. 12 edition: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FEATURE ARTICLE: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Environmental predictors of sediment denitrification rates within restored green-lipped mussel Perna canaliculus beds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RESEARCH ARTICLES: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Species-specific spatial and temporal variation in foliar nitrogen and phosphorus in mangrove plants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Different environmental drivers influence the reproduction of a tropical sponge (Tedania ignis) along a latitudinal gradient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Effects of temperature, salinity, and depth on Symbiodiniaceae lineages hosted by Palythoa tuberculosa near a river mouth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Predicting the distribution of threatened orbicellid corals in shallow and mesophotic reef ecosystems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Leaf-litter consumption slows crab growth but transforms mangrove food chains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Body condition and energy content of shore crab Carcinus maenas in a temperate coastal system: temporal variability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Unified natural mortality estimation for teleosts and elasmobranchs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Comprehensive assessment of shallow surf zone fish biodiversity requires a combination of sampling methods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A verified distribution model for the lesser sandeel Ammodytes marinus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Trialling seawater irrigation to combat the high nest temperature feminisation of green turtle Chelonia mydas hatchlings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Minke whales Balaenoptera acutorostrata avoid a 15 kHz acoustic deterrent device (ADD)</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Vol. 666, No. 12 edition of the Development and Psychopathology Journal can be viewed at </w:t>
      </w:r>
      <w:hyperlink r:id="rId352" w:history="1">
        <w:r>
          <w:rPr>
            <w:rFonts w:ascii="arial" w:eastAsia="arial" w:hAnsi="arial" w:cs="arial"/>
            <w:i/>
            <w:color w:val="0077CC"/>
            <w:sz w:val="20"/>
            <w:u w:val="single"/>
            <w:shd w:val="clear" w:color="auto" w:fill="FFFFFF"/>
            <w:lang w:val="en-US" w:eastAsia="en-US" w:bidi="ar-SA"/>
          </w:rPr>
          <w:t>https://www.int-res.com/abstracts/meps/v667</w:t>
        </w:r>
      </w:hyperlink>
      <w:r>
        <w:rPr>
          <w:rFonts w:ascii="arial" w:eastAsia="arial" w:hAnsi="arial" w:cs="arial"/>
          <w:color w:val="000000"/>
          <w:sz w:val="20"/>
          <w:lang w:val="en-US" w:eastAsia="en-US" w:bidi="ar-SA"/>
        </w:rPr>
        <w:t>. The Journal is published by Cambridge University Press.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[Category: Science]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Copyright Targeted News Services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MSTRUCK-7509261 MSTRUCK</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11,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4" style="position:absolute;z-index:25179545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82"/>
          <w:headerReference w:type="default" r:id="rId383"/>
          <w:footerReference w:type="even" r:id="rId384"/>
          <w:footerReference w:type="default" r:id="rId385"/>
          <w:headerReference w:type="first" r:id="rId386"/>
          <w:footerReference w:type="first" r:id="rId387"/>
          <w:type w:val="nextPage"/>
          <w:pgSz w:w="12240" w:h="15840"/>
          <w:pgMar w:top="840" w:right="1000" w:bottom="840" w:left="1000" w:header="400" w:footer="400"/>
          <w:pgNumType w:fmt="decimal"/>
          <w:cols w:space="720"/>
          <w:titlePg/>
        </w:sectPr>
      </w:pPr>
    </w:p>
    <w:p>
      <w:pPr>
        <w:rPr>
          <w:lang w:val="en-US" w:eastAsia="en-US" w:bidi="ar-SA"/>
        </w:rPr>
      </w:pPr>
      <w:bookmarkStart w:id="70" w:name="Bookmark_36"/>
      <w:bookmarkEnd w:id="70"/>
    </w:p>
    <w:p>
      <w:pPr>
        <w:rPr>
          <w:lang w:val="en-US" w:eastAsia="en-US" w:bidi="ar-SA"/>
        </w:rPr>
      </w:pPr>
      <w:r>
        <w:pict>
          <v:shape id="_x0000_i113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88" w:history="1">
        <w:r>
          <w:rPr>
            <w:rFonts w:ascii="arial" w:eastAsia="arial" w:hAnsi="arial" w:cs="arial"/>
            <w:b/>
            <w:bCs/>
            <w:i/>
            <w:color w:val="0077CC"/>
            <w:kern w:val="32"/>
            <w:sz w:val="28"/>
            <w:szCs w:val="32"/>
            <w:u w:val="single"/>
            <w:shd w:val="clear" w:color="auto" w:fill="FFFFFF"/>
            <w:lang w:val="en-US" w:eastAsia="en-US" w:bidi="ar-SA"/>
          </w:rPr>
          <w:t>Marine</w:t>
        </w:r>
      </w:hyperlink>
      <w:hyperlink r:id="rId388"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388" w:history="1">
        <w:r>
          <w:rPr>
            <w:rFonts w:ascii="arial" w:eastAsia="arial" w:hAnsi="arial" w:cs="arial"/>
            <w:b/>
            <w:bCs/>
            <w:i/>
            <w:color w:val="0077CC"/>
            <w:kern w:val="32"/>
            <w:sz w:val="28"/>
            <w:szCs w:val="32"/>
            <w:u w:val="single"/>
            <w:shd w:val="clear" w:color="auto" w:fill="FFFFFF"/>
            <w:lang w:val="en-US" w:eastAsia="en-US" w:bidi="ar-SA"/>
          </w:rPr>
          <w:t>Ecology</w:t>
        </w:r>
      </w:hyperlink>
      <w:hyperlink r:id="rId388" w:history="1">
        <w:r>
          <w:rPr>
            <w:rFonts w:ascii="arial" w:eastAsia="arial" w:hAnsi="arial" w:cs="arial"/>
            <w:b/>
            <w:bCs/>
            <w:i/>
            <w:color w:val="0077CC"/>
            <w:kern w:val="32"/>
            <w:sz w:val="28"/>
            <w:szCs w:val="32"/>
            <w:u w:val="single"/>
            <w:shd w:val="clear" w:color="auto" w:fill="FFFFFF"/>
            <w:lang w:val="en-US" w:eastAsia="en-US" w:bidi="ar-SA"/>
          </w:rPr>
          <w:t xml:space="preserve"> Progress Series Journal Issues Research Articles in Vol. 665, No. 9</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Targeted News Service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30, 2021 Friday 8:10 AM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Targeted News Service LLC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267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Targeted News Service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LUHE, Germany </w:t>
      </w:r>
    </w:p>
    <w:p>
      <w:pPr>
        <w:keepNext/>
        <w:spacing w:before="240" w:after="0" w:line="340" w:lineRule="atLeast"/>
        <w:ind w:left="0" w:right="0" w:firstLine="0"/>
        <w:jc w:val="left"/>
        <w:rPr>
          <w:lang w:val="en-US" w:eastAsia="en-US" w:bidi="ar-SA"/>
        </w:rPr>
      </w:pPr>
      <w:bookmarkStart w:id="71" w:name="Body_34"/>
      <w:bookmarkEnd w:id="71"/>
      <w:r>
        <w:rPr>
          <w:rFonts w:ascii="arial" w:eastAsia="arial" w:hAnsi="arial" w:cs="arial"/>
          <w:b/>
          <w:color w:val="000000"/>
          <w:sz w:val="28"/>
          <w:lang w:val="en-US" w:eastAsia="en-US" w:bidi="ar-SA"/>
        </w:rPr>
        <w:t>Body</w:t>
      </w:r>
    </w:p>
    <w:p>
      <w:pPr>
        <w:spacing w:line="60" w:lineRule="exact"/>
        <w:rPr>
          <w:lang w:val="en-US" w:eastAsia="en-US" w:bidi="ar-SA"/>
        </w:rPr>
      </w:pPr>
      <w:r>
        <w:pict>
          <v:line id="_x0000_s1136" style="position:absolute;z-index:25169408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Progress Series, a journal that says it covers all aspects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fundamental and applied from the Inter-Research Science Center, published research articles, including the following topics, in its Vol. 665, No. 9 edition: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FEATURE ARTICLE: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Combined effects of ocean acidification and elevated temperature on feeding, growth, and physiological processes of Antarctic krill Euphausia superb</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RESEARCH ARTICLES: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Gelatinous and soft-bodied zooplankton in the Northeast Pacific Ocean: organic, elemental, and energy contents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Gross calcium carbonate production in Eastern Tropical Pacific coral reefs (Gorgona Island, Colombia)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Swimming performance of subarctic Calanus spp. facing downward currents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High rates of herbivory in remote northwest Australian seagrass meadows by rabbitfish and green turtles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Seagrass seed bank spatial structure and function following a large-scale decline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Differential responses in anti-predation traits of the native oyster Ostrea edulis and invasive Magallana gigas to ocean acidification and warming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Population dynamics of the coconut crab Birgus latro on Aldabra Atoll, Seychelles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Coral defences: the perilous transition of juvenile crown-of-thorns starfish to corallivory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Distribution and ontogenetic habitat shifts of reef-associated shark species in the northeastern Caribbean</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Vol. 665, No. 9 edition of the Development and Psychopathology Journal can be viewed at </w:t>
      </w:r>
      <w:hyperlink r:id="rId389" w:history="1">
        <w:r>
          <w:rPr>
            <w:rFonts w:ascii="arial" w:eastAsia="arial" w:hAnsi="arial" w:cs="arial"/>
            <w:i/>
            <w:color w:val="0077CC"/>
            <w:sz w:val="20"/>
            <w:u w:val="single"/>
            <w:shd w:val="clear" w:color="auto" w:fill="FFFFFF"/>
            <w:lang w:val="en-US" w:eastAsia="en-US" w:bidi="ar-SA"/>
          </w:rPr>
          <w:t>https://www.int-res.com/abstracts/meps/v665</w:t>
        </w:r>
      </w:hyperlink>
      <w:r>
        <w:rPr>
          <w:rFonts w:ascii="arial" w:eastAsia="arial" w:hAnsi="arial" w:cs="arial"/>
          <w:color w:val="000000"/>
          <w:sz w:val="20"/>
          <w:lang w:val="en-US" w:eastAsia="en-US" w:bidi="ar-SA"/>
        </w:rPr>
        <w:t>. The Journal is published by Cambridge University Press.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[Category: Science]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Copyright Targeted News Services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MSTRUCK-7469648 MSTRUCK</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30,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7" style="position:absolute;z-index:25179648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90"/>
          <w:headerReference w:type="default" r:id="rId391"/>
          <w:footerReference w:type="even" r:id="rId392"/>
          <w:footerReference w:type="default" r:id="rId393"/>
          <w:headerReference w:type="first" r:id="rId394"/>
          <w:footerReference w:type="first" r:id="rId395"/>
          <w:type w:val="nextPage"/>
          <w:pgSz w:w="12240" w:h="15840"/>
          <w:pgMar w:top="840" w:right="1000" w:bottom="840" w:left="1000" w:header="400" w:footer="400"/>
          <w:pgNumType w:fmt="decimal"/>
          <w:cols w:space="720"/>
          <w:titlePg/>
        </w:sectPr>
      </w:pPr>
    </w:p>
    <w:p>
      <w:pPr>
        <w:rPr>
          <w:lang w:val="en-US" w:eastAsia="en-US" w:bidi="ar-SA"/>
        </w:rPr>
      </w:pPr>
      <w:bookmarkStart w:id="72" w:name="Bookmark_37"/>
      <w:bookmarkEnd w:id="72"/>
    </w:p>
    <w:p>
      <w:pPr>
        <w:rPr>
          <w:lang w:val="en-US" w:eastAsia="en-US" w:bidi="ar-SA"/>
        </w:rPr>
      </w:pPr>
      <w:r>
        <w:pict>
          <v:shape id="_x0000_i113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96" w:history="1">
        <w:r>
          <w:rPr>
            <w:rFonts w:ascii="arial" w:eastAsia="arial" w:hAnsi="arial" w:cs="arial"/>
            <w:b/>
            <w:bCs/>
            <w:i/>
            <w:color w:val="0077CC"/>
            <w:kern w:val="32"/>
            <w:sz w:val="28"/>
            <w:szCs w:val="32"/>
            <w:u w:val="single"/>
            <w:shd w:val="clear" w:color="auto" w:fill="FFFFFF"/>
            <w:lang w:val="en-US" w:eastAsia="en-US" w:bidi="ar-SA"/>
          </w:rPr>
          <w:t xml:space="preserve">Chinese resort city Sanya places artificial reefs to improve </w:t>
        </w:r>
      </w:hyperlink>
      <w:hyperlink r:id="rId396" w:history="1">
        <w:r>
          <w:rPr>
            <w:rFonts w:ascii="arial" w:eastAsia="arial" w:hAnsi="arial" w:cs="arial"/>
            <w:b/>
            <w:bCs/>
            <w:i/>
            <w:color w:val="0077CC"/>
            <w:kern w:val="32"/>
            <w:sz w:val="28"/>
            <w:szCs w:val="32"/>
            <w:u w:val="single"/>
            <w:shd w:val="clear" w:color="auto" w:fill="FFFFFF"/>
            <w:lang w:val="en-US" w:eastAsia="en-US" w:bidi="ar-SA"/>
          </w:rPr>
          <w:t>marine</w:t>
        </w:r>
      </w:hyperlink>
      <w:hyperlink r:id="rId396"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396" w:history="1">
        <w:r>
          <w:rPr>
            <w:rFonts w:ascii="arial" w:eastAsia="arial" w:hAnsi="arial" w:cs="arial"/>
            <w:b/>
            <w:bCs/>
            <w:i/>
            <w:color w:val="0077CC"/>
            <w:kern w:val="32"/>
            <w:sz w:val="28"/>
            <w:szCs w:val="32"/>
            <w:u w:val="single"/>
            <w:shd w:val="clear" w:color="auto" w:fill="FFFFFF"/>
            <w:lang w:val="en-US" w:eastAsia="en-US" w:bidi="ar-SA"/>
          </w:rPr>
          <w:t>ecology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People's Daily Online - English</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9, 2021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Benchmark Information Limited</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All Rights Reserved</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Copyright 2021 People's Daily</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252 words</w:t>
      </w:r>
    </w:p>
    <w:p>
      <w:pPr>
        <w:keepNext/>
        <w:spacing w:before="240" w:after="0" w:line="340" w:lineRule="atLeast"/>
        <w:ind w:left="0" w:right="0" w:firstLine="0"/>
        <w:jc w:val="left"/>
        <w:rPr>
          <w:lang w:val="en-US" w:eastAsia="en-US" w:bidi="ar-SA"/>
        </w:rPr>
      </w:pPr>
      <w:bookmarkStart w:id="73" w:name="Body_35"/>
      <w:bookmarkEnd w:id="73"/>
      <w:r>
        <w:rPr>
          <w:rFonts w:ascii="arial" w:eastAsia="arial" w:hAnsi="arial" w:cs="arial"/>
          <w:b/>
          <w:color w:val="000000"/>
          <w:sz w:val="28"/>
          <w:lang w:val="en-US" w:eastAsia="en-US" w:bidi="ar-SA"/>
        </w:rPr>
        <w:t>Body</w:t>
      </w:r>
    </w:p>
    <w:p>
      <w:pPr>
        <w:spacing w:line="60" w:lineRule="exact"/>
        <w:rPr>
          <w:lang w:val="en-US" w:eastAsia="en-US" w:bidi="ar-SA"/>
        </w:rPr>
      </w:pPr>
      <w:r>
        <w:pict>
          <v:line id="_x0000_s1139" style="position:absolute;z-index:25169510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SANYA, April 8 (Xinhua) -- A project involving the placement of artificial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reefs was launched on Thursday in Sanya, a tropical city in south China, in an effort to restore the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of the popular tourist destination.</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project was co-organized by Hainan University and Sanya Wuzhizhou Island, one of China's top diving locations.</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Beginning in April, 870 artificial reefs with a total volume of approximately 30,000 cubic meters are expected to be placed in the island's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ranch, said Wang Aimin, a professor with the College of Ocean Sciences of Hainan University, at the project's launch ceremony.</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Artificial reefs are utilized worldwide to enhance ocean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by creating additional habitats for local aquatic organisms and fish.</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Wang's team designs various types of reefs to ensure their ornamental qualities. Information technology will be applied to the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ranch's data collection system.</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By the end of 2020, 1,526 artificial reefs, 21 ship-reefs and a cluster of volcanic rocks had been placed in Wuzhizhou Island's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ranch, according to Wang.</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"With the reefs, we have restored the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ecosystem and the coral has been growing well," said Ding Feng, vice president of the Wuzhizhou Island tourist resort.</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According to official data, the coverage rate of living coral in Wuzhizhou Island's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ranch has increased from less than 15 percent in 2010 to over 23 percent in 2021. The number of fish in the sea area has increased by two to three times during the period.</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8,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40" style="position:absolute;z-index:25179750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97"/>
          <w:headerReference w:type="default" r:id="rId398"/>
          <w:footerReference w:type="even" r:id="rId399"/>
          <w:footerReference w:type="default" r:id="rId400"/>
          <w:headerReference w:type="first" r:id="rId401"/>
          <w:footerReference w:type="first" r:id="rId402"/>
          <w:type w:val="nextPage"/>
          <w:pgSz w:w="12240" w:h="15840"/>
          <w:pgMar w:top="840" w:right="1000" w:bottom="840" w:left="1000" w:header="400" w:footer="400"/>
          <w:pgNumType w:fmt="decimal"/>
          <w:cols w:space="720"/>
          <w:titlePg/>
        </w:sectPr>
      </w:pPr>
    </w:p>
    <w:p>
      <w:pPr>
        <w:rPr>
          <w:lang w:val="en-US" w:eastAsia="en-US" w:bidi="ar-SA"/>
        </w:rPr>
      </w:pPr>
      <w:bookmarkStart w:id="74" w:name="Bookmark_38"/>
      <w:bookmarkEnd w:id="74"/>
    </w:p>
    <w:p>
      <w:pPr>
        <w:rPr>
          <w:lang w:val="en-US" w:eastAsia="en-US" w:bidi="ar-SA"/>
        </w:rPr>
      </w:pPr>
      <w:r>
        <w:pict>
          <v:shape id="_x0000_i114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03" w:history="1">
        <w:r>
          <w:rPr>
            <w:rFonts w:ascii="arial" w:eastAsia="arial" w:hAnsi="arial" w:cs="arial"/>
            <w:b/>
            <w:bCs/>
            <w:i/>
            <w:color w:val="0077CC"/>
            <w:kern w:val="32"/>
            <w:sz w:val="28"/>
            <w:szCs w:val="32"/>
            <w:u w:val="single"/>
            <w:shd w:val="clear" w:color="auto" w:fill="FFFFFF"/>
            <w:lang w:val="en-US" w:eastAsia="en-US" w:bidi="ar-SA"/>
          </w:rPr>
          <w:t xml:space="preserve">Chinese resort city Sanya places artificial reefs to improve </w:t>
        </w:r>
      </w:hyperlink>
      <w:hyperlink r:id="rId403" w:history="1">
        <w:r>
          <w:rPr>
            <w:rFonts w:ascii="arial" w:eastAsia="arial" w:hAnsi="arial" w:cs="arial"/>
            <w:b/>
            <w:bCs/>
            <w:i/>
            <w:color w:val="0077CC"/>
            <w:kern w:val="32"/>
            <w:sz w:val="28"/>
            <w:szCs w:val="32"/>
            <w:u w:val="single"/>
            <w:shd w:val="clear" w:color="auto" w:fill="FFFFFF"/>
            <w:lang w:val="en-US" w:eastAsia="en-US" w:bidi="ar-SA"/>
          </w:rPr>
          <w:t>marine</w:t>
        </w:r>
      </w:hyperlink>
      <w:hyperlink r:id="rId403"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403" w:history="1">
        <w:r>
          <w:rPr>
            <w:rFonts w:ascii="arial" w:eastAsia="arial" w:hAnsi="arial" w:cs="arial"/>
            <w:b/>
            <w:bCs/>
            <w:i/>
            <w:color w:val="0077CC"/>
            <w:kern w:val="32"/>
            <w:sz w:val="28"/>
            <w:szCs w:val="32"/>
            <w:u w:val="single"/>
            <w:shd w:val="clear" w:color="auto" w:fill="FFFFFF"/>
            <w:lang w:val="en-US" w:eastAsia="en-US" w:bidi="ar-SA"/>
          </w:rPr>
          <w:t>ecology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Xinhua General News Service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8, 2021 Thursday 5:43 PM GMT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Xinhua News Agency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CHINA NEWS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253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陈子薇</w:t>
      </w:r>
    </w:p>
    <w:p>
      <w:pPr>
        <w:keepNext/>
        <w:spacing w:before="240" w:after="0" w:line="340" w:lineRule="atLeast"/>
        <w:ind w:left="0" w:right="0" w:firstLine="0"/>
        <w:jc w:val="left"/>
        <w:rPr>
          <w:lang w:val="en-US" w:eastAsia="en-US" w:bidi="ar-SA"/>
        </w:rPr>
      </w:pPr>
      <w:bookmarkStart w:id="75" w:name="Body_36"/>
      <w:bookmarkEnd w:id="75"/>
      <w:r>
        <w:rPr>
          <w:rFonts w:ascii="arial" w:eastAsia="arial" w:hAnsi="arial" w:cs="arial"/>
          <w:b/>
          <w:color w:val="000000"/>
          <w:sz w:val="28"/>
          <w:lang w:val="en-US" w:eastAsia="en-US" w:bidi="ar-SA"/>
        </w:rPr>
        <w:t>Body</w:t>
      </w:r>
    </w:p>
    <w:p>
      <w:pPr>
        <w:spacing w:line="60" w:lineRule="exact"/>
        <w:rPr>
          <w:lang w:val="en-US" w:eastAsia="en-US" w:bidi="ar-SA"/>
        </w:rPr>
      </w:pPr>
      <w:r>
        <w:pict>
          <v:line id="_x0000_s1142" style="position:absolute;z-index:25169612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SANYA, April 8 (Xinhua) -- A project involving the placement of artificial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reefs was launched on Thursday in Sanya, a tropical city in south China, in an effort to restore the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of the popular tourist destination. The project was co-organized by Hainan University and Sanya Wuzhizhou Island, one of China's top diving locations.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Beginning in April, 870 artificial reefs with a total volume of approximately 30,000 cubic meters are expected to be placed in the island's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ranch, said Wang Aimin, a professor with the College of Ocean Sciences of Hainan University, at the project's launch ceremony. Artificial reefs are utilized worldwide to enhance ocean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by creating additional habitats for local aquatic organisms and fish. Wang's team designs various types of reefs to ensure their ornamental qualities. Information technology will be applied to the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ranch's data collection system. By the end of 2020, 1,526 artificial reefs, 21 ship-reefs and a cluster of volcanic rocks had been placed in Wuzhizhou Island's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ranch, according to Wang. "With the reefs, we have restored the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ecosystem and the coral has been growing well," said Ding Feng, vice president of the Wuzhizhou Island tourist resort. According to official data, the coverage rate of living coral in Wuzhizhou Island's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ranch has increased from less than 15 percent in 2010 to over 23 percent in 2021. The number of fish in the sea area has increased by two to three times during the period. Enditem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8,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43" style="position:absolute;z-index:25179852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04"/>
          <w:headerReference w:type="default" r:id="rId405"/>
          <w:footerReference w:type="even" r:id="rId406"/>
          <w:footerReference w:type="default" r:id="rId407"/>
          <w:headerReference w:type="first" r:id="rId408"/>
          <w:footerReference w:type="first" r:id="rId409"/>
          <w:type w:val="nextPage"/>
          <w:pgSz w:w="12240" w:h="15840"/>
          <w:pgMar w:top="840" w:right="1000" w:bottom="840" w:left="1000" w:header="400" w:footer="400"/>
          <w:pgNumType w:fmt="decimal"/>
          <w:cols w:space="720"/>
          <w:titlePg/>
        </w:sectPr>
      </w:pPr>
    </w:p>
    <w:p>
      <w:pPr>
        <w:rPr>
          <w:lang w:val="en-US" w:eastAsia="en-US" w:bidi="ar-SA"/>
        </w:rPr>
      </w:pPr>
      <w:bookmarkStart w:id="76" w:name="Bookmark_39"/>
      <w:bookmarkEnd w:id="76"/>
    </w:p>
    <w:p>
      <w:pPr>
        <w:rPr>
          <w:lang w:val="en-US" w:eastAsia="en-US" w:bidi="ar-SA"/>
        </w:rPr>
      </w:pPr>
      <w:r>
        <w:pict>
          <v:shape id="_x0000_i114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10" w:history="1">
        <w:r>
          <w:rPr>
            <w:rFonts w:ascii="arial" w:eastAsia="arial" w:hAnsi="arial" w:cs="arial"/>
            <w:b/>
            <w:bCs/>
            <w:i/>
            <w:color w:val="0077CC"/>
            <w:kern w:val="32"/>
            <w:sz w:val="28"/>
            <w:szCs w:val="32"/>
            <w:u w:val="single"/>
            <w:shd w:val="clear" w:color="auto" w:fill="FFFFFF"/>
            <w:lang w:val="en-US" w:eastAsia="en-US" w:bidi="ar-SA"/>
          </w:rPr>
          <w:t>Marine</w:t>
        </w:r>
      </w:hyperlink>
      <w:hyperlink r:id="rId410"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410" w:history="1">
        <w:r>
          <w:rPr>
            <w:rFonts w:ascii="arial" w:eastAsia="arial" w:hAnsi="arial" w:cs="arial"/>
            <w:b/>
            <w:bCs/>
            <w:i/>
            <w:color w:val="0077CC"/>
            <w:kern w:val="32"/>
            <w:sz w:val="28"/>
            <w:szCs w:val="32"/>
            <w:u w:val="single"/>
            <w:shd w:val="clear" w:color="auto" w:fill="FFFFFF"/>
            <w:lang w:val="en-US" w:eastAsia="en-US" w:bidi="ar-SA"/>
          </w:rPr>
          <w:t>Ecology</w:t>
        </w:r>
      </w:hyperlink>
      <w:hyperlink r:id="rId410" w:history="1">
        <w:r>
          <w:rPr>
            <w:rFonts w:ascii="arial" w:eastAsia="arial" w:hAnsi="arial" w:cs="arial"/>
            <w:b/>
            <w:bCs/>
            <w:i/>
            <w:color w:val="0077CC"/>
            <w:kern w:val="32"/>
            <w:sz w:val="28"/>
            <w:szCs w:val="32"/>
            <w:u w:val="single"/>
            <w:shd w:val="clear" w:color="auto" w:fill="FFFFFF"/>
            <w:lang w:val="en-US" w:eastAsia="en-US" w:bidi="ar-SA"/>
          </w:rPr>
          <w:t xml:space="preserve"> Progress Series Journal Issues Research Articles in Vol. 664, No. 8</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Targeted News Service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30, 2021 Friday 8:10 AM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Targeted News Service LLC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309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Targeted News Service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LUHE, Germany </w:t>
      </w:r>
    </w:p>
    <w:p>
      <w:pPr>
        <w:keepNext/>
        <w:spacing w:before="240" w:after="0" w:line="340" w:lineRule="atLeast"/>
        <w:ind w:left="0" w:right="0" w:firstLine="0"/>
        <w:jc w:val="left"/>
        <w:rPr>
          <w:lang w:val="en-US" w:eastAsia="en-US" w:bidi="ar-SA"/>
        </w:rPr>
      </w:pPr>
      <w:bookmarkStart w:id="77" w:name="Body_37"/>
      <w:bookmarkEnd w:id="77"/>
      <w:r>
        <w:rPr>
          <w:rFonts w:ascii="arial" w:eastAsia="arial" w:hAnsi="arial" w:cs="arial"/>
          <w:b/>
          <w:color w:val="000000"/>
          <w:sz w:val="28"/>
          <w:lang w:val="en-US" w:eastAsia="en-US" w:bidi="ar-SA"/>
        </w:rPr>
        <w:t>Body</w:t>
      </w:r>
    </w:p>
    <w:p>
      <w:pPr>
        <w:spacing w:line="60" w:lineRule="exact"/>
        <w:rPr>
          <w:lang w:val="en-US" w:eastAsia="en-US" w:bidi="ar-SA"/>
        </w:rPr>
      </w:pPr>
      <w:r>
        <w:pict>
          <v:line id="_x0000_s1145" style="position:absolute;z-index:25169715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Progress Series, a journal that says it covers all aspects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fundamental and applied from the Inter-Research Science Center, published research articles, including the following topics, in its Vol. 664, No. 8 edition: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FEATURE ARTICLE: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Using machine learning to link spatiotemporal information to biological processes in the ocean: a case study for North Sea cod recruitment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RESEARCH ARTICLES: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Macrofaunal diversity and community structure of the DeSoto Canyon and adjacent slope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Seasonality of phytoplankton cell size and the relation between photosynthesis and respiration in the Ria de Vigo (NW Spain)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Size-fractionated surface phytoplankton in the Kara and Laptev Seas: environmental control and spatial variability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Seasonal progression of embryo size and lipid reserves in sea lice Lepeophtheirus salmonis collected from salmon farms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Dual benefit of ocean acidification for the laminarialean kelp Saccharina latissima: enhanced growth and reduced herbivory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Assessment of local genetic structure and connectivity of the common eelgrass Zostera marina for seagrass restoration in northern Europe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Sea urchin mass mortality rapidly restores kelp forest communities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Effects of dead conspecifics, hunger states, and seasons on the foraging behavior of the purple urchin Heliocidaris crassispina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Dietary and reproductive biomarkers in a generalist apex predator reveal differences in nutritional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across life stages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Ontogenetic shifts in home range size of a top predatory reef-associated fish (Caranx ignobilis): implications for conservation</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Vol. 664, No. 8 edition of the Development and Psychopathology Journal can be viewed at </w:t>
      </w:r>
      <w:hyperlink r:id="rId411" w:history="1">
        <w:r>
          <w:rPr>
            <w:rFonts w:ascii="arial" w:eastAsia="arial" w:hAnsi="arial" w:cs="arial"/>
            <w:i/>
            <w:color w:val="0077CC"/>
            <w:sz w:val="20"/>
            <w:u w:val="single"/>
            <w:shd w:val="clear" w:color="auto" w:fill="FFFFFF"/>
            <w:lang w:val="en-US" w:eastAsia="en-US" w:bidi="ar-SA"/>
          </w:rPr>
          <w:t>https://www.int-res.com/abstracts/meps/v664</w:t>
        </w:r>
      </w:hyperlink>
      <w:r>
        <w:rPr>
          <w:rFonts w:ascii="arial" w:eastAsia="arial" w:hAnsi="arial" w:cs="arial"/>
          <w:color w:val="000000"/>
          <w:sz w:val="20"/>
          <w:lang w:val="en-US" w:eastAsia="en-US" w:bidi="ar-SA"/>
        </w:rPr>
        <w:t>. The Journal is published by Cambridge University Press.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[Category: Science]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Copyright Targeted News Services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MSTRUCK-7469642 MSTRUCK</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30,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46" style="position:absolute;z-index:25179955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12"/>
          <w:headerReference w:type="default" r:id="rId413"/>
          <w:footerReference w:type="even" r:id="rId414"/>
          <w:footerReference w:type="default" r:id="rId415"/>
          <w:headerReference w:type="first" r:id="rId416"/>
          <w:footerReference w:type="first" r:id="rId417"/>
          <w:type w:val="nextPage"/>
          <w:pgSz w:w="12240" w:h="15840"/>
          <w:pgMar w:top="840" w:right="1000" w:bottom="840" w:left="1000" w:header="400" w:footer="400"/>
          <w:pgNumType w:fmt="decimal"/>
          <w:cols w:space="720"/>
          <w:titlePg/>
        </w:sectPr>
      </w:pPr>
    </w:p>
    <w:p>
      <w:pPr>
        <w:rPr>
          <w:lang w:val="en-US" w:eastAsia="en-US" w:bidi="ar-SA"/>
        </w:rPr>
      </w:pPr>
      <w:bookmarkStart w:id="78" w:name="Bookmark_40"/>
      <w:bookmarkEnd w:id="78"/>
    </w:p>
    <w:p>
      <w:pPr>
        <w:rPr>
          <w:lang w:val="en-US" w:eastAsia="en-US" w:bidi="ar-SA"/>
        </w:rPr>
      </w:pPr>
      <w:r>
        <w:pict>
          <v:shape id="_x0000_i114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18" w:history="1">
        <w:r>
          <w:rPr>
            <w:rFonts w:ascii="arial" w:eastAsia="arial" w:hAnsi="arial" w:cs="arial"/>
            <w:b/>
            <w:bCs/>
            <w:i/>
            <w:color w:val="0077CC"/>
            <w:kern w:val="32"/>
            <w:sz w:val="28"/>
            <w:szCs w:val="32"/>
            <w:u w:val="single"/>
            <w:shd w:val="clear" w:color="auto" w:fill="FFFFFF"/>
            <w:lang w:val="en-US" w:eastAsia="en-US" w:bidi="ar-SA"/>
          </w:rPr>
          <w:t>Marine</w:t>
        </w:r>
      </w:hyperlink>
      <w:hyperlink r:id="rId418"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418" w:history="1">
        <w:r>
          <w:rPr>
            <w:rFonts w:ascii="arial" w:eastAsia="arial" w:hAnsi="arial" w:cs="arial"/>
            <w:b/>
            <w:bCs/>
            <w:i/>
            <w:color w:val="0077CC"/>
            <w:kern w:val="32"/>
            <w:sz w:val="28"/>
            <w:szCs w:val="32"/>
            <w:u w:val="single"/>
            <w:shd w:val="clear" w:color="auto" w:fill="FFFFFF"/>
            <w:lang w:val="en-US" w:eastAsia="en-US" w:bidi="ar-SA"/>
          </w:rPr>
          <w:t>Ecology</w:t>
        </w:r>
      </w:hyperlink>
      <w:hyperlink r:id="rId418" w:history="1">
        <w:r>
          <w:rPr>
            <w:rFonts w:ascii="arial" w:eastAsia="arial" w:hAnsi="arial" w:cs="arial"/>
            <w:b/>
            <w:bCs/>
            <w:i/>
            <w:color w:val="0077CC"/>
            <w:kern w:val="32"/>
            <w:sz w:val="28"/>
            <w:szCs w:val="32"/>
            <w:u w:val="single"/>
            <w:shd w:val="clear" w:color="auto" w:fill="FFFFFF"/>
            <w:lang w:val="en-US" w:eastAsia="en-US" w:bidi="ar-SA"/>
          </w:rPr>
          <w:t xml:space="preserve"> Progress Series Journal Issues Research Articles in Vol. 662, No. 6</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Targeted News Service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19, 2021 Friday 7:41 AM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Targeted News Service LLC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290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Targeted News Service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LUHE, Germany </w:t>
      </w:r>
    </w:p>
    <w:p>
      <w:pPr>
        <w:keepNext/>
        <w:spacing w:before="240" w:after="0" w:line="340" w:lineRule="atLeast"/>
        <w:ind w:left="0" w:right="0" w:firstLine="0"/>
        <w:jc w:val="left"/>
        <w:rPr>
          <w:lang w:val="en-US" w:eastAsia="en-US" w:bidi="ar-SA"/>
        </w:rPr>
      </w:pPr>
      <w:bookmarkStart w:id="79" w:name="Body_38"/>
      <w:bookmarkEnd w:id="79"/>
      <w:r>
        <w:rPr>
          <w:rFonts w:ascii="arial" w:eastAsia="arial" w:hAnsi="arial" w:cs="arial"/>
          <w:b/>
          <w:color w:val="000000"/>
          <w:sz w:val="28"/>
          <w:lang w:val="en-US" w:eastAsia="en-US" w:bidi="ar-SA"/>
        </w:rPr>
        <w:t>Body</w:t>
      </w:r>
    </w:p>
    <w:p>
      <w:pPr>
        <w:spacing w:line="60" w:lineRule="exact"/>
        <w:rPr>
          <w:lang w:val="en-US" w:eastAsia="en-US" w:bidi="ar-SA"/>
        </w:rPr>
      </w:pPr>
      <w:r>
        <w:pict>
          <v:line id="_x0000_s1148" style="position:absolute;z-index:25169817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Progress Series, a journal that says it covers all aspects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fundamental and applied from the Inter-Research Science Center, published research articles on the following topics in its Vol. 662, No. 6 edition: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FEATURE ARTICLE: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Larger offspring associated with lower temperatures across species of Microporella, a widespread colonial invertebrate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RESEARCH ARTICLES: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Realised niche and suitability index highlight spatial and temporal distribution of toxic phytoplankton species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Effect of prey selectivity and trophic cascades induced by mesozooplankton on the dynamics of phytoplankton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Effect of foundation species composition and oil exposure on wetland communities across multiple trophic levels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Long-term patterns of mass stranding of the colonial cnidarian Velella velella: influence of environmental forcing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Hypoxia and warming are associated with reductions in larval bivalve abundance in a tropical lagoon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Residency and habitat use patterns by sympatric stingrays at a remote atoll in the Western Indian Ocean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Effects of vessel sound on oyster toadfish Opsanus tau calling behaviour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Differences in the reproductive traits of Pacific bluefin tuna Thunnus orientalis among three fishing grounds in the Sea of Japan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Environmental fluctuation and shifting predation pressure contribute to substantial variation in early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survival of steelhead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Desperate times call for desperate measures: non-food ingestion by starving seabirds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Vol. 662, No. 6 edition of the Development and Psychopathology Journal can be viewed at </w:t>
      </w:r>
      <w:hyperlink r:id="rId419" w:history="1">
        <w:r>
          <w:rPr>
            <w:rFonts w:ascii="arial" w:eastAsia="arial" w:hAnsi="arial" w:cs="arial"/>
            <w:i/>
            <w:color w:val="0077CC"/>
            <w:sz w:val="20"/>
            <w:u w:val="single"/>
            <w:shd w:val="clear" w:color="auto" w:fill="FFFFFF"/>
            <w:lang w:val="en-US" w:eastAsia="en-US" w:bidi="ar-SA"/>
          </w:rPr>
          <w:t>https://www.int-res.com/abstracts/meps/v662</w:t>
        </w:r>
      </w:hyperlink>
      <w:r>
        <w:rPr>
          <w:rFonts w:ascii="arial" w:eastAsia="arial" w:hAnsi="arial" w:cs="arial"/>
          <w:color w:val="000000"/>
          <w:sz w:val="20"/>
          <w:lang w:val="en-US" w:eastAsia="en-US" w:bidi="ar-SA"/>
        </w:rPr>
        <w:t>. The Journal is published by Cambridge University Press.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[Category: Science]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Copyright Targeted News Services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MSTRUCK-7425248 MSTRUCK</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19,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49" style="position:absolute;z-index:25180057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20"/>
          <w:headerReference w:type="default" r:id="rId421"/>
          <w:footerReference w:type="even" r:id="rId422"/>
          <w:footerReference w:type="default" r:id="rId423"/>
          <w:headerReference w:type="first" r:id="rId424"/>
          <w:footerReference w:type="first" r:id="rId425"/>
          <w:type w:val="nextPage"/>
          <w:pgSz w:w="12240" w:h="15840"/>
          <w:pgMar w:top="840" w:right="1000" w:bottom="840" w:left="1000" w:header="400" w:footer="400"/>
          <w:pgNumType w:fmt="decimal"/>
          <w:cols w:space="720"/>
          <w:titlePg/>
        </w:sectPr>
      </w:pPr>
    </w:p>
    <w:p>
      <w:pPr>
        <w:rPr>
          <w:lang w:val="en-US" w:eastAsia="en-US" w:bidi="ar-SA"/>
        </w:rPr>
      </w:pPr>
      <w:bookmarkStart w:id="80" w:name="Bookmark_41"/>
      <w:bookmarkEnd w:id="80"/>
    </w:p>
    <w:p>
      <w:pPr>
        <w:rPr>
          <w:lang w:val="en-US" w:eastAsia="en-US" w:bidi="ar-SA"/>
        </w:rPr>
      </w:pPr>
      <w:r>
        <w:pict>
          <v:shape id="_x0000_i115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26" w:history="1">
        <w:r>
          <w:rPr>
            <w:rFonts w:ascii="arial" w:eastAsia="arial" w:hAnsi="arial" w:cs="arial"/>
            <w:b/>
            <w:bCs/>
            <w:i/>
            <w:color w:val="0077CC"/>
            <w:kern w:val="32"/>
            <w:sz w:val="28"/>
            <w:szCs w:val="32"/>
            <w:u w:val="single"/>
            <w:shd w:val="clear" w:color="auto" w:fill="FFFFFF"/>
            <w:lang w:val="en-US" w:eastAsia="en-US" w:bidi="ar-SA"/>
          </w:rPr>
          <w:t xml:space="preserve">Panama has its first Pacific </w:t>
        </w:r>
      </w:hyperlink>
      <w:hyperlink r:id="rId426" w:history="1">
        <w:r>
          <w:rPr>
            <w:rFonts w:ascii="arial" w:eastAsia="arial" w:hAnsi="arial" w:cs="arial"/>
            <w:b/>
            <w:bCs/>
            <w:i/>
            <w:color w:val="0077CC"/>
            <w:kern w:val="32"/>
            <w:sz w:val="28"/>
            <w:szCs w:val="32"/>
            <w:u w:val="single"/>
            <w:shd w:val="clear" w:color="auto" w:fill="FFFFFF"/>
            <w:lang w:val="en-US" w:eastAsia="en-US" w:bidi="ar-SA"/>
          </w:rPr>
          <w:t>Marine</w:t>
        </w:r>
      </w:hyperlink>
      <w:hyperlink r:id="rId426"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426" w:history="1">
        <w:r>
          <w:rPr>
            <w:rFonts w:ascii="arial" w:eastAsia="arial" w:hAnsi="arial" w:cs="arial"/>
            <w:b/>
            <w:bCs/>
            <w:i/>
            <w:color w:val="0077CC"/>
            <w:kern w:val="32"/>
            <w:sz w:val="28"/>
            <w:szCs w:val="32"/>
            <w:u w:val="single"/>
            <w:shd w:val="clear" w:color="auto" w:fill="FFFFFF"/>
            <w:lang w:val="en-US" w:eastAsia="en-US" w:bidi="ar-SA"/>
          </w:rPr>
          <w:t>Ecology</w:t>
        </w:r>
      </w:hyperlink>
      <w:hyperlink r:id="rId426" w:history="1">
        <w:r>
          <w:rPr>
            <w:rFonts w:ascii="arial" w:eastAsia="arial" w:hAnsi="arial" w:cs="arial"/>
            <w:b/>
            <w:bCs/>
            <w:i/>
            <w:color w:val="0077CC"/>
            <w:kern w:val="32"/>
            <w:sz w:val="28"/>
            <w:szCs w:val="32"/>
            <w:u w:val="single"/>
            <w:shd w:val="clear" w:color="auto" w:fill="FFFFFF"/>
            <w:lang w:val="en-US" w:eastAsia="en-US" w:bidi="ar-SA"/>
          </w:rPr>
          <w:t xml:space="preserve"> laboratory in Coiba National Park</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CE Noticias Financieras English</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26, 2021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Content Engine, LLC.</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All Rights Reserved</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Copyright 2021 CE Noticias Financieras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665 words</w:t>
      </w:r>
    </w:p>
    <w:p>
      <w:pPr>
        <w:keepNext/>
        <w:spacing w:before="240" w:after="0" w:line="340" w:lineRule="atLeast"/>
        <w:ind w:left="0" w:right="0" w:firstLine="0"/>
        <w:jc w:val="left"/>
        <w:rPr>
          <w:lang w:val="en-US" w:eastAsia="en-US" w:bidi="ar-SA"/>
        </w:rPr>
      </w:pPr>
      <w:bookmarkStart w:id="81" w:name="Body_39"/>
      <w:bookmarkEnd w:id="81"/>
      <w:r>
        <w:rPr>
          <w:rFonts w:ascii="arial" w:eastAsia="arial" w:hAnsi="arial" w:cs="arial"/>
          <w:b/>
          <w:color w:val="000000"/>
          <w:sz w:val="28"/>
          <w:lang w:val="en-US" w:eastAsia="en-US" w:bidi="ar-SA"/>
        </w:rPr>
        <w:t>Body</w:t>
      </w:r>
    </w:p>
    <w:p>
      <w:pPr>
        <w:spacing w:line="60" w:lineRule="exact"/>
        <w:rPr>
          <w:lang w:val="en-US" w:eastAsia="en-US" w:bidi="ar-SA"/>
        </w:rPr>
      </w:pPr>
      <w:r>
        <w:pict>
          <v:line id="_x0000_s1151" style="position:absolute;z-index:25169920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Panama became the first country in the region to have a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and biological oceanography station in the Central American Pacific, which will allow the advancement of research in Coiba National Park; in addition, to represent a great contribution to science worldwide through the Coiba AIP Science Station.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Coiba AIP launched the first living laboratory with equipment, supplies and dormitories for scientists, a project that exceeds $80,000 in investment; the installation of these modulars is part of the first stage of the construction of the scientific station and guarantees the operationality and logistics of the scientific activities that occur in the Park.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Dr. Edgardo Díaz Ferguson, researcher, executive director and scientific coordinator of the Coiba AIP Science Station, this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and Biological Oceanography laboratory represents the first Pacific Island laboratory in Central America and bets on learning about the ocean and coastal and island ecosystems of Coiba National Park and the Eastern Pacific from primary producers to higher levels of secondary consumers such as meso and macrozooplankton , fish and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mammals.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 is the first laboratory in the Pacific run with Panamanian backgrounds and panamanian scientists in our main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park. History has indicated to us that investment in scientific stations and scientific infrastructures is the key for developing countries to move to the first world, we must bet that Panama will be a leader in Central America in collecting. data processing and analysis that will allow us to position ourselves as leaders at the regional level," explained Dr. Díaz Ferguson.</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This modular system is complementary to the construction of the phase - A of the Station which is expected to reactivate this year and which has 53% progress. For his part, Dr. Eduardo Ortega Barria, Chairman of the Board of Directors of Coiba AIP and National Secretary of SENACYT added that the remaining 47% in infrastructure is expected to be realized throughout this year and next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Coiba National Park is the largest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park in the Central American Pacific considered a hot spot of biodiversity and an integral part of the East Tropical Pacific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corridor. These characteristics coupled with the fact that our country is a coastal country with about 82% oceanic surface should make us reflect on the use and quality we want for our oceans and the role of science in making sound decisions.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 must be considered that many research will be carried out here that will serve the development of our maritime resources and island areas; not only the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zone, but also the land part.  In addition, the academy will be strengthened, forming scientists at the doctoral level, master's degree in the research to be developed here," said Environment Minister Milcíades Concepción.</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The construction of the Coiba AIP Science Station represents an important component for developing scientific tourism, under a series of regulations that allow controlled access to people interested in knowing that diversity that Coiba symbolizes for humanity.</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About the Coiba Science Station.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Coiba AIP Science Station (COIBA AIP) started operations on 8 January 2018 with the main objective of promoting and developing scientific research and education activities aimed at the protection and conservation of biodiversity of Coiba National Park, the special area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protection and the buffer zone of Coiba National Park.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Currently, Coiba AIP has more than 27 associated scientists, two plant researchers and 5 thesisists from the main universities of the country who develop approximately 18 research in 14 critical areas of research including: biodiversity,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and terrestrial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biological oceanography, ichthyology, sustainable research, evolution, ethology, biogeography, evolution, botany, climate change, underwater archaeology, social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and governance.</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You can read: Vehicle turns into Barú Volcano National Park</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27,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52" style="position:absolute;z-index:25180160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27"/>
          <w:headerReference w:type="default" r:id="rId428"/>
          <w:footerReference w:type="even" r:id="rId429"/>
          <w:footerReference w:type="default" r:id="rId430"/>
          <w:headerReference w:type="first" r:id="rId431"/>
          <w:footerReference w:type="first" r:id="rId432"/>
          <w:type w:val="nextPage"/>
          <w:pgSz w:w="12240" w:h="15840"/>
          <w:pgMar w:top="840" w:right="1000" w:bottom="840" w:left="1000" w:header="400" w:footer="400"/>
          <w:pgNumType w:fmt="decimal"/>
          <w:cols w:space="720"/>
          <w:titlePg/>
        </w:sectPr>
      </w:pPr>
    </w:p>
    <w:p>
      <w:pPr>
        <w:rPr>
          <w:lang w:val="en-US" w:eastAsia="en-US" w:bidi="ar-SA"/>
        </w:rPr>
      </w:pPr>
      <w:bookmarkStart w:id="82" w:name="Bookmark_42"/>
      <w:bookmarkEnd w:id="82"/>
    </w:p>
    <w:p>
      <w:pPr>
        <w:rPr>
          <w:lang w:val="en-US" w:eastAsia="en-US" w:bidi="ar-SA"/>
        </w:rPr>
      </w:pPr>
      <w:r>
        <w:pict>
          <v:shape id="_x0000_i115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33" w:history="1">
        <w:r>
          <w:rPr>
            <w:rFonts w:ascii="arial" w:eastAsia="arial" w:hAnsi="arial" w:cs="arial"/>
            <w:b/>
            <w:bCs/>
            <w:i/>
            <w:color w:val="0077CC"/>
            <w:kern w:val="32"/>
            <w:sz w:val="28"/>
            <w:szCs w:val="32"/>
            <w:u w:val="single"/>
            <w:shd w:val="clear" w:color="auto" w:fill="FFFFFF"/>
            <w:lang w:val="en-US" w:eastAsia="en-US" w:bidi="ar-SA"/>
          </w:rPr>
          <w:t>Marine</w:t>
        </w:r>
      </w:hyperlink>
      <w:hyperlink r:id="rId433"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433" w:history="1">
        <w:r>
          <w:rPr>
            <w:rFonts w:ascii="arial" w:eastAsia="arial" w:hAnsi="arial" w:cs="arial"/>
            <w:b/>
            <w:bCs/>
            <w:i/>
            <w:color w:val="0077CC"/>
            <w:kern w:val="32"/>
            <w:sz w:val="28"/>
            <w:szCs w:val="32"/>
            <w:u w:val="single"/>
            <w:shd w:val="clear" w:color="auto" w:fill="FFFFFF"/>
            <w:lang w:val="en-US" w:eastAsia="en-US" w:bidi="ar-SA"/>
          </w:rPr>
          <w:t>Ecology</w:t>
        </w:r>
      </w:hyperlink>
      <w:hyperlink r:id="rId433" w:history="1">
        <w:r>
          <w:rPr>
            <w:rFonts w:ascii="arial" w:eastAsia="arial" w:hAnsi="arial" w:cs="arial"/>
            <w:b/>
            <w:bCs/>
            <w:i/>
            <w:color w:val="0077CC"/>
            <w:kern w:val="32"/>
            <w:sz w:val="28"/>
            <w:szCs w:val="32"/>
            <w:u w:val="single"/>
            <w:shd w:val="clear" w:color="auto" w:fill="FFFFFF"/>
            <w:lang w:val="en-US" w:eastAsia="en-US" w:bidi="ar-SA"/>
          </w:rPr>
          <w:t xml:space="preserve"> Progress Series Journal Issues Research Articles in Vol. 661, No. 5</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Targeted News Service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5, 2021 Friday 8:30 AM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Targeted News Service LLC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290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Targeted News Service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LUHE, Germany </w:t>
      </w:r>
    </w:p>
    <w:p>
      <w:pPr>
        <w:keepNext/>
        <w:spacing w:before="240" w:after="0" w:line="340" w:lineRule="atLeast"/>
        <w:ind w:left="0" w:right="0" w:firstLine="0"/>
        <w:jc w:val="left"/>
        <w:rPr>
          <w:lang w:val="en-US" w:eastAsia="en-US" w:bidi="ar-SA"/>
        </w:rPr>
      </w:pPr>
      <w:bookmarkStart w:id="83" w:name="Body_40"/>
      <w:bookmarkEnd w:id="83"/>
      <w:r>
        <w:rPr>
          <w:rFonts w:ascii="arial" w:eastAsia="arial" w:hAnsi="arial" w:cs="arial"/>
          <w:b/>
          <w:color w:val="000000"/>
          <w:sz w:val="28"/>
          <w:lang w:val="en-US" w:eastAsia="en-US" w:bidi="ar-SA"/>
        </w:rPr>
        <w:t>Body</w:t>
      </w:r>
    </w:p>
    <w:p>
      <w:pPr>
        <w:spacing w:line="60" w:lineRule="exact"/>
        <w:rPr>
          <w:lang w:val="en-US" w:eastAsia="en-US" w:bidi="ar-SA"/>
        </w:rPr>
      </w:pPr>
      <w:r>
        <w:pict>
          <v:line id="_x0000_s1154" style="position:absolute;z-index:25170022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Progress Series, a journal that says it covers all aspects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fundamental and applied from the Inter-Research Science Center, published research articles, including the following topics, in its Vol. 661, No. 5 edition: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RESEARCH ARTICLES: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Controls on diatom biogeography on South Carolina (USA) barrier island beaches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Invertebrate larval distributions influenced by adult habitat distribution, larval behavior, and hydrodynamics in the retentive upwelling shadow of Monterey Bay, California, USA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Environmental forcing on zooplankton distribution in the coastal waters of the Galapagos Islands: spatial and seasonal patterns in the copepod community structure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Ecological enhancement of breakwater upgrades: size and type of rocks used influence benthic communities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Nearshore ecosystems on seabird islands are potentially influenced by invasive predator eradications and environmental conditions: a case study at the Mercury Islands, New Zealand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Plant-fungal symbiosis responds to experimental addition of resources and physical stressor in a salt marsh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Modelled larval supply predicts coral population recovery potential following disturbance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Lipid allocation in late-stage barnacle larvae from subtropical and temperate waters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Movements of egg-bearing American lobsters Homarus americanus during late stage brooding and hatching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Anthropogenic pressures on reef-associated sharks in jurisdictions with and without directed shark fishing</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Vol. 661, No. 5 edition of the Development and Psychopathology Journal can be viewed at </w:t>
      </w:r>
      <w:hyperlink r:id="rId434" w:history="1">
        <w:r>
          <w:rPr>
            <w:rFonts w:ascii="arial" w:eastAsia="arial" w:hAnsi="arial" w:cs="arial"/>
            <w:i/>
            <w:color w:val="0077CC"/>
            <w:sz w:val="20"/>
            <w:u w:val="single"/>
            <w:shd w:val="clear" w:color="auto" w:fill="FFFFFF"/>
            <w:lang w:val="en-US" w:eastAsia="en-US" w:bidi="ar-SA"/>
          </w:rPr>
          <w:t>https://www.int-res.com/abstracts/meps/v661</w:t>
        </w:r>
      </w:hyperlink>
      <w:r>
        <w:rPr>
          <w:rFonts w:ascii="arial" w:eastAsia="arial" w:hAnsi="arial" w:cs="arial"/>
          <w:color w:val="000000"/>
          <w:sz w:val="20"/>
          <w:lang w:val="en-US" w:eastAsia="en-US" w:bidi="ar-SA"/>
        </w:rPr>
        <w:t>. The Journal is published by Cambridge University Press.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[Category: Science]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Copyright Targeted News Services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MSTRUCK-7406868 MSTRUCK</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5,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55" style="position:absolute;z-index:25180262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35"/>
          <w:headerReference w:type="default" r:id="rId436"/>
          <w:footerReference w:type="even" r:id="rId437"/>
          <w:footerReference w:type="default" r:id="rId438"/>
          <w:headerReference w:type="first" r:id="rId439"/>
          <w:footerReference w:type="first" r:id="rId440"/>
          <w:type w:val="nextPage"/>
          <w:pgSz w:w="12240" w:h="15840"/>
          <w:pgMar w:top="840" w:right="1000" w:bottom="840" w:left="1000" w:header="400" w:footer="400"/>
          <w:pgNumType w:fmt="decimal"/>
          <w:cols w:space="720"/>
          <w:titlePg/>
        </w:sectPr>
      </w:pPr>
    </w:p>
    <w:p>
      <w:pPr>
        <w:rPr>
          <w:lang w:val="en-US" w:eastAsia="en-US" w:bidi="ar-SA"/>
        </w:rPr>
      </w:pPr>
      <w:bookmarkStart w:id="84" w:name="Bookmark_43"/>
      <w:bookmarkEnd w:id="84"/>
    </w:p>
    <w:p>
      <w:pPr>
        <w:rPr>
          <w:lang w:val="en-US" w:eastAsia="en-US" w:bidi="ar-SA"/>
        </w:rPr>
      </w:pPr>
      <w:r>
        <w:pict>
          <v:shape id="_x0000_i115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41" w:history="1">
        <w:r>
          <w:rPr>
            <w:rFonts w:ascii="arial" w:eastAsia="arial" w:hAnsi="arial" w:cs="arial"/>
            <w:b/>
            <w:bCs/>
            <w:i/>
            <w:color w:val="0077CC"/>
            <w:kern w:val="32"/>
            <w:sz w:val="28"/>
            <w:szCs w:val="32"/>
            <w:u w:val="single"/>
            <w:shd w:val="clear" w:color="auto" w:fill="FFFFFF"/>
            <w:lang w:val="en-US" w:eastAsia="en-US" w:bidi="ar-SA"/>
          </w:rPr>
          <w:t xml:space="preserve">India and Vietnam signed a MoU towards promoting scientific and technical cooperation in </w:t>
        </w:r>
      </w:hyperlink>
      <w:hyperlink r:id="rId441" w:history="1">
        <w:r>
          <w:rPr>
            <w:rFonts w:ascii="arial" w:eastAsia="arial" w:hAnsi="arial" w:cs="arial"/>
            <w:b/>
            <w:bCs/>
            <w:i/>
            <w:color w:val="0077CC"/>
            <w:kern w:val="32"/>
            <w:sz w:val="28"/>
            <w:szCs w:val="32"/>
            <w:u w:val="single"/>
            <w:shd w:val="clear" w:color="auto" w:fill="FFFFFF"/>
            <w:lang w:val="en-US" w:eastAsia="en-US" w:bidi="ar-SA"/>
          </w:rPr>
          <w:t>marine</w:t>
        </w:r>
      </w:hyperlink>
      <w:hyperlink r:id="rId441" w:history="1">
        <w:r>
          <w:rPr>
            <w:rFonts w:ascii="arial" w:eastAsia="arial" w:hAnsi="arial" w:cs="arial"/>
            <w:b/>
            <w:bCs/>
            <w:i/>
            <w:color w:val="0077CC"/>
            <w:kern w:val="32"/>
            <w:sz w:val="28"/>
            <w:szCs w:val="32"/>
            <w:u w:val="single"/>
            <w:shd w:val="clear" w:color="auto" w:fill="FFFFFF"/>
            <w:lang w:val="en-US" w:eastAsia="en-US" w:bidi="ar-SA"/>
          </w:rPr>
          <w:t xml:space="preserve"> science and </w:t>
        </w:r>
      </w:hyperlink>
      <w:hyperlink r:id="rId441" w:history="1">
        <w:r>
          <w:rPr>
            <w:rFonts w:ascii="arial" w:eastAsia="arial" w:hAnsi="arial" w:cs="arial"/>
            <w:b/>
            <w:bCs/>
            <w:i/>
            <w:color w:val="0077CC"/>
            <w:kern w:val="32"/>
            <w:sz w:val="28"/>
            <w:szCs w:val="32"/>
            <w:u w:val="single"/>
            <w:shd w:val="clear" w:color="auto" w:fill="FFFFFF"/>
            <w:lang w:val="en-US" w:eastAsia="en-US" w:bidi="ar-SA"/>
          </w:rPr>
          <w:t>ecology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Indianbureaucracy.com</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18, 2021 Saturday 6:30 AM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Centrum Media, distributed by Contify.com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839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Editor</w:t>
      </w:r>
    </w:p>
    <w:p>
      <w:pPr>
        <w:keepNext/>
        <w:spacing w:before="240" w:after="0" w:line="340" w:lineRule="atLeast"/>
        <w:ind w:left="0" w:right="0" w:firstLine="0"/>
        <w:jc w:val="left"/>
        <w:rPr>
          <w:lang w:val="en-US" w:eastAsia="en-US" w:bidi="ar-SA"/>
        </w:rPr>
      </w:pPr>
      <w:bookmarkStart w:id="85" w:name="Body_41"/>
      <w:bookmarkEnd w:id="85"/>
      <w:r>
        <w:rPr>
          <w:rFonts w:ascii="arial" w:eastAsia="arial" w:hAnsi="arial" w:cs="arial"/>
          <w:b/>
          <w:color w:val="000000"/>
          <w:sz w:val="28"/>
          <w:lang w:val="en-US" w:eastAsia="en-US" w:bidi="ar-SA"/>
        </w:rPr>
        <w:t>Body</w:t>
      </w:r>
    </w:p>
    <w:p>
      <w:pPr>
        <w:spacing w:line="60" w:lineRule="exact"/>
        <w:rPr>
          <w:lang w:val="en-US" w:eastAsia="en-US" w:bidi="ar-SA"/>
        </w:rPr>
      </w:pPr>
      <w:r>
        <w:pict>
          <v:line id="_x0000_s1157" style="position:absolute;z-index:25170124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Vietnam Natural resources &amp; Environment Minister, Tran Hong Ha today called on Union Minister for Science &amp; Technology, Dr.Jitendra Singh at PrithviBhawan here and discussed ocean and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related collaboration during the delegation level talks between the two countries.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two Ministers also signed the first-ever MoU (Memorandum of Understanding) aimed at promoting scientific and technical cooperation in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science and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and was signed by Dr JitendraSingh,Union Science &amp; Technology Minister on behalf of Government of India and Mr Tran Hong Ha, Minister of Natural Resources and Environment (MONRE) on behalf of Govt of Vietnam. The MoU is the first agreement related to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science and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between the two countries.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Vietnamese delegation led by Minister Tran Hong Ha included Deputy Director General of International Cooperation Departments, Government of Vietnamese Tuan Negoc Le, Head of the Office of Science &amp; Technology Vietnamese Embassy in India Li Truong Giang, Representative officer Science and Technology Vietnamese Embassy in India Andy Bui and other senior officials while the Indian delegation led by Science and Technology Minister Dr.Jitendra Singh included Secretary in the Ministry of Earth Sciences Dr. M Ravichandran, Joint Secretary Ministry of Earth Sciences Indira Murthy, Scientist Ministry of Earth Science Dr Vijay Kumar, Scientist Gopal Aiyneger, Scientist Ministry of Earth Sciences Parvinder Mani , Scientist K R Mangalaa, Scientist P K Srivastava and others. The Ministry of External Affairs, Government of India was represented by Bharat Kuthati and NeethuRajan.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Dr Jitendra Singh said that exploration of Ocean Assets will herald a new era of International Cooperation in World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Economy. He said the bilateral agreement will lead to information and resource sharing related to shoreline change, sediment transport rate, coastal protection measures. The Minister said that identification of pilot location by Vietnam side and Indian experts will provide technical support in developing a coastal protection solution.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Dr.Jitendra Singh said that India has emerged as one of the frontline nations in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scientific research under Prime Minister Narendra Modi and now actively engaged in exploring the resourceful ocean bed for meeting the country's future energy and metal demands. He said, the "Deep Ocean Mission" initiated by the Modi government heralds yet another horizon to various resources to enrich the "Blue Economy".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Dr Jitendra Singh said that India and Vietnam shall initiate cooperation to further the development of basic scientific and applied research with goals of advancing research in ocean science, gaining a more fundamental understanding of the oceans, and benefiting society at large. He said, both the countries are also agreed to conduct, cooperative research in the fields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science and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and those to be undertaken in the future by the two both the counties in areas of common interest.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Vietnamese Minister of the Ministry of Natural Resources and Environment (MONRE) Mr. Tran Hong Ha sought India's help in long term Ocean Planning and Ocean Management resources. The Minister also underlined online interaction of Scientists and Experts from both the countries to strengthen cooperation in Ocean Asset Exploration.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There are seven key areas of cooperation under the Indo-Vietnam MoU agreed upon by both countries. These identified areas of collaboration aimed at sustainable development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resources by India and Vietnam. The key areas are coastal erosion and vulnerability, coastal management, monitoring and mapping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and critical habitats, ocean observation system,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pollution and microplastics,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weather forecast, and capacity building.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As part of the MoU, the two countries will facilitate the exchange of scientists, researchers, technical expertise, projects, and information in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science and technology. They will assist each other in enhancing knowledge, fundamental research, and understanding for the larger benefit of ocean health and resources. A joint committee will also be established to suggest new areas of cooperation, prepare programs and proposals, provide financial assistance for planning and implementing the MoU mandates, decide on administrative and technical procedures, and monitor work progress.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Dr M Ravichandran, Secretary, MoES, added, "the Indo-Vietnam MoU becomes particularly important and relevant now when the United Nations has recognised this Decade for the Oceans. The Ministry of Earth Sciences is keen to collaborate in areas of mutual societal benefit such as observation, forecasts, research and development, and sustainable utilisation of resources".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MoU shall remain valid for a period of five years and shall be automatically renewed for subsequent period of five years only once. Either country may give a written notice to the other country, at least six months in advance of its intention to terminate this MoU before the expiry of the MoU.</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18,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58" style="position:absolute;z-index:25180364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42"/>
          <w:headerReference w:type="default" r:id="rId443"/>
          <w:footerReference w:type="even" r:id="rId444"/>
          <w:footerReference w:type="default" r:id="rId445"/>
          <w:headerReference w:type="first" r:id="rId446"/>
          <w:footerReference w:type="first" r:id="rId447"/>
          <w:type w:val="nextPage"/>
          <w:pgSz w:w="12240" w:h="15840"/>
          <w:pgMar w:top="840" w:right="1000" w:bottom="840" w:left="1000" w:header="400" w:footer="400"/>
          <w:pgNumType w:fmt="decimal"/>
          <w:cols w:space="720"/>
          <w:titlePg/>
        </w:sectPr>
      </w:pPr>
    </w:p>
    <w:p>
      <w:pPr>
        <w:rPr>
          <w:lang w:val="en-US" w:eastAsia="en-US" w:bidi="ar-SA"/>
        </w:rPr>
      </w:pPr>
      <w:bookmarkStart w:id="86" w:name="Bookmark_44"/>
      <w:bookmarkEnd w:id="86"/>
    </w:p>
    <w:p>
      <w:pPr>
        <w:rPr>
          <w:lang w:val="en-US" w:eastAsia="en-US" w:bidi="ar-SA"/>
        </w:rPr>
      </w:pPr>
      <w:r>
        <w:pict>
          <v:shape id="_x0000_i115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48" w:history="1">
        <w:r>
          <w:rPr>
            <w:rFonts w:ascii="arial" w:eastAsia="arial" w:hAnsi="arial" w:cs="arial"/>
            <w:b/>
            <w:bCs/>
            <w:i/>
            <w:color w:val="0077CC"/>
            <w:kern w:val="32"/>
            <w:sz w:val="28"/>
            <w:szCs w:val="32"/>
            <w:u w:val="single"/>
            <w:shd w:val="clear" w:color="auto" w:fill="FFFFFF"/>
            <w:lang w:val="en-US" w:eastAsia="en-US" w:bidi="ar-SA"/>
          </w:rPr>
          <w:t xml:space="preserve">India and Vietnam today signed a Memorandum of Understanding (MoU) towards promoting scientific and technical cooperation in </w:t>
        </w:r>
      </w:hyperlink>
      <w:hyperlink r:id="rId448" w:history="1">
        <w:r>
          <w:rPr>
            <w:rFonts w:ascii="arial" w:eastAsia="arial" w:hAnsi="arial" w:cs="arial"/>
            <w:b/>
            <w:bCs/>
            <w:i/>
            <w:color w:val="0077CC"/>
            <w:kern w:val="32"/>
            <w:sz w:val="28"/>
            <w:szCs w:val="32"/>
            <w:u w:val="single"/>
            <w:shd w:val="clear" w:color="auto" w:fill="FFFFFF"/>
            <w:lang w:val="en-US" w:eastAsia="en-US" w:bidi="ar-SA"/>
          </w:rPr>
          <w:t>marine</w:t>
        </w:r>
      </w:hyperlink>
      <w:hyperlink r:id="rId448" w:history="1">
        <w:r>
          <w:rPr>
            <w:rFonts w:ascii="arial" w:eastAsia="arial" w:hAnsi="arial" w:cs="arial"/>
            <w:b/>
            <w:bCs/>
            <w:i/>
            <w:color w:val="0077CC"/>
            <w:kern w:val="32"/>
            <w:sz w:val="28"/>
            <w:szCs w:val="32"/>
            <w:u w:val="single"/>
            <w:shd w:val="clear" w:color="auto" w:fill="FFFFFF"/>
            <w:lang w:val="en-US" w:eastAsia="en-US" w:bidi="ar-SA"/>
          </w:rPr>
          <w:t xml:space="preserve"> science and </w:t>
        </w:r>
      </w:hyperlink>
      <w:hyperlink r:id="rId448" w:history="1">
        <w:r>
          <w:rPr>
            <w:rFonts w:ascii="arial" w:eastAsia="arial" w:hAnsi="arial" w:cs="arial"/>
            <w:b/>
            <w:bCs/>
            <w:i/>
            <w:color w:val="0077CC"/>
            <w:kern w:val="32"/>
            <w:sz w:val="28"/>
            <w:szCs w:val="32"/>
            <w:u w:val="single"/>
            <w:shd w:val="clear" w:color="auto" w:fill="FFFFFF"/>
            <w:lang w:val="en-US" w:eastAsia="en-US" w:bidi="ar-SA"/>
          </w:rPr>
          <w:t>ecology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Indian Government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January 10, 2022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FFC Information Solution Private Limited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60" type="#_x0000_t75" style="width:168.73pt;height:168.73pt">
            <v:imagedata r:id="rId449"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842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2022-01-10 20:33:50 </w:t>
      </w:r>
    </w:p>
    <w:p>
      <w:pPr>
        <w:keepNext/>
        <w:spacing w:before="240" w:after="0" w:line="340" w:lineRule="atLeast"/>
        <w:ind w:left="0" w:right="0" w:firstLine="0"/>
        <w:jc w:val="left"/>
        <w:rPr>
          <w:lang w:val="en-US" w:eastAsia="en-US" w:bidi="ar-SA"/>
        </w:rPr>
      </w:pPr>
      <w:bookmarkStart w:id="87" w:name="Body_42"/>
      <w:bookmarkEnd w:id="87"/>
      <w:r>
        <w:rPr>
          <w:rFonts w:ascii="arial" w:eastAsia="arial" w:hAnsi="arial" w:cs="arial"/>
          <w:b/>
          <w:color w:val="000000"/>
          <w:sz w:val="28"/>
          <w:lang w:val="en-US" w:eastAsia="en-US" w:bidi="ar-SA"/>
        </w:rPr>
        <w:t>Body</w:t>
      </w:r>
    </w:p>
    <w:p>
      <w:pPr>
        <w:spacing w:line="60" w:lineRule="exact"/>
        <w:rPr>
          <w:lang w:val="en-US" w:eastAsia="en-US" w:bidi="ar-SA"/>
        </w:rPr>
      </w:pPr>
      <w:r>
        <w:pict>
          <v:line id="_x0000_s1161" style="position:absolute;z-index:25170227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January 10 -- Vietnam Natural resources &amp; Environment Minister, Tran Hong Ha today called on Union Minister for Science &amp; Technology, Dr.Jitendra Singh at PrithviBhawan here and discussed ocean and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related collaboration during the delegation level talks between the two countries.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two Ministers also signed the first-ever MoU (Memorandum of Understanding) aimed at promoting scientific and technical cooperation in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science and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and was signed by Dr JitendraSingh,Union Science &amp; Technology Minister on behalf of Government of India and Mr Tran Hong Ha, Minister of Natural Resources and Environment (MONRE) on behalf of Govt of Vietnam. The MoU is the first agreement related to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science and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between the two countries.</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The Vietnamese delegation led by Minister Tran Hong Ha included Deputy Director General of International Cooperation Departments, Government of Vietnamese Tuan Negoc Le, Head of the Office of Science &amp; Technology Vietnamese Embassy in India Li Truong Giang, Representative officer Science and Technology Vietnamese Embassy in India Andy Bui and other senior officials while the Indian delegation led by Science and Technology Minister Dr.Jitendra Singh included Secretary in the Ministry of Earth Sciences Dr. M Ravichandran, Joint Secretary Ministry of Earth Sciences Indira Murthy, Scientist Ministry of Earth Science Dr Vijay Kumar, Scientist Gopal Aiyneger, Scientist Ministry of Earth Sciences Parvinder Mani , Scientist K R Mangalaa, Scientist P K Srivastava and others. The Ministry of External Affairs, Government of India was represented by Bharat Kuthati and NeethuRajan.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Dr Jitendra Singh said that exploration of Ocean Assets will herald a new era of International Cooperation in World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Economy. He said the bilateral agreement will lead to information and resource sharing related to shoreline change, sediment transport rate, coastal protection measures. The Minister said that identification of pilot location by Vietnam side and Indian experts will provide technical support in developing a coastal protection solution.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Dr.Jitendra Singh said that India has emerged as one of the frontline nations in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scientific research under Prime Minister Narendra Modi and now actively engaged in exploring the resourceful ocean bed for meeting the country's future energy and metal demands. He said, the "Deep Ocean Mission" initiated by the Modi government heralds yet another horizon to various resources to enrich the "Blue Economy".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Dr Jitendra Singh said that India and Vietnam shall initiate cooperation to further the development of basic scientific and applied research with goals of advancing research in ocean science, gaining a more fundamental understanding of the oceans, and benefiting society at large. He said, both the countries are also agreed to conduct, cooperative research in the fields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science and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and those to be undertaken in the future by the two both the counties in areas of common interest.</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Vietnamese Minister of the Ministry of Natural Resources and Environment (MONRE) Mr. Tran Hong Ha sought India's help in long term Ocean Planning and Ocean Management resources. The Minister also underlined online interaction of Scientists and Experts from both the countries to strengthen cooperation in Ocean Asset Exploration.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There are seven key areas of cooperation under the Indo-Vietnam MoU agreed upon by both countries. These identified areas of collaboration aimed at sustainable development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resources by India and Vietnam. The key areas are coastal erosion and vulnerability, coastal management, monitoring and mapping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and critical habitats, ocean observation system,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pollution and microplastics,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weather forecast, and capacity building.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As part of the MoU, the two countries will facilitate the exchange of scientists, researchers, technical expertise, projects, and information in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science and technology. They will assist each other in enhancing knowledge, fundamental research, and understanding for the larger benefit of ocean health and resources. A joint committee will also be established to suggest new areas of cooperation, prepare programs and proposals, provide financial assistance for planning and implementing the MoU mandates, decide on administrative and technical procedures, and monitor work progress.</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Dr M Ravichandran, Secretary, MoES, added, "the Indo-Vietnam MoU becomes particularly important and relevant now when the United Nations has recognised this Decade for the Oceans. The Ministry of Earth Sciences is keen to collaborate in areas of mutual societal benefit such as observation, forecasts, research and development, and sustainable utilisation of resources".</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This MoU shall remain valid for a period of five years and shall be automatically renewed for subsequent period of five years only once. Either country may give a written notice to the other country, at least six months in advance of its intention to terminate this MoU before the expiry of the MoU.</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10,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2" style="position:absolute;z-index:25180467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50"/>
          <w:headerReference w:type="default" r:id="rId451"/>
          <w:footerReference w:type="even" r:id="rId452"/>
          <w:footerReference w:type="default" r:id="rId453"/>
          <w:headerReference w:type="first" r:id="rId454"/>
          <w:footerReference w:type="first" r:id="rId455"/>
          <w:type w:val="nextPage"/>
          <w:pgSz w:w="12240" w:h="15840"/>
          <w:pgMar w:top="840" w:right="1000" w:bottom="840" w:left="1000" w:header="400" w:footer="400"/>
          <w:pgNumType w:fmt="decimal"/>
          <w:cols w:space="720"/>
          <w:titlePg/>
        </w:sectPr>
      </w:pPr>
    </w:p>
    <w:p>
      <w:pPr>
        <w:rPr>
          <w:lang w:val="en-US" w:eastAsia="en-US" w:bidi="ar-SA"/>
        </w:rPr>
      </w:pPr>
      <w:bookmarkStart w:id="88" w:name="Bookmark_45"/>
      <w:bookmarkEnd w:id="88"/>
    </w:p>
    <w:p>
      <w:pPr>
        <w:rPr>
          <w:lang w:val="en-US" w:eastAsia="en-US" w:bidi="ar-SA"/>
        </w:rPr>
      </w:pPr>
      <w:r>
        <w:pict>
          <v:shape id="_x0000_i116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56" w:history="1">
        <w:r>
          <w:rPr>
            <w:rFonts w:ascii="arial" w:eastAsia="arial" w:hAnsi="arial" w:cs="arial"/>
            <w:b/>
            <w:bCs/>
            <w:i/>
            <w:color w:val="0077CC"/>
            <w:kern w:val="32"/>
            <w:sz w:val="28"/>
            <w:szCs w:val="32"/>
            <w:u w:val="single"/>
            <w:shd w:val="clear" w:color="auto" w:fill="FFFFFF"/>
            <w:lang w:val="en-US" w:eastAsia="en-US" w:bidi="ar-SA"/>
          </w:rPr>
          <w:t>Marine</w:t>
        </w:r>
      </w:hyperlink>
      <w:hyperlink r:id="rId456"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456" w:history="1">
        <w:r>
          <w:rPr>
            <w:rFonts w:ascii="arial" w:eastAsia="arial" w:hAnsi="arial" w:cs="arial"/>
            <w:b/>
            <w:bCs/>
            <w:i/>
            <w:color w:val="0077CC"/>
            <w:kern w:val="32"/>
            <w:sz w:val="28"/>
            <w:szCs w:val="32"/>
            <w:u w:val="single"/>
            <w:shd w:val="clear" w:color="auto" w:fill="FFFFFF"/>
            <w:lang w:val="en-US" w:eastAsia="en-US" w:bidi="ar-SA"/>
          </w:rPr>
          <w:t>Ecology</w:t>
        </w:r>
      </w:hyperlink>
      <w:hyperlink r:id="rId456" w:history="1">
        <w:r>
          <w:rPr>
            <w:rFonts w:ascii="arial" w:eastAsia="arial" w:hAnsi="arial" w:cs="arial"/>
            <w:b/>
            <w:bCs/>
            <w:i/>
            <w:color w:val="0077CC"/>
            <w:kern w:val="32"/>
            <w:sz w:val="28"/>
            <w:szCs w:val="32"/>
            <w:u w:val="single"/>
            <w:shd w:val="clear" w:color="auto" w:fill="FFFFFF"/>
            <w:lang w:val="en-US" w:eastAsia="en-US" w:bidi="ar-SA"/>
          </w:rPr>
          <w:t xml:space="preserve"> Progress Series Journal Issues Research Articles in Vol. 659, No. 3</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Targeted News Service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5, 2021 Friday 6:40 AM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Targeted News Service LLC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323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Targeted News Service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LUHE, Germany </w:t>
      </w:r>
    </w:p>
    <w:p>
      <w:pPr>
        <w:keepNext/>
        <w:spacing w:before="240" w:after="0" w:line="340" w:lineRule="atLeast"/>
        <w:ind w:left="0" w:right="0" w:firstLine="0"/>
        <w:jc w:val="left"/>
        <w:rPr>
          <w:lang w:val="en-US" w:eastAsia="en-US" w:bidi="ar-SA"/>
        </w:rPr>
      </w:pPr>
      <w:bookmarkStart w:id="89" w:name="Body_43"/>
      <w:bookmarkEnd w:id="89"/>
      <w:r>
        <w:rPr>
          <w:rFonts w:ascii="arial" w:eastAsia="arial" w:hAnsi="arial" w:cs="arial"/>
          <w:b/>
          <w:color w:val="000000"/>
          <w:sz w:val="28"/>
          <w:lang w:val="en-US" w:eastAsia="en-US" w:bidi="ar-SA"/>
        </w:rPr>
        <w:t>Body</w:t>
      </w:r>
    </w:p>
    <w:p>
      <w:pPr>
        <w:spacing w:line="60" w:lineRule="exact"/>
        <w:rPr>
          <w:lang w:val="en-US" w:eastAsia="en-US" w:bidi="ar-SA"/>
        </w:rPr>
      </w:pPr>
      <w:r>
        <w:pict>
          <v:line id="_x0000_s1164" style="position:absolute;z-index:25170329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Progress Series, a journal that says it covers all aspects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fundamental and applied from the Inter-Research Science Center, published research articles on the following topics in its Vol. 659, No. 3 edition: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FEATURE ARTICLE: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mammal hotspots in the Greenland and Barents Seas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RESEARCH ARTICLES: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Macroalgae composition alters occupancy of multiple bird guilds in rocky intertidal communities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Increasing grazer density leads to linear decreases in Spartina alterniflora biomass and exponential increases in grazing pressure across a barrier island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Tidal channel-mediated gradients facilitate Spartina alterniflora invasion in coastal ecosystems: implications for invasive species management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Water masses constrain the distribution of deep-sea sponges in the North Atlantic Ocean and Nordic Seas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Estimating growth, size-dependent mortality, and tag loss in a mark-recapture study: demography of wavy turban snails in Southern California, USA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Boosted regression tree models predict the diets of juvenile bull sharks in a subtropical estuary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Oceanographic conditions associated with white shark (Carcharodon carcharias) habitat use along eastern Australia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Determining the life history strategy of the cryptobenthic reef gobies Coryphopterus hyalinus and C. personatus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Effectiveness and potential application of sex-identification DNA markers in tunas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Maternal age, length, and weight influence larval characteristics and viability in the viviparous temperate reef fish Helicolenus percoides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Growth and energy storage responses vary seasonally in the Australasian snapper Chrysophrys auratus with only modest changes in aerobic scope</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Vol. 659, No. 3 edition of the Development and Psychopathology Journal can be viewed at </w:t>
      </w:r>
      <w:hyperlink r:id="rId457" w:history="1">
        <w:r>
          <w:rPr>
            <w:rFonts w:ascii="arial" w:eastAsia="arial" w:hAnsi="arial" w:cs="arial"/>
            <w:i/>
            <w:color w:val="0077CC"/>
            <w:sz w:val="20"/>
            <w:u w:val="single"/>
            <w:shd w:val="clear" w:color="auto" w:fill="FFFFFF"/>
            <w:lang w:val="en-US" w:eastAsia="en-US" w:bidi="ar-SA"/>
          </w:rPr>
          <w:t>https://www.int-res.com/abstracts/meps/v659</w:t>
        </w:r>
      </w:hyperlink>
      <w:r>
        <w:rPr>
          <w:rFonts w:ascii="arial" w:eastAsia="arial" w:hAnsi="arial" w:cs="arial"/>
          <w:color w:val="000000"/>
          <w:sz w:val="20"/>
          <w:lang w:val="en-US" w:eastAsia="en-US" w:bidi="ar-SA"/>
        </w:rPr>
        <w:t>. The Journal is published by Cambridge University Press.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[Category: Science]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Copyright Targeted News Services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MSTRUCK-7375230 MSTRUCK</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5,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5" style="position:absolute;z-index:25180569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58"/>
          <w:headerReference w:type="default" r:id="rId459"/>
          <w:footerReference w:type="even" r:id="rId460"/>
          <w:footerReference w:type="default" r:id="rId461"/>
          <w:headerReference w:type="first" r:id="rId462"/>
          <w:footerReference w:type="first" r:id="rId463"/>
          <w:type w:val="nextPage"/>
          <w:pgSz w:w="12240" w:h="15840"/>
          <w:pgMar w:top="840" w:right="1000" w:bottom="840" w:left="1000" w:header="400" w:footer="400"/>
          <w:pgNumType w:fmt="decimal"/>
          <w:cols w:space="720"/>
          <w:titlePg/>
        </w:sectPr>
      </w:pPr>
    </w:p>
    <w:p>
      <w:pPr>
        <w:rPr>
          <w:lang w:val="en-US" w:eastAsia="en-US" w:bidi="ar-SA"/>
        </w:rPr>
      </w:pPr>
      <w:bookmarkStart w:id="90" w:name="Bookmark_46"/>
      <w:bookmarkEnd w:id="90"/>
    </w:p>
    <w:p>
      <w:pPr>
        <w:rPr>
          <w:lang w:val="en-US" w:eastAsia="en-US" w:bidi="ar-SA"/>
        </w:rPr>
      </w:pPr>
      <w:r>
        <w:pict>
          <v:shape id="_x0000_i116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64" w:history="1">
        <w:r>
          <w:rPr>
            <w:rFonts w:ascii="arial" w:eastAsia="arial" w:hAnsi="arial" w:cs="arial"/>
            <w:b/>
            <w:bCs/>
            <w:i/>
            <w:color w:val="0077CC"/>
            <w:kern w:val="32"/>
            <w:sz w:val="28"/>
            <w:szCs w:val="32"/>
            <w:u w:val="single"/>
            <w:shd w:val="clear" w:color="auto" w:fill="FFFFFF"/>
            <w:lang w:val="en-US" w:eastAsia="en-US" w:bidi="ar-SA"/>
          </w:rPr>
          <w:t>Marine</w:t>
        </w:r>
      </w:hyperlink>
      <w:hyperlink r:id="rId464"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464" w:history="1">
        <w:r>
          <w:rPr>
            <w:rFonts w:ascii="arial" w:eastAsia="arial" w:hAnsi="arial" w:cs="arial"/>
            <w:b/>
            <w:bCs/>
            <w:i/>
            <w:color w:val="0077CC"/>
            <w:kern w:val="32"/>
            <w:sz w:val="28"/>
            <w:szCs w:val="32"/>
            <w:u w:val="single"/>
            <w:shd w:val="clear" w:color="auto" w:fill="FFFFFF"/>
            <w:lang w:val="en-US" w:eastAsia="en-US" w:bidi="ar-SA"/>
          </w:rPr>
          <w:t>Ecology</w:t>
        </w:r>
      </w:hyperlink>
      <w:hyperlink r:id="rId464" w:history="1">
        <w:r>
          <w:rPr>
            <w:rFonts w:ascii="arial" w:eastAsia="arial" w:hAnsi="arial" w:cs="arial"/>
            <w:b/>
            <w:bCs/>
            <w:i/>
            <w:color w:val="0077CC"/>
            <w:kern w:val="32"/>
            <w:sz w:val="28"/>
            <w:szCs w:val="32"/>
            <w:u w:val="single"/>
            <w:shd w:val="clear" w:color="auto" w:fill="FFFFFF"/>
            <w:lang w:val="en-US" w:eastAsia="en-US" w:bidi="ar-SA"/>
          </w:rPr>
          <w:t xml:space="preserve"> Progress Series Journal Issues Research Articles in Vol. 660, No. 4</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Targeted News Service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19, 2021 Friday 7:40 AM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Targeted News Service LLC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377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Targeted News Service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LUHE, Germany </w:t>
      </w:r>
    </w:p>
    <w:p>
      <w:pPr>
        <w:keepNext/>
        <w:spacing w:before="240" w:after="0" w:line="340" w:lineRule="atLeast"/>
        <w:ind w:left="0" w:right="0" w:firstLine="0"/>
        <w:jc w:val="left"/>
        <w:rPr>
          <w:lang w:val="en-US" w:eastAsia="en-US" w:bidi="ar-SA"/>
        </w:rPr>
      </w:pPr>
      <w:bookmarkStart w:id="91" w:name="Body_44"/>
      <w:bookmarkEnd w:id="91"/>
      <w:r>
        <w:rPr>
          <w:rFonts w:ascii="arial" w:eastAsia="arial" w:hAnsi="arial" w:cs="arial"/>
          <w:b/>
          <w:color w:val="000000"/>
          <w:sz w:val="28"/>
          <w:lang w:val="en-US" w:eastAsia="en-US" w:bidi="ar-SA"/>
        </w:rPr>
        <w:t>Body</w:t>
      </w:r>
    </w:p>
    <w:p>
      <w:pPr>
        <w:spacing w:line="60" w:lineRule="exact"/>
        <w:rPr>
          <w:lang w:val="en-US" w:eastAsia="en-US" w:bidi="ar-SA"/>
        </w:rPr>
      </w:pPr>
      <w:r>
        <w:pict>
          <v:line id="_x0000_s1167" style="position:absolute;z-index:25170432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Progress Series, a journal that says it covers all aspects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fundamental and applied from the Inter-Research Science Center, published research articles on the following topics in its Vol. 660, No. 4 edition: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FEATURE ARTICLE: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Climate alters the migration phenology of coastal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species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RESEARCH ARTICLES: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Bi-decadal variability in physico-biogeochemical characteristics of temperate coastal ecosystems: from large-scale to local drivers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Diel vertical migration of a Southern Ocean euphausiid, Euphausia triacantha, and its metabolic response to consequent short-term temperature changes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Carbon sequestration potential increased by incomplete anaerobic decomposition of kelp detritus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Species distribution models for deep-water coral habitats that account for spatial uncertainty in trap-camera fishery data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Non-consumptive effects of predators on oysters differ based on predator identity and duration (but not frequency) of exposure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Low temperature exposure determines performance and thermal microhabitat use in an intertidal gastropod (Littorina scutulata) during the winter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Intertidal ecosystem engineer species promote benthic-pelagic coupling and diversify trophic pathways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Evidence and description of a nursery habitat for the recently reclassified stingray Styracura schmardae from The Bahamas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Preliminary estimate of post-release survival of immature porbeagles caught with rod-and-reel in the Northwest Atlantic Ocean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Warming temperatures and ectoparasitic sea lice impair internal organs in juvenile Atlantic salmon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Year-round offshore distribution, behaviour, and overlap with commercial fisheries of a Critically Endangered small petrel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importance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resources in the diet of urban gulls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Residency and movement patterns of Cuvier's beaked whales Ziphius cavirostris off Cape Hatteras, North Carolina, USA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Indication that the behavioural responses of humpback whales to killer whale sounds are influenced by trophic relationships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Vol. 660, No. 4 edition of the Development and Psychopathology Journal can be viewed at </w:t>
      </w:r>
      <w:hyperlink r:id="rId465" w:history="1">
        <w:r>
          <w:rPr>
            <w:rFonts w:ascii="arial" w:eastAsia="arial" w:hAnsi="arial" w:cs="arial"/>
            <w:i/>
            <w:color w:val="0077CC"/>
            <w:sz w:val="20"/>
            <w:u w:val="single"/>
            <w:shd w:val="clear" w:color="auto" w:fill="FFFFFF"/>
            <w:lang w:val="en-US" w:eastAsia="en-US" w:bidi="ar-SA"/>
          </w:rPr>
          <w:t>https://www.int-res.com/abstracts/meps/v660</w:t>
        </w:r>
      </w:hyperlink>
      <w:r>
        <w:rPr>
          <w:rFonts w:ascii="arial" w:eastAsia="arial" w:hAnsi="arial" w:cs="arial"/>
          <w:color w:val="000000"/>
          <w:sz w:val="20"/>
          <w:lang w:val="en-US" w:eastAsia="en-US" w:bidi="ar-SA"/>
        </w:rPr>
        <w:t>. The Journal is published by Cambridge University Press.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[Category: Science]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Copyright Targeted News Services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MSTRUCK-7389828 MSTRUCK</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19,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8" style="position:absolute;z-index:25180672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66"/>
          <w:headerReference w:type="default" r:id="rId467"/>
          <w:footerReference w:type="even" r:id="rId468"/>
          <w:footerReference w:type="default" r:id="rId469"/>
          <w:headerReference w:type="first" r:id="rId470"/>
          <w:footerReference w:type="first" r:id="rId471"/>
          <w:type w:val="nextPage"/>
          <w:pgSz w:w="12240" w:h="15840"/>
          <w:pgMar w:top="840" w:right="1000" w:bottom="840" w:left="1000" w:header="400" w:footer="400"/>
          <w:pgNumType w:fmt="decimal"/>
          <w:cols w:space="720"/>
          <w:titlePg/>
        </w:sectPr>
      </w:pPr>
    </w:p>
    <w:p>
      <w:pPr>
        <w:rPr>
          <w:lang w:val="en-US" w:eastAsia="en-US" w:bidi="ar-SA"/>
        </w:rPr>
      </w:pPr>
      <w:bookmarkStart w:id="92" w:name="Bookmark_47"/>
      <w:bookmarkEnd w:id="92"/>
    </w:p>
    <w:p>
      <w:pPr>
        <w:rPr>
          <w:lang w:val="en-US" w:eastAsia="en-US" w:bidi="ar-SA"/>
        </w:rPr>
      </w:pPr>
      <w:r>
        <w:pict>
          <v:shape id="_x0000_i116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72" w:history="1">
        <w:r>
          <w:rPr>
            <w:rFonts w:ascii="arial" w:eastAsia="arial" w:hAnsi="arial" w:cs="arial"/>
            <w:b/>
            <w:bCs/>
            <w:i/>
            <w:color w:val="0077CC"/>
            <w:kern w:val="32"/>
            <w:sz w:val="28"/>
            <w:szCs w:val="32"/>
            <w:u w:val="single"/>
            <w:shd w:val="clear" w:color="auto" w:fill="FFFFFF"/>
            <w:lang w:val="en-US" w:eastAsia="en-US" w:bidi="ar-SA"/>
          </w:rPr>
          <w:t>Marine</w:t>
        </w:r>
      </w:hyperlink>
      <w:hyperlink r:id="rId472"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472" w:history="1">
        <w:r>
          <w:rPr>
            <w:rFonts w:ascii="arial" w:eastAsia="arial" w:hAnsi="arial" w:cs="arial"/>
            <w:b/>
            <w:bCs/>
            <w:i/>
            <w:color w:val="0077CC"/>
            <w:kern w:val="32"/>
            <w:sz w:val="28"/>
            <w:szCs w:val="32"/>
            <w:u w:val="single"/>
            <w:shd w:val="clear" w:color="auto" w:fill="FFFFFF"/>
            <w:lang w:val="en-US" w:eastAsia="en-US" w:bidi="ar-SA"/>
          </w:rPr>
          <w:t>Ecology</w:t>
        </w:r>
      </w:hyperlink>
      <w:hyperlink r:id="rId472" w:history="1">
        <w:r>
          <w:rPr>
            <w:rFonts w:ascii="arial" w:eastAsia="arial" w:hAnsi="arial" w:cs="arial"/>
            <w:b/>
            <w:bCs/>
            <w:i/>
            <w:color w:val="0077CC"/>
            <w:kern w:val="32"/>
            <w:sz w:val="28"/>
            <w:szCs w:val="32"/>
            <w:u w:val="single"/>
            <w:shd w:val="clear" w:color="auto" w:fill="FFFFFF"/>
            <w:lang w:val="en-US" w:eastAsia="en-US" w:bidi="ar-SA"/>
          </w:rPr>
          <w:t xml:space="preserve"> Progress Series Journal Issues Research Articles in October 2020 Edition Part 2</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Targeted News Service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16, 2020 Friday 7:20 AM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Targeted News Service LLC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290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Targeted News Service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LUHE, Germany </w:t>
      </w:r>
    </w:p>
    <w:p>
      <w:pPr>
        <w:keepNext/>
        <w:spacing w:before="240" w:after="0" w:line="340" w:lineRule="atLeast"/>
        <w:ind w:left="0" w:right="0" w:firstLine="0"/>
        <w:jc w:val="left"/>
        <w:rPr>
          <w:lang w:val="en-US" w:eastAsia="en-US" w:bidi="ar-SA"/>
        </w:rPr>
      </w:pPr>
      <w:bookmarkStart w:id="93" w:name="Body_45"/>
      <w:bookmarkEnd w:id="93"/>
      <w:r>
        <w:rPr>
          <w:rFonts w:ascii="arial" w:eastAsia="arial" w:hAnsi="arial" w:cs="arial"/>
          <w:b/>
          <w:color w:val="000000"/>
          <w:sz w:val="28"/>
          <w:lang w:val="en-US" w:eastAsia="en-US" w:bidi="ar-SA"/>
        </w:rPr>
        <w:t>Body</w:t>
      </w:r>
    </w:p>
    <w:p>
      <w:pPr>
        <w:spacing w:line="60" w:lineRule="exact"/>
        <w:rPr>
          <w:lang w:val="en-US" w:eastAsia="en-US" w:bidi="ar-SA"/>
        </w:rPr>
      </w:pPr>
      <w:r>
        <w:pict>
          <v:line id="_x0000_s1170" style="position:absolute;z-index:25170534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Progress Series, a journal that says it covers all aspects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fundamental and applied from the Inter-Research Science Center, published research articles on the following topics in Part 2 of its October 2020 edition: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RESEARCH ARTICLES: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Food-web fluxes support high rates of mesozooplankton respiration and production in the equatorial Pacific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Facultative feeding in a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copepod: effects of larval food and temperature on performance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World's largest chiton (Cryptochiton stelleri) is an inefficient thermoregulator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Pinna nobilis in the Mar Menor coastal lagoon: a story of colonization and uncertainty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Seasonal patterns of benthic-pelagic coupling in oyster habitats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Global climate changes over time shape the environmental niche distribution of Octopus insularis in the Atlantic Ocean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Sensitivity of a shark nursery habitat to a changing climate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Trophic hierarchy of coastal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fish communities viewed via compound-specific isotope analysis of amino acids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Growth rates for immature Kemp's ridley sea turtles from a foraging area in the northern Gulf of Mexico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Environmental drivers of diving behavior and space-use of juvenile endangered Caribbean hawksbill sea turtles identified using acoustic telemetry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Foraging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of the common dolphin Delphinus delphis revealed by stable isotope analysis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REVIEW: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Rimicaris exoculata: biology and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of a shrimp from deep-sea hydrothermal vents associated with ectosymbiotic bacteria</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October 2020 edition of the Development and Psychopathology Journal can be viewed at </w:t>
      </w:r>
      <w:hyperlink r:id="rId473" w:history="1">
        <w:r>
          <w:rPr>
            <w:rFonts w:ascii="arial" w:eastAsia="arial" w:hAnsi="arial" w:cs="arial"/>
            <w:i/>
            <w:color w:val="0077CC"/>
            <w:sz w:val="20"/>
            <w:u w:val="single"/>
            <w:shd w:val="clear" w:color="auto" w:fill="FFFFFF"/>
            <w:lang w:val="en-US" w:eastAsia="en-US" w:bidi="ar-SA"/>
          </w:rPr>
          <w:t>https://www.int-res.com/abstracts/meps/v652</w:t>
        </w:r>
      </w:hyperlink>
      <w:r>
        <w:rPr>
          <w:rFonts w:ascii="arial" w:eastAsia="arial" w:hAnsi="arial" w:cs="arial"/>
          <w:color w:val="000000"/>
          <w:sz w:val="20"/>
          <w:lang w:val="en-US" w:eastAsia="en-US" w:bidi="ar-SA"/>
        </w:rPr>
        <w:t>. The Journal is published by Cambridge University Press.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[Category: Science]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Copyright Targeted News Services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MSTRUCK-7267696 MSTRUCK</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16,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71" style="position:absolute;z-index:25180774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74"/>
          <w:headerReference w:type="default" r:id="rId475"/>
          <w:footerReference w:type="even" r:id="rId476"/>
          <w:footerReference w:type="default" r:id="rId477"/>
          <w:headerReference w:type="first" r:id="rId478"/>
          <w:footerReference w:type="first" r:id="rId479"/>
          <w:type w:val="nextPage"/>
          <w:pgSz w:w="12240" w:h="15840"/>
          <w:pgMar w:top="840" w:right="1000" w:bottom="840" w:left="1000" w:header="400" w:footer="400"/>
          <w:pgNumType w:fmt="decimal"/>
          <w:cols w:space="720"/>
          <w:titlePg/>
        </w:sectPr>
      </w:pPr>
    </w:p>
    <w:p>
      <w:pPr>
        <w:rPr>
          <w:lang w:val="en-US" w:eastAsia="en-US" w:bidi="ar-SA"/>
        </w:rPr>
      </w:pPr>
      <w:bookmarkStart w:id="94" w:name="Bookmark_48"/>
      <w:bookmarkEnd w:id="94"/>
    </w:p>
    <w:p>
      <w:pPr>
        <w:rPr>
          <w:lang w:val="en-US" w:eastAsia="en-US" w:bidi="ar-SA"/>
        </w:rPr>
      </w:pPr>
      <w:r>
        <w:pict>
          <v:shape id="_x0000_i117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80" w:history="1">
        <w:r>
          <w:rPr>
            <w:rFonts w:ascii="arial" w:eastAsia="arial" w:hAnsi="arial" w:cs="arial"/>
            <w:b/>
            <w:bCs/>
            <w:i/>
            <w:color w:val="0077CC"/>
            <w:kern w:val="32"/>
            <w:sz w:val="28"/>
            <w:szCs w:val="32"/>
            <w:u w:val="single"/>
            <w:shd w:val="clear" w:color="auto" w:fill="FFFFFF"/>
            <w:lang w:val="en-US" w:eastAsia="en-US" w:bidi="ar-SA"/>
          </w:rPr>
          <w:t>Marine</w:t>
        </w:r>
      </w:hyperlink>
      <w:hyperlink r:id="rId480"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480" w:history="1">
        <w:r>
          <w:rPr>
            <w:rFonts w:ascii="arial" w:eastAsia="arial" w:hAnsi="arial" w:cs="arial"/>
            <w:b/>
            <w:bCs/>
            <w:i/>
            <w:color w:val="0077CC"/>
            <w:kern w:val="32"/>
            <w:sz w:val="28"/>
            <w:szCs w:val="32"/>
            <w:u w:val="single"/>
            <w:shd w:val="clear" w:color="auto" w:fill="FFFFFF"/>
            <w:lang w:val="en-US" w:eastAsia="en-US" w:bidi="ar-SA"/>
          </w:rPr>
          <w:t>Ecology</w:t>
        </w:r>
      </w:hyperlink>
      <w:hyperlink r:id="rId480" w:history="1">
        <w:r>
          <w:rPr>
            <w:rFonts w:ascii="arial" w:eastAsia="arial" w:hAnsi="arial" w:cs="arial"/>
            <w:b/>
            <w:bCs/>
            <w:i/>
            <w:color w:val="0077CC"/>
            <w:kern w:val="32"/>
            <w:sz w:val="28"/>
            <w:szCs w:val="32"/>
            <w:u w:val="single"/>
            <w:shd w:val="clear" w:color="auto" w:fill="FFFFFF"/>
            <w:lang w:val="en-US" w:eastAsia="en-US" w:bidi="ar-SA"/>
          </w:rPr>
          <w:t xml:space="preserve"> Progress Series Journal Issues Research Articles in Vol. 658, No. 2</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Targeted News Service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5, 2021 Friday 6:40 AM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Targeted News Service LLC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364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Targeted News Service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LUHE, Germany </w:t>
      </w:r>
    </w:p>
    <w:p>
      <w:pPr>
        <w:keepNext/>
        <w:spacing w:before="240" w:after="0" w:line="340" w:lineRule="atLeast"/>
        <w:ind w:left="0" w:right="0" w:firstLine="0"/>
        <w:jc w:val="left"/>
        <w:rPr>
          <w:lang w:val="en-US" w:eastAsia="en-US" w:bidi="ar-SA"/>
        </w:rPr>
      </w:pPr>
      <w:bookmarkStart w:id="95" w:name="Body_46"/>
      <w:bookmarkEnd w:id="95"/>
      <w:r>
        <w:rPr>
          <w:rFonts w:ascii="arial" w:eastAsia="arial" w:hAnsi="arial" w:cs="arial"/>
          <w:b/>
          <w:color w:val="000000"/>
          <w:sz w:val="28"/>
          <w:lang w:val="en-US" w:eastAsia="en-US" w:bidi="ar-SA"/>
        </w:rPr>
        <w:t>Body</w:t>
      </w:r>
    </w:p>
    <w:p>
      <w:pPr>
        <w:spacing w:line="60" w:lineRule="exact"/>
        <w:rPr>
          <w:lang w:val="en-US" w:eastAsia="en-US" w:bidi="ar-SA"/>
        </w:rPr>
      </w:pPr>
      <w:r>
        <w:pict>
          <v:line id="_x0000_s1173" style="position:absolute;z-index:25170636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Progress Series, a journal that says it covers all aspects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fundamental and applied from the Inter-Research Science Center, published research articles on the following topics in its Vol. 658, No. 2 edition: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FEATURE ARTICLE: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Environmental, evolutionary, and ecological drivers of slow growth in deep-sea demersal teleosts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RESEARCH ARTICLES: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Seasonal metabolic and oxidative stress responses of commercially important invertebrate species--correlation with their habitat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Heavy metal resistance in Marinobacter adhaerens HP15 supports colonization of transparent exopolymer particles during its interaction with diatoms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Short-term responses to ocean acidification: effects on relative abundance of eukaryotic plankton from the tropical Timor Sea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Abundance of Pelagia noctiluca early life stages in the western Mediterranean Sea scales with surface chlorophyll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Demersal fish predators of gelatinous zooplankton in the Northeast Pacific Ocean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of Moroteuthopsis longimana at the sub-Antarctic Prince Edward Islands, revealed through stable isotope analysis of squid beaks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Seasonal, interannual and spatial variability in the reproductive dynamics of Penaeus merguiensis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Sex-biased dispersal depends on the spatial scale in a tube-building amphipod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Role of ecological interactions in saltmarsh geomorphic processes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Seasonal migrations of pregnant blue sharks Prionace glauca in the northwestern Pacific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Effects of salinity changes on hatching, hatching-gene expression, and hatching-enzyme expression in anchoveta Engraulis ringens eggs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Scale sensitivity of environmental effects on the temporal beta diversity of fishes in tropical coastal lagoons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Spatial use of multiple jurisdictions by Magellanic penguins and assessment of potential conflicts in the face of changing trawl fisheries scenarios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Poor body condition associated with an unusual mortality event in gray whales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Vol. 658, No. 2 edition of the Development and Psychopathology Journal can be viewed at </w:t>
      </w:r>
      <w:hyperlink r:id="rId481" w:history="1">
        <w:r>
          <w:rPr>
            <w:rFonts w:ascii="arial" w:eastAsia="arial" w:hAnsi="arial" w:cs="arial"/>
            <w:i/>
            <w:color w:val="0077CC"/>
            <w:sz w:val="20"/>
            <w:u w:val="single"/>
            <w:shd w:val="clear" w:color="auto" w:fill="FFFFFF"/>
            <w:lang w:val="en-US" w:eastAsia="en-US" w:bidi="ar-SA"/>
          </w:rPr>
          <w:t>https://www.int-res.com/abstracts/meps/v658</w:t>
        </w:r>
      </w:hyperlink>
      <w:r>
        <w:rPr>
          <w:rFonts w:ascii="arial" w:eastAsia="arial" w:hAnsi="arial" w:cs="arial"/>
          <w:color w:val="000000"/>
          <w:sz w:val="20"/>
          <w:lang w:val="en-US" w:eastAsia="en-US" w:bidi="ar-SA"/>
        </w:rPr>
        <w:t>. The Journal is published by Cambridge University Press.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[Category: Science]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Copyright Targeted News Services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MSTRUCK-7375217 MSTRUCK</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5,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74" style="position:absolute;z-index:25180876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82"/>
          <w:headerReference w:type="default" r:id="rId483"/>
          <w:footerReference w:type="even" r:id="rId484"/>
          <w:footerReference w:type="default" r:id="rId485"/>
          <w:headerReference w:type="first" r:id="rId486"/>
          <w:footerReference w:type="first" r:id="rId487"/>
          <w:type w:val="nextPage"/>
          <w:pgSz w:w="12240" w:h="15840"/>
          <w:pgMar w:top="840" w:right="1000" w:bottom="840" w:left="1000" w:header="400" w:footer="400"/>
          <w:pgNumType w:fmt="decimal"/>
          <w:cols w:space="720"/>
          <w:titlePg/>
        </w:sectPr>
      </w:pPr>
    </w:p>
    <w:p>
      <w:pPr>
        <w:rPr>
          <w:lang w:val="en-US" w:eastAsia="en-US" w:bidi="ar-SA"/>
        </w:rPr>
      </w:pPr>
      <w:bookmarkStart w:id="96" w:name="Bookmark_49"/>
      <w:bookmarkEnd w:id="96"/>
    </w:p>
    <w:p>
      <w:pPr>
        <w:rPr>
          <w:lang w:val="en-US" w:eastAsia="en-US" w:bidi="ar-SA"/>
        </w:rPr>
      </w:pPr>
      <w:r>
        <w:pict>
          <v:shape id="_x0000_i117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88" w:history="1">
        <w:r>
          <w:rPr>
            <w:rFonts w:ascii="arial" w:eastAsia="arial" w:hAnsi="arial" w:cs="arial"/>
            <w:b/>
            <w:bCs/>
            <w:i/>
            <w:color w:val="0077CC"/>
            <w:kern w:val="32"/>
            <w:sz w:val="28"/>
            <w:szCs w:val="32"/>
            <w:u w:val="single"/>
            <w:shd w:val="clear" w:color="auto" w:fill="FFFFFF"/>
            <w:lang w:val="en-US" w:eastAsia="en-US" w:bidi="ar-SA"/>
          </w:rPr>
          <w:t xml:space="preserve">FUNCTIONAL BIOLOGY AND </w:t>
        </w:r>
      </w:hyperlink>
      <w:hyperlink r:id="rId488" w:history="1">
        <w:r>
          <w:rPr>
            <w:rFonts w:ascii="arial" w:eastAsia="arial" w:hAnsi="arial" w:cs="arial"/>
            <w:b/>
            <w:bCs/>
            <w:i/>
            <w:color w:val="0077CC"/>
            <w:kern w:val="32"/>
            <w:sz w:val="28"/>
            <w:szCs w:val="32"/>
            <w:u w:val="single"/>
            <w:shd w:val="clear" w:color="auto" w:fill="FFFFFF"/>
            <w:lang w:val="en-US" w:eastAsia="en-US" w:bidi="ar-SA"/>
          </w:rPr>
          <w:t>ECOLOGY</w:t>
        </w:r>
      </w:hyperlink>
      <w:hyperlink r:id="rId488" w:history="1">
        <w:r>
          <w:rPr>
            <w:rFonts w:ascii="arial" w:eastAsia="arial" w:hAnsi="arial" w:cs="arial"/>
            <w:b/>
            <w:bCs/>
            <w:i/>
            <w:color w:val="0077CC"/>
            <w:kern w:val="32"/>
            <w:sz w:val="28"/>
            <w:szCs w:val="32"/>
            <w:u w:val="single"/>
            <w:shd w:val="clear" w:color="auto" w:fill="FFFFFF"/>
            <w:lang w:val="en-US" w:eastAsia="en-US" w:bidi="ar-SA"/>
          </w:rPr>
          <w:t xml:space="preserve"> OF PLANKTONIC </w:t>
        </w:r>
      </w:hyperlink>
      <w:hyperlink r:id="rId488" w:history="1">
        <w:r>
          <w:rPr>
            <w:rFonts w:ascii="arial" w:eastAsia="arial" w:hAnsi="arial" w:cs="arial"/>
            <w:b/>
            <w:bCs/>
            <w:i/>
            <w:color w:val="0077CC"/>
            <w:kern w:val="32"/>
            <w:sz w:val="28"/>
            <w:szCs w:val="32"/>
            <w:u w:val="single"/>
            <w:shd w:val="clear" w:color="auto" w:fill="FFFFFF"/>
            <w:lang w:val="en-US" w:eastAsia="en-US" w:bidi="ar-SA"/>
          </w:rPr>
          <w:t>MARINE</w:t>
        </w:r>
      </w:hyperlink>
      <w:hyperlink r:id="rId488" w:history="1">
        <w:r>
          <w:rPr>
            <w:rFonts w:ascii="arial" w:eastAsia="arial" w:hAnsi="arial" w:cs="arial"/>
            <w:b/>
            <w:bCs/>
            <w:i/>
            <w:color w:val="0077CC"/>
            <w:kern w:val="32"/>
            <w:sz w:val="28"/>
            <w:szCs w:val="32"/>
            <w:u w:val="single"/>
            <w:shd w:val="clear" w:color="auto" w:fill="FFFFFF"/>
            <w:lang w:val="en-US" w:eastAsia="en-US" w:bidi="ar-SA"/>
          </w:rPr>
          <w:t xml:space="preserve"> FUNGI - Revealing the mechanistic basis of the roles of mycoplankton in the </w:t>
        </w:r>
      </w:hyperlink>
      <w:hyperlink r:id="rId488" w:history="1">
        <w:r>
          <w:rPr>
            <w:rFonts w:ascii="arial" w:eastAsia="arial" w:hAnsi="arial" w:cs="arial"/>
            <w:b/>
            <w:bCs/>
            <w:i/>
            <w:color w:val="0077CC"/>
            <w:kern w:val="32"/>
            <w:sz w:val="28"/>
            <w:szCs w:val="32"/>
            <w:u w:val="single"/>
            <w:shd w:val="clear" w:color="auto" w:fill="FFFFFF"/>
            <w:lang w:val="en-US" w:eastAsia="en-US" w:bidi="ar-SA"/>
          </w:rPr>
          <w:t>marine</w:t>
        </w:r>
      </w:hyperlink>
      <w:hyperlink r:id="rId488" w:history="1">
        <w:r>
          <w:rPr>
            <w:rFonts w:ascii="arial" w:eastAsia="arial" w:hAnsi="arial" w:cs="arial"/>
            <w:b/>
            <w:bCs/>
            <w:i/>
            <w:color w:val="0077CC"/>
            <w:kern w:val="32"/>
            <w:sz w:val="28"/>
            <w:szCs w:val="32"/>
            <w:u w:val="single"/>
            <w:shd w:val="clear" w:color="auto" w:fill="FFFFFF"/>
            <w:lang w:val="en-US" w:eastAsia="en-US" w:bidi="ar-SA"/>
          </w:rPr>
          <w:t xml:space="preserve"> carbon cycle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Pivotal Sources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10, 2022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pivotalsources.com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449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United Kingdom </w:t>
      </w:r>
    </w:p>
    <w:p>
      <w:pPr>
        <w:keepNext/>
        <w:spacing w:before="240" w:after="0" w:line="340" w:lineRule="atLeast"/>
        <w:ind w:left="0" w:right="0" w:firstLine="0"/>
        <w:jc w:val="left"/>
        <w:rPr>
          <w:lang w:val="en-US" w:eastAsia="en-US" w:bidi="ar-SA"/>
        </w:rPr>
      </w:pPr>
      <w:bookmarkStart w:id="97" w:name="Body_47"/>
      <w:bookmarkEnd w:id="97"/>
      <w:r>
        <w:rPr>
          <w:rFonts w:ascii="arial" w:eastAsia="arial" w:hAnsi="arial" w:cs="arial"/>
          <w:b/>
          <w:color w:val="000000"/>
          <w:sz w:val="28"/>
          <w:lang w:val="en-US" w:eastAsia="en-US" w:bidi="ar-SA"/>
        </w:rPr>
        <w:t>Body</w:t>
      </w:r>
    </w:p>
    <w:p>
      <w:pPr>
        <w:spacing w:line="60" w:lineRule="exact"/>
        <w:rPr>
          <w:lang w:val="en-US" w:eastAsia="en-US" w:bidi="ar-SA"/>
        </w:rPr>
      </w:pPr>
      <w:r>
        <w:pict>
          <v:line id="_x0000_s1176" style="position:absolute;z-index:25170739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United Kingdom, March 10 -- Project Id: 110494</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Description: Objective</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planktonic fungi (mycoplankton) have been largely ignored compared to other plankton groups, such as phytoplankton, especially the roles that they fulfil in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ecosystems. My research has shown that mycoplankton are a major structural and functional component of coastal ecosystems that have been almost completely overlooked. I have shown that mycoplankton are a substantial proportion of plankton biomass and that saprotrophic mycoplankton are active in coastal ecosystems.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Mycoplankton are also a major plankton group in the open ocean and dominate on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snow particles. These studies demonstrate that fungi have potential roles in the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carbon cycle including the biological carbon pump. The absence of fungi within a general view of the structure and function of the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carbon cycle, including a lack of mechanistic understanding of saprotroph functional biology and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represent major knowledge gaps in our understanding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ecosystems that must urgently be addressed. MYCO-CARB will address these knowledge gaps through an innovative programme of research. Research cruises at established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observatories will make an unprecedented assessment of active mycoplankton diversity and abundance across a range of ecosystems; from surface coastal waters to the deep open ocean. Innovative approaches, including molecular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tools and ecosystem modelling, will establish the impact of fungal saprotrophs on the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carbon cycle. A culture collection will be developed, informed by the field-based surveys of natural assemblages to produce ecologically-relevant model fungi. Complementary culture-dependent and -independent systems biology methodologies will determine the underpinning biological machinery of saprotrophic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mycoplankton. Through the MYCO-CARB research programme, I will open the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fungal 'black box', revealing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mycoplankton functional biology and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and establishing their roles in the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carbon cycle.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Grant agreement ID: 772584</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Status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Ongoing project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Start date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 May 2018</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End date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30 April 2023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Funded under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H2020-EU.1.1.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Overall budget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&amp;#8364; 1 960 141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EU contribution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&amp;#8364; 1 960 141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Country: United Kingdom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Sector: Banking, Financial Services &amp; Insurance,Funding Agencies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Address: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BIOLOGICAL ASSOCIATION OF THE UNITED KINGDOM Address Citadel Hill The Laboratory PL1 2PB Plymouth United Kingdom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Alt_address: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End Date: April 30, 2023</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Pivotal Sources. For any query with respect to this article or any other content requirement, please contact Editor at </w:t>
      </w:r>
      <w:hyperlink r:id="rId126"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10,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77" style="position:absolute;z-index:25180979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89"/>
          <w:headerReference w:type="default" r:id="rId490"/>
          <w:footerReference w:type="even" r:id="rId491"/>
          <w:footerReference w:type="default" r:id="rId492"/>
          <w:headerReference w:type="first" r:id="rId493"/>
          <w:footerReference w:type="first" r:id="rId494"/>
          <w:type w:val="nextPage"/>
          <w:pgSz w:w="12240" w:h="15840"/>
          <w:pgMar w:top="840" w:right="1000" w:bottom="840" w:left="1000" w:header="400" w:footer="400"/>
          <w:pgNumType w:fmt="decimal"/>
          <w:cols w:space="720"/>
          <w:titlePg/>
        </w:sectPr>
      </w:pPr>
    </w:p>
    <w:p>
      <w:pPr>
        <w:rPr>
          <w:lang w:val="en-US" w:eastAsia="en-US" w:bidi="ar-SA"/>
        </w:rPr>
      </w:pPr>
      <w:bookmarkStart w:id="98" w:name="Bookmark_50"/>
      <w:bookmarkEnd w:id="98"/>
    </w:p>
    <w:p>
      <w:pPr>
        <w:rPr>
          <w:lang w:val="en-US" w:eastAsia="en-US" w:bidi="ar-SA"/>
        </w:rPr>
      </w:pPr>
      <w:r>
        <w:pict>
          <v:shape id="_x0000_i117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95" w:history="1">
        <w:r>
          <w:rPr>
            <w:rFonts w:ascii="arial" w:eastAsia="arial" w:hAnsi="arial" w:cs="arial"/>
            <w:b/>
            <w:bCs/>
            <w:i/>
            <w:color w:val="0077CC"/>
            <w:kern w:val="32"/>
            <w:sz w:val="28"/>
            <w:szCs w:val="32"/>
            <w:u w:val="single"/>
            <w:shd w:val="clear" w:color="auto" w:fill="FFFFFF"/>
            <w:lang w:val="en-US" w:eastAsia="en-US" w:bidi="ar-SA"/>
          </w:rPr>
          <w:t xml:space="preserve">INDIA AND VIETNAM TODAY SIGNED A MEMORANDUM OF UNDERSTANDING (MOU) TOWARDS PROMOTING SCIENTIFIC AND TECHNICAL COOPERATION IN </w:t>
        </w:r>
      </w:hyperlink>
      <w:hyperlink r:id="rId495" w:history="1">
        <w:r>
          <w:rPr>
            <w:rFonts w:ascii="arial" w:eastAsia="arial" w:hAnsi="arial" w:cs="arial"/>
            <w:b/>
            <w:bCs/>
            <w:i/>
            <w:color w:val="0077CC"/>
            <w:kern w:val="32"/>
            <w:sz w:val="28"/>
            <w:szCs w:val="32"/>
            <w:u w:val="single"/>
            <w:shd w:val="clear" w:color="auto" w:fill="FFFFFF"/>
            <w:lang w:val="en-US" w:eastAsia="en-US" w:bidi="ar-SA"/>
          </w:rPr>
          <w:t>MARINE</w:t>
        </w:r>
      </w:hyperlink>
      <w:hyperlink r:id="rId495" w:history="1">
        <w:r>
          <w:rPr>
            <w:rFonts w:ascii="arial" w:eastAsia="arial" w:hAnsi="arial" w:cs="arial"/>
            <w:b/>
            <w:bCs/>
            <w:i/>
            <w:color w:val="0077CC"/>
            <w:kern w:val="32"/>
            <w:sz w:val="28"/>
            <w:szCs w:val="32"/>
            <w:u w:val="single"/>
            <w:shd w:val="clear" w:color="auto" w:fill="FFFFFF"/>
            <w:lang w:val="en-US" w:eastAsia="en-US" w:bidi="ar-SA"/>
          </w:rPr>
          <w:t xml:space="preserve"> SCIENCE AND </w:t>
        </w:r>
      </w:hyperlink>
      <w:hyperlink r:id="rId495" w:history="1">
        <w:r>
          <w:rPr>
            <w:rFonts w:ascii="arial" w:eastAsia="arial" w:hAnsi="arial" w:cs="arial"/>
            <w:b/>
            <w:bCs/>
            <w:i/>
            <w:color w:val="0077CC"/>
            <w:kern w:val="32"/>
            <w:sz w:val="28"/>
            <w:szCs w:val="32"/>
            <w:u w:val="single"/>
            <w:shd w:val="clear" w:color="auto" w:fill="FFFFFF"/>
            <w:lang w:val="en-US" w:eastAsia="en-US" w:bidi="ar-SA"/>
          </w:rPr>
          <w:t>ECOLOGY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States News Service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17, 2021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States News Service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921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States News Service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India </w:t>
      </w:r>
    </w:p>
    <w:p>
      <w:pPr>
        <w:keepNext/>
        <w:spacing w:before="240" w:after="0" w:line="340" w:lineRule="atLeast"/>
        <w:ind w:left="0" w:right="0" w:firstLine="0"/>
        <w:jc w:val="left"/>
        <w:rPr>
          <w:lang w:val="en-US" w:eastAsia="en-US" w:bidi="ar-SA"/>
        </w:rPr>
      </w:pPr>
      <w:bookmarkStart w:id="99" w:name="Body_48"/>
      <w:bookmarkEnd w:id="99"/>
      <w:r>
        <w:rPr>
          <w:rFonts w:ascii="arial" w:eastAsia="arial" w:hAnsi="arial" w:cs="arial"/>
          <w:b/>
          <w:color w:val="000000"/>
          <w:sz w:val="28"/>
          <w:lang w:val="en-US" w:eastAsia="en-US" w:bidi="ar-SA"/>
        </w:rPr>
        <w:t>Body</w:t>
      </w:r>
    </w:p>
    <w:p>
      <w:pPr>
        <w:spacing w:line="60" w:lineRule="exact"/>
        <w:rPr>
          <w:lang w:val="en-US" w:eastAsia="en-US" w:bidi="ar-SA"/>
        </w:rPr>
      </w:pPr>
      <w:r>
        <w:pict>
          <v:line id="_x0000_s1179" style="position:absolute;z-index:25170841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following information was released by the Government of India: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MoU is the first agreement related to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science and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between the two countries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Union Minister Dr Jitendra Singh led the Indian delegation in talks with visiting Vietnamese Minister of Natural Resources and Environment Mr. Tran Hong Ha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Dr Jitendra Singh said, the exploration of Ocean Assets will herald a new era of International Cooperation in World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Economy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Posted On: 17 DEC 2021 6:39PM by PIB Delhi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Vietnam Natural resources and Environment Minister, Tran Hong Ha today called on Union Minister for Science and Technology, Dr.Jitendra Singh at PrithviBhawan here and discussed ocean and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related collaboration during the delegation level talks between the two countries.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two Ministers also signed the first-ever MoU (Memorandum of Understanding) aimed at promoting scientific and technical cooperation in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science and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and was signed by Dr JitendraSingh,Union Science and Technology Minister on behalf of Government of India and Mr Tran Hong Ha, Minister of Natural Resources and Environment (MONRE) on behalf of Govt of Vietnam. The MoU is the first agreement related to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science and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between the two countries.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Vietnamese delegation led by Minister Tran Hong Ha included Deputy Director General of International Cooperation Departments, Government of Vietnamese Tuan Negoc Le, Head of the Office of Science and Technology Vietnamese Embassy in India Li Truong Giang, Representative officer Science and Technology Vietnamese Embassy in India Andy Bui and other senior officials while the Indian delegation led by Science and Technology Minister Dr.Jitendra Singh included Secretary in the Ministry of Earth Sciences Dr. M Ravichandran, Joint Secretary Ministry of Earth Sciences Indira Murthy, Scientist Ministry of Earth Science Dr Vijay Kumar, Scientist Gopal Aiyneger, Scientist Ministry of Earth Sciences Parvinder Mani , Scientist K R Mangalaa, Scientist P K Srivastava and others. The Ministry of External Affairs, Government of India was represented by Bharat Kuthati and NeethuRajan.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Dr Jitendra Singh said that exploration of Ocean Assets will herald a new era of International Cooperation in World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Economy. He said the bilateral agreement will lead to information and resource sharing related to shoreline change, sediment transport rate, coastal protection measures. The Minister said that identification of pilot location by Vietnam side and Indian experts will provide technical support in developing a coastal protection solution.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Dr.Jitendra Singh said that India has emerged as one of the frontline nations in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scientific research under Prime Minister Narendra Modi and now actively engaged in exploring the resourceful ocean bed for meeting the country's future energy and metal demands. He said, the Deep Ocean Mission initiated by the Modi government heralds yet another horizon to various resources to enrich the Blue Economy.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Dr Jitendra Singh said that India and Vietnam shall initiate cooperation to further the development of basic scientific and applied research with goals of advancing research in ocean science, gaining a more fundamental understanding of the oceans, and benefiting society at large. He said, both the countries are also agreed to conduct, cooperative research in the fields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science and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and those to be undertaken in the future by the two both the counties in areas of common interest.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Vietnamese Minister of the Ministry of Natural Resources and Environment (MONRE) Mr. Tran Hong Ha sought Indias help in long term Ocean Planning and Ocean Management resources. The Minister also underlined online interaction of Scientists and Experts from both the countries to strengthen cooperation in Ocean Asset Exploration.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There are seven key areas of cooperation under the Indo-Vietnam MoU agreed upon by both countries. These identified areas of collaboration aimed at sustainable development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resources by India and Vietnam. The key areas are coastal erosion and vulnerability, coastal management, monitoring and mapping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and critical habitats, ocean observation system,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pollution and microplastics,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weather forecast, and capacity building.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As part of the MoU, the two countries will facilitate the exchange of scientists, researchers, technical expertise, projects, and information in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science and technology. They will assist each other in enhancing knowledge, fundamental research, and understanding for the larger benefit of ocean health and resources. A joint committee will also be established to suggest new areas of cooperation, prepare programs and proposals, provide financial assistance for planning and implementing the MoU mandates, decide on administrative and technical procedures, and monitor work progress.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Dr M Ravichandran, Secretary, MoES, added, "the Indo-Vietnam MoU becomes particularly important and relevant now when the United Nations has recognised this Decade for the Oceans. The Ministry of Earth Sciences is keen to collaborate in areas of mutual societal benefit such as observation, forecasts, research and development, and sustainable utilisation of resources".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MoU shall remain valid for a period of five years and shall be automatically renewed for subsequent period of five years only once. Either country may give a written notice to the other country, at least six months in advance of its intention to terminate this MoU before the expiry of the MoU.</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17,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80" style="position:absolute;z-index:25181081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96"/>
          <w:headerReference w:type="default" r:id="rId497"/>
          <w:footerReference w:type="even" r:id="rId498"/>
          <w:footerReference w:type="default" r:id="rId499"/>
          <w:headerReference w:type="first" r:id="rId500"/>
          <w:footerReference w:type="first" r:id="rId501"/>
          <w:type w:val="nextPage"/>
          <w:pgSz w:w="12240" w:h="15840"/>
          <w:pgMar w:top="840" w:right="1000" w:bottom="840" w:left="1000" w:header="400" w:footer="400"/>
          <w:pgNumType w:fmt="decimal"/>
          <w:cols w:space="720"/>
          <w:titlePg/>
        </w:sectPr>
      </w:pPr>
    </w:p>
    <w:p>
      <w:pPr>
        <w:rPr>
          <w:lang w:val="en-US" w:eastAsia="en-US" w:bidi="ar-SA"/>
        </w:rPr>
      </w:pPr>
      <w:bookmarkStart w:id="100" w:name="Bookmark_51"/>
      <w:bookmarkEnd w:id="100"/>
    </w:p>
    <w:p>
      <w:pPr>
        <w:rPr>
          <w:lang w:val="en-US" w:eastAsia="en-US" w:bidi="ar-SA"/>
        </w:rPr>
      </w:pPr>
      <w:r>
        <w:pict>
          <v:shape id="_x0000_i118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02" w:history="1">
        <w:r>
          <w:rPr>
            <w:rFonts w:ascii="arial" w:eastAsia="arial" w:hAnsi="arial" w:cs="arial"/>
            <w:b/>
            <w:bCs/>
            <w:i/>
            <w:color w:val="0077CC"/>
            <w:kern w:val="32"/>
            <w:sz w:val="28"/>
            <w:szCs w:val="32"/>
            <w:u w:val="single"/>
            <w:shd w:val="clear" w:color="auto" w:fill="FFFFFF"/>
            <w:lang w:val="en-US" w:eastAsia="en-US" w:bidi="ar-SA"/>
          </w:rPr>
          <w:t xml:space="preserve">Zhanjiang Sanmu Tech Files Chinese Patent Application for Integrated Sensing Network System Based on </w:t>
        </w:r>
      </w:hyperlink>
      <w:hyperlink r:id="rId502" w:history="1">
        <w:r>
          <w:rPr>
            <w:rFonts w:ascii="arial" w:eastAsia="arial" w:hAnsi="arial" w:cs="arial"/>
            <w:b/>
            <w:bCs/>
            <w:i/>
            <w:color w:val="0077CC"/>
            <w:kern w:val="32"/>
            <w:sz w:val="28"/>
            <w:szCs w:val="32"/>
            <w:u w:val="single"/>
            <w:shd w:val="clear" w:color="auto" w:fill="FFFFFF"/>
            <w:lang w:val="en-US" w:eastAsia="en-US" w:bidi="ar-SA"/>
          </w:rPr>
          <w:t>Marine</w:t>
        </w:r>
      </w:hyperlink>
      <w:hyperlink r:id="rId502" w:history="1">
        <w:r>
          <w:rPr>
            <w:rFonts w:ascii="arial" w:eastAsia="arial" w:hAnsi="arial" w:cs="arial"/>
            <w:b/>
            <w:bCs/>
            <w:i/>
            <w:color w:val="0077CC"/>
            <w:kern w:val="32"/>
            <w:sz w:val="28"/>
            <w:szCs w:val="32"/>
            <w:u w:val="single"/>
            <w:shd w:val="clear" w:color="auto" w:fill="FFFFFF"/>
            <w:lang w:val="en-US" w:eastAsia="en-US" w:bidi="ar-SA"/>
          </w:rPr>
          <w:t xml:space="preserve"> Diversity and </w:t>
        </w:r>
      </w:hyperlink>
      <w:hyperlink r:id="rId502" w:history="1">
        <w:r>
          <w:rPr>
            <w:rFonts w:ascii="arial" w:eastAsia="arial" w:hAnsi="arial" w:cs="arial"/>
            <w:b/>
            <w:bCs/>
            <w:i/>
            <w:color w:val="0077CC"/>
            <w:kern w:val="32"/>
            <w:sz w:val="28"/>
            <w:szCs w:val="32"/>
            <w:u w:val="single"/>
            <w:shd w:val="clear" w:color="auto" w:fill="FFFFFF"/>
            <w:lang w:val="en-US" w:eastAsia="en-US" w:bidi="ar-SA"/>
          </w:rPr>
          <w:t>Ecology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Global IP News. Information Technology Patent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27, 2021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ProQuest Information and Learning</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All Rights Reserved</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Copyright 2021 Globalipnews.com</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291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w:t>
      </w:r>
    </w:p>
    <w:p>
      <w:pPr>
        <w:keepNext/>
        <w:spacing w:before="240" w:after="0" w:line="340" w:lineRule="atLeast"/>
        <w:ind w:left="0" w:right="0" w:firstLine="0"/>
        <w:jc w:val="left"/>
        <w:rPr>
          <w:lang w:val="en-US" w:eastAsia="en-US" w:bidi="ar-SA"/>
        </w:rPr>
      </w:pPr>
      <w:bookmarkStart w:id="101" w:name="Body_49"/>
      <w:bookmarkEnd w:id="101"/>
      <w:r>
        <w:rPr>
          <w:rFonts w:ascii="arial" w:eastAsia="arial" w:hAnsi="arial" w:cs="arial"/>
          <w:b/>
          <w:color w:val="000000"/>
          <w:sz w:val="28"/>
          <w:lang w:val="en-US" w:eastAsia="en-US" w:bidi="ar-SA"/>
        </w:rPr>
        <w:t>Body</w:t>
      </w:r>
    </w:p>
    <w:p>
      <w:pPr>
        <w:spacing w:line="60" w:lineRule="exact"/>
        <w:rPr>
          <w:lang w:val="en-US" w:eastAsia="en-US" w:bidi="ar-SA"/>
        </w:rPr>
      </w:pPr>
      <w:r>
        <w:pict>
          <v:line id="_x0000_s1182" style="position:absolute;z-index:251709440" from="0,2pt" to="512pt,2pt" strokecolor="#009ddb" strokeweight="2pt">
            <v:stroke linestyle="single"/>
            <w10:wrap type="topAndBottom"/>
          </v:line>
        </w:pict>
      </w:r>
    </w:p>
    <w:p>
      <w:pPr>
        <w:rPr>
          <w:lang w:val="en-US" w:eastAsia="en-US" w:bidi="ar-SA"/>
        </w:rPr>
      </w:pP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FULL TEXT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Publication Name: Information Technology Patent NewsPatent Application Number: CN202011240719 20201109Patent Publication Number: CN112414456 (A)International Patent Classification Codes: G01D21/02, G08C17/02Cooperative Patent Classification Codes: G01D21/02 (CN), G08C17/02 (CN)Patent Status: Application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Beijing, Nov. 27 -- Zhanjiang Sanmu Tech has filed a patent application for integrated sensing network system based on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diversity and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This invention was developed by Zeng Shiming.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patent application number is CN202011240719 20201109. The patent publication number is CN112414456 (A). International Patent Classification codes are G01D21/02 and G08C17/02. Cooperative Patent Classification codes are G01D21/02 (CN) and G08C17/02 (CN).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According to the abstract released by the State Intellectual Property Office of China: "The invention discloses an integrated sensing network system based on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diversity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the system comprises an upper computer, a shore-based automatic monitoring station and a plurality of linear combined monitoring nodes, the linear monitoring nodes are distributed in the ocean, and the shore-based automatic monitoring station is located near the coast. The linear combined monitoring nodes are in wireless communication with the shore-based automatic monitoring station to transmit detection data, the shore-based automatic monitoring station transmits the detection data to the upper computer, ocean comprehensive monitoring is achieved through the linear combined monitoring nodes and the shore-based automatic monitoring station, various ecological monitoring sensing networks are formed, and diversified three-dimensional observation is achieved."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Copyright© 2021, Globalipnews.com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29,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83" style="position:absolute;z-index:25181184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03"/>
          <w:headerReference w:type="default" r:id="rId504"/>
          <w:footerReference w:type="even" r:id="rId505"/>
          <w:footerReference w:type="default" r:id="rId506"/>
          <w:headerReference w:type="first" r:id="rId507"/>
          <w:footerReference w:type="first" r:id="rId508"/>
          <w:type w:val="nextPage"/>
          <w:pgSz w:w="12240" w:h="15840"/>
          <w:pgMar w:top="840" w:right="1000" w:bottom="840" w:left="1000" w:header="400" w:footer="400"/>
          <w:pgNumType w:fmt="decimal"/>
          <w:cols w:space="720"/>
          <w:titlePg/>
        </w:sectPr>
      </w:pPr>
    </w:p>
    <w:p>
      <w:pPr>
        <w:rPr>
          <w:lang w:val="en-US" w:eastAsia="en-US" w:bidi="ar-SA"/>
        </w:rPr>
      </w:pPr>
      <w:bookmarkStart w:id="102" w:name="Bookmark_52"/>
      <w:bookmarkEnd w:id="102"/>
    </w:p>
    <w:p>
      <w:pPr>
        <w:rPr>
          <w:lang w:val="en-US" w:eastAsia="en-US" w:bidi="ar-SA"/>
        </w:rPr>
      </w:pPr>
      <w:r>
        <w:pict>
          <v:shape id="_x0000_i118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09" w:history="1">
        <w:r>
          <w:rPr>
            <w:rFonts w:ascii="arial" w:eastAsia="arial" w:hAnsi="arial" w:cs="arial"/>
            <w:b/>
            <w:bCs/>
            <w:i/>
            <w:color w:val="0077CC"/>
            <w:kern w:val="32"/>
            <w:sz w:val="28"/>
            <w:szCs w:val="32"/>
            <w:u w:val="single"/>
            <w:shd w:val="clear" w:color="auto" w:fill="FFFFFF"/>
            <w:lang w:val="en-US" w:eastAsia="en-US" w:bidi="ar-SA"/>
          </w:rPr>
          <w:t xml:space="preserve">India : India and Vietnam today signed a Memorandum of Understanding (MoU) towards promoting scientific and technical cooperation in </w:t>
        </w:r>
      </w:hyperlink>
      <w:hyperlink r:id="rId509" w:history="1">
        <w:r>
          <w:rPr>
            <w:rFonts w:ascii="arial" w:eastAsia="arial" w:hAnsi="arial" w:cs="arial"/>
            <w:b/>
            <w:bCs/>
            <w:i/>
            <w:color w:val="0077CC"/>
            <w:kern w:val="32"/>
            <w:sz w:val="28"/>
            <w:szCs w:val="32"/>
            <w:u w:val="single"/>
            <w:shd w:val="clear" w:color="auto" w:fill="FFFFFF"/>
            <w:lang w:val="en-US" w:eastAsia="en-US" w:bidi="ar-SA"/>
          </w:rPr>
          <w:t>marine</w:t>
        </w:r>
      </w:hyperlink>
      <w:hyperlink r:id="rId509" w:history="1">
        <w:r>
          <w:rPr>
            <w:rFonts w:ascii="arial" w:eastAsia="arial" w:hAnsi="arial" w:cs="arial"/>
            <w:b/>
            <w:bCs/>
            <w:i/>
            <w:color w:val="0077CC"/>
            <w:kern w:val="32"/>
            <w:sz w:val="28"/>
            <w:szCs w:val="32"/>
            <w:u w:val="single"/>
            <w:shd w:val="clear" w:color="auto" w:fill="FFFFFF"/>
            <w:lang w:val="en-US" w:eastAsia="en-US" w:bidi="ar-SA"/>
          </w:rPr>
          <w:t xml:space="preserve"> science and </w:t>
        </w:r>
      </w:hyperlink>
      <w:hyperlink r:id="rId509" w:history="1">
        <w:r>
          <w:rPr>
            <w:rFonts w:ascii="arial" w:eastAsia="arial" w:hAnsi="arial" w:cs="arial"/>
            <w:b/>
            <w:bCs/>
            <w:i/>
            <w:color w:val="0077CC"/>
            <w:kern w:val="32"/>
            <w:sz w:val="28"/>
            <w:szCs w:val="32"/>
            <w:u w:val="single"/>
            <w:shd w:val="clear" w:color="auto" w:fill="FFFFFF"/>
            <w:lang w:val="en-US" w:eastAsia="en-US" w:bidi="ar-SA"/>
          </w:rPr>
          <w:t>ecology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Mena Report</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20, 2021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Al Bawaba (Albawaba.com) Provided by Syndigate Media Inc.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85" type="#_x0000_t75" style="width:15.19pt;height:15.19pt">
            <v:imagedata r:id="rId172"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838 words</w:t>
      </w:r>
    </w:p>
    <w:p>
      <w:pPr>
        <w:keepNext/>
        <w:spacing w:before="240" w:after="0" w:line="340" w:lineRule="atLeast"/>
        <w:ind w:left="0" w:right="0" w:firstLine="0"/>
        <w:jc w:val="left"/>
        <w:rPr>
          <w:lang w:val="en-US" w:eastAsia="en-US" w:bidi="ar-SA"/>
        </w:rPr>
      </w:pPr>
      <w:bookmarkStart w:id="103" w:name="Body_50"/>
      <w:bookmarkEnd w:id="103"/>
      <w:r>
        <w:rPr>
          <w:rFonts w:ascii="arial" w:eastAsia="arial" w:hAnsi="arial" w:cs="arial"/>
          <w:b/>
          <w:color w:val="000000"/>
          <w:sz w:val="28"/>
          <w:lang w:val="en-US" w:eastAsia="en-US" w:bidi="ar-SA"/>
        </w:rPr>
        <w:t>Body</w:t>
      </w:r>
    </w:p>
    <w:p>
      <w:pPr>
        <w:spacing w:line="60" w:lineRule="exact"/>
        <w:rPr>
          <w:lang w:val="en-US" w:eastAsia="en-US" w:bidi="ar-SA"/>
        </w:rPr>
      </w:pPr>
      <w:r>
        <w:pict>
          <v:line id="_x0000_s1186" style="position:absolute;z-index:25171046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Vietnam Natural resources &amp; Environment Minister, Tran Hong Ha today called on Union Minister for Science &amp; Technology, Dr.Jitendra Singh at PrithviBhawan here and discussed ocean and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related collaboration during the delegation level talks between the two countries.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two Ministers also signed the first-ever MoU (Memorandum of Understanding) aimed at promoting scientific and technical cooperation in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science and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and was signed by Dr JitendraSingh,Union Science &amp; Technology Minister on behalf of Government of India and Mr Tran Hong Ha, Minister of Natural Resources and Environment (MONRE) on behalf of Govt of Vietnam. The MoU is the first agreement related to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science and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between the two countries.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Vietnamese delegation led by Minister Tran Hong Ha included Deputy Director General of International Cooperation Departments, Government of Vietnamese Tuan Negoc Le, Head of the Office of Science &amp; Technology Vietnamese Embassy in India Li Truong Giang, Representative officer Science and Technology Vietnamese Embassy in India Andy Bui and other senior officials while the Indian delegation led by Science and Technology Minister Dr.Jitendra Singh included Secretary in the Ministry of Earth Sciences Dr. M Ravichandran, Joint Secretary Ministry of Earth Sciences Indira Murthy, Scientist Ministry of Earth Science Dr Vijay Kumar, Scientist Gopal Aiyneger, Scientist Ministry of Earth Sciences Parvinder Mani , Scientist K R Mangalaa, Scientist P K Srivastava and others. The Ministry of External Affairs, Government of India was represented by Bharat Kuthati and NeethuRajan.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Dr Jitendra Singh said that exploration of Ocean Assets will herald a new era of International Cooperation in World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Economy. He said the bilateral agreement will lead to information and resource sharing related to shoreline change, sediment transport rate, coastal protection measures. The Minister said that identification of pilot location by Vietnam side and Indian experts will provide technical support in developing a coastal protection solution.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Dr.Jitendra Singh said that India has emerged as one of the frontline nations in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scientific research under Prime Minister Narendra Modi and now actively engaged in exploring the resourceful ocean bed for meeting the country's future energy and metal demands. He said, the Deep Ocean Mission initiated by the Modi government heralds yet another horizon to various resources to enrich the Blue Economy.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Dr Jitendra Singh said that India and Vietnam shall initiate cooperation to further the development of basic scientific and applied research with goals of advancing research in ocean science, gaining a more fundamental understanding of the oceans, and benefiting society at large. He said, both the countries are also agreed to conduct, cooperative research in the fields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science and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and those to be undertaken in the future by the two both the counties in areas of common interest.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Vietnamese Minister of the Ministry of Natural Resources and Environment (MONRE) Mr. Tran Hong Ha sought Indias help in long term Ocean Planning and Ocean Management resources. The Minister also underlined online interaction of Scientists and Experts from both the countries to strengthen cooperation in Ocean Asset Exploration.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There are seven key areas of cooperation under the Indo-Vietnam MoU agreed upon by both countries. These identified areas of collaboration aimed at sustainable development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resources by India and Vietnam. The key areas are coastal erosion and vulnerability, coastal management, monitoring and mapping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and critical habitats, ocean observation system,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pollution and microplastics,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weather forecast, and capacity building.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As part of the MoU, the two countries will facilitate the exchange of scientists, researchers, technical expertise, projects, and information in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science and technology. They will assist each other in enhancing knowledge, fundamental research, and understanding for the larger benefit of ocean health and resources. A joint committee will also be established to suggest new areas of cooperation, prepare programs and proposals, provide financial assistance for planning and implementing the MoU mandates, decide on administrative and technical procedures, and monitor work progress.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Dr M Ravichandran, Secretary, MoES, added, "the Indo-Vietnam MoU becomes particularly important and relevant now when the United Nations has recognised this Decade for the Oceans. The Ministry of Earth Sciences is keen to collaborate in areas of mutual societal benefit such as observation, forecasts, research and development, and sustainable utilisation of resources".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MoU shall remain valid for a period of five years and shall be automatically renewed for subsequent period of five years only once. Either country may give a written notice to the other country, at least six months in advance of its intention to terminate this MoU before the expiry of the MoU.</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21,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87" style="position:absolute;z-index:25181286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10"/>
          <w:headerReference w:type="default" r:id="rId511"/>
          <w:footerReference w:type="even" r:id="rId512"/>
          <w:footerReference w:type="default" r:id="rId513"/>
          <w:headerReference w:type="first" r:id="rId514"/>
          <w:footerReference w:type="first" r:id="rId515"/>
          <w:type w:val="nextPage"/>
          <w:pgSz w:w="12240" w:h="15840"/>
          <w:pgMar w:top="840" w:right="1000" w:bottom="840" w:left="1000" w:header="400" w:footer="400"/>
          <w:pgNumType w:fmt="decimal"/>
          <w:cols w:space="720"/>
          <w:titlePg/>
        </w:sectPr>
      </w:pPr>
    </w:p>
    <w:p>
      <w:pPr>
        <w:rPr>
          <w:lang w:val="en-US" w:eastAsia="en-US" w:bidi="ar-SA"/>
        </w:rPr>
      </w:pPr>
      <w:bookmarkStart w:id="104" w:name="Bookmark_53"/>
      <w:bookmarkEnd w:id="104"/>
    </w:p>
    <w:p>
      <w:pPr>
        <w:rPr>
          <w:lang w:val="en-US" w:eastAsia="en-US" w:bidi="ar-SA"/>
        </w:rPr>
      </w:pPr>
      <w:r>
        <w:pict>
          <v:shape id="_x0000_i118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16" w:history="1">
        <w:r>
          <w:rPr>
            <w:rFonts w:ascii="arial" w:eastAsia="arial" w:hAnsi="arial" w:cs="arial"/>
            <w:b/>
            <w:bCs/>
            <w:i/>
            <w:color w:val="0077CC"/>
            <w:kern w:val="32"/>
            <w:sz w:val="28"/>
            <w:szCs w:val="32"/>
            <w:u w:val="single"/>
            <w:shd w:val="clear" w:color="auto" w:fill="FFFFFF"/>
            <w:lang w:val="en-US" w:eastAsia="en-US" w:bidi="ar-SA"/>
          </w:rPr>
          <w:t xml:space="preserve">India : India and Vietnam today signed a Memorandum of Understanding (MoU) towards promoting scientific and technical cooperation in </w:t>
        </w:r>
      </w:hyperlink>
      <w:hyperlink r:id="rId516" w:history="1">
        <w:r>
          <w:rPr>
            <w:rFonts w:ascii="arial" w:eastAsia="arial" w:hAnsi="arial" w:cs="arial"/>
            <w:b/>
            <w:bCs/>
            <w:i/>
            <w:color w:val="0077CC"/>
            <w:kern w:val="32"/>
            <w:sz w:val="28"/>
            <w:szCs w:val="32"/>
            <w:u w:val="single"/>
            <w:shd w:val="clear" w:color="auto" w:fill="FFFFFF"/>
            <w:lang w:val="en-US" w:eastAsia="en-US" w:bidi="ar-SA"/>
          </w:rPr>
          <w:t>marine</w:t>
        </w:r>
      </w:hyperlink>
      <w:hyperlink r:id="rId516" w:history="1">
        <w:r>
          <w:rPr>
            <w:rFonts w:ascii="arial" w:eastAsia="arial" w:hAnsi="arial" w:cs="arial"/>
            <w:b/>
            <w:bCs/>
            <w:i/>
            <w:color w:val="0077CC"/>
            <w:kern w:val="32"/>
            <w:sz w:val="28"/>
            <w:szCs w:val="32"/>
            <w:u w:val="single"/>
            <w:shd w:val="clear" w:color="auto" w:fill="FFFFFF"/>
            <w:lang w:val="en-US" w:eastAsia="en-US" w:bidi="ar-SA"/>
          </w:rPr>
          <w:t xml:space="preserve"> science and </w:t>
        </w:r>
      </w:hyperlink>
      <w:hyperlink r:id="rId516" w:history="1">
        <w:r>
          <w:rPr>
            <w:rFonts w:ascii="arial" w:eastAsia="arial" w:hAnsi="arial" w:cs="arial"/>
            <w:b/>
            <w:bCs/>
            <w:i/>
            <w:color w:val="0077CC"/>
            <w:kern w:val="32"/>
            <w:sz w:val="28"/>
            <w:szCs w:val="32"/>
            <w:u w:val="single"/>
            <w:shd w:val="clear" w:color="auto" w:fill="FFFFFF"/>
            <w:lang w:val="en-US" w:eastAsia="en-US" w:bidi="ar-SA"/>
          </w:rPr>
          <w:t>ecology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TendersInfo</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20, 2021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TendersInfo - Euclid Infotech Pvt. Ltd. Provided by Syndigate Media Inc.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89" type="#_x0000_t75" style="width:90.01pt;height:86.26pt">
            <v:imagedata r:id="rId313"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838 words</w:t>
      </w:r>
    </w:p>
    <w:p>
      <w:pPr>
        <w:keepNext/>
        <w:spacing w:before="240" w:after="0" w:line="340" w:lineRule="atLeast"/>
        <w:ind w:left="0" w:right="0" w:firstLine="0"/>
        <w:jc w:val="left"/>
        <w:rPr>
          <w:lang w:val="en-US" w:eastAsia="en-US" w:bidi="ar-SA"/>
        </w:rPr>
      </w:pPr>
      <w:bookmarkStart w:id="105" w:name="Body_51"/>
      <w:bookmarkEnd w:id="105"/>
      <w:r>
        <w:rPr>
          <w:rFonts w:ascii="arial" w:eastAsia="arial" w:hAnsi="arial" w:cs="arial"/>
          <w:b/>
          <w:color w:val="000000"/>
          <w:sz w:val="28"/>
          <w:lang w:val="en-US" w:eastAsia="en-US" w:bidi="ar-SA"/>
        </w:rPr>
        <w:t>Body</w:t>
      </w:r>
    </w:p>
    <w:p>
      <w:pPr>
        <w:spacing w:line="60" w:lineRule="exact"/>
        <w:rPr>
          <w:lang w:val="en-US" w:eastAsia="en-US" w:bidi="ar-SA"/>
        </w:rPr>
      </w:pPr>
      <w:r>
        <w:pict>
          <v:line id="_x0000_s1190" style="position:absolute;z-index:25171148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Vietnam Natural resources &amp; Environment Minister, Tran Hong Ha today called on Union Minister for Science &amp; Technology, Dr.Jitendra Singh at PrithviBhawan here and discussed ocean and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related collaboration during the delegation level talks between the two countries.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two Ministers also signed the first-ever MoU (Memorandum of Understanding) aimed at promoting scientific and technical cooperation in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science and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and was signed by Dr JitendraSingh,Union Science &amp; Technology Minister on behalf of Government of India and Mr Tran Hong Ha, Minister of Natural Resources and Environment (MONRE) on behalf of Govt of Vietnam. The MoU is the first agreement related to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science and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between the two countries.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Vietnamese delegation led by Minister Tran Hong Ha included Deputy Director General of International Cooperation Departments, Government of Vietnamese Tuan Negoc Le, Head of the Office of Science &amp; Technology Vietnamese Embassy in India Li Truong Giang, Representative officer Science and Technology Vietnamese Embassy in India Andy Bui and other senior officials while the Indian delegation led by Science and Technology Minister Dr.Jitendra Singh included Secretary in the Ministry of Earth Sciences Dr. M Ravichandran, Joint Secretary Ministry of Earth Sciences Indira Murthy, Scientist Ministry of Earth Science Dr Vijay Kumar, Scientist Gopal Aiyneger, Scientist Ministry of Earth Sciences Parvinder Mani , Scientist K R Mangalaa, Scientist P K Srivastava and others. The Ministry of External Affairs, Government of India was represented by Bharat Kuthati and NeethuRajan.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Dr Jitendra Singh said that exploration of Ocean Assets will herald a new era of International Cooperation in World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Economy. He said the bilateral agreement will lead to information and resource sharing related to shoreline change, sediment transport rate, coastal protection measures. The Minister said that identification of pilot location by Vietnam side and Indian experts will provide technical support in developing a coastal protection solution.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Dr.Jitendra Singh said that India has emerged as one of the frontline nations in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scientific research under Prime Minister Narendra Modi and now actively engaged in exploring the resourceful ocean bed for meeting the country's future energy and metal demands. He said, the Deep Ocean Mission initiated by the Modi government heralds yet another horizon to various resources to enrich the Blue Economy.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Dr Jitendra Singh said that India and Vietnam shall initiate cooperation to further the development of basic scientific and applied research with goals of advancing research in ocean science, gaining a more fundamental understanding of the oceans, and benefiting society at large. He said, both the countries are also agreed to conduct, cooperative research in the fields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science and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and those to be undertaken in the future by the two both the counties in areas of common interest.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Vietnamese Minister of the Ministry of Natural Resources and Environment (MONRE) Mr. Tran Hong Ha sought Indias help in long term Ocean Planning and Ocean Management resources. The Minister also underlined online interaction of Scientists and Experts from both the countries to strengthen cooperation in Ocean Asset Exploration.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There are seven key areas of cooperation under the Indo-Vietnam MoU agreed upon by both countries. These identified areas of collaboration aimed at sustainable development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resources by India and Vietnam. The key areas are coastal erosion and vulnerability, coastal management, monitoring and mapping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and critical habitats, ocean observation system,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pollution and microplastics,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weather forecast, and capacity building.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As part of the MoU, the two countries will facilitate the exchange of scientists, researchers, technical expertise, projects, and information in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science and technology. They will assist each other in enhancing knowledge, fundamental research, and understanding for the larger benefit of ocean health and resources. A joint committee will also be established to suggest new areas of cooperation, prepare programs and proposals, provide financial assistance for planning and implementing the MoU mandates, decide on administrative and technical procedures, and monitor work progress.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Dr M Ravichandran, Secretary, MoES, added, "the Indo-Vietnam MoU becomes particularly important and relevant now when the United Nations has recognised this Decade for the Oceans. The Ministry of Earth Sciences is keen to collaborate in areas of mutual societal benefit such as observation, forecasts, research and development, and sustainable utilisation of resources".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MoU shall remain valid for a period of five years and shall be automatically renewed for subsequent period of five years only once. Either country may give a written notice to the other country, at least six months in advance of its intention to terminate this MoU before the expiry of the MoU.</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21,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1" style="position:absolute;z-index:25181388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17"/>
          <w:headerReference w:type="default" r:id="rId518"/>
          <w:footerReference w:type="even" r:id="rId519"/>
          <w:footerReference w:type="default" r:id="rId520"/>
          <w:headerReference w:type="first" r:id="rId521"/>
          <w:footerReference w:type="first" r:id="rId522"/>
          <w:type w:val="nextPage"/>
          <w:pgSz w:w="12240" w:h="15840"/>
          <w:pgMar w:top="840" w:right="1000" w:bottom="840" w:left="1000" w:header="400" w:footer="400"/>
          <w:pgNumType w:fmt="decimal"/>
          <w:cols w:space="720"/>
          <w:titlePg/>
        </w:sectPr>
      </w:pPr>
    </w:p>
    <w:p>
      <w:pPr>
        <w:rPr>
          <w:lang w:val="en-US" w:eastAsia="en-US" w:bidi="ar-SA"/>
        </w:rPr>
      </w:pPr>
      <w:bookmarkStart w:id="106" w:name="Bookmark_54"/>
      <w:bookmarkEnd w:id="106"/>
    </w:p>
    <w:p>
      <w:pPr>
        <w:rPr>
          <w:lang w:val="en-US" w:eastAsia="en-US" w:bidi="ar-SA"/>
        </w:rPr>
      </w:pPr>
      <w:r>
        <w:pict>
          <v:shape id="_x0000_i119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23" w:history="1">
        <w:r>
          <w:rPr>
            <w:rFonts w:ascii="arial" w:eastAsia="arial" w:hAnsi="arial" w:cs="arial"/>
            <w:b/>
            <w:bCs/>
            <w:i/>
            <w:color w:val="0077CC"/>
            <w:kern w:val="32"/>
            <w:sz w:val="28"/>
            <w:szCs w:val="32"/>
            <w:u w:val="single"/>
            <w:shd w:val="clear" w:color="auto" w:fill="FFFFFF"/>
            <w:lang w:val="en-US" w:eastAsia="en-US" w:bidi="ar-SA"/>
          </w:rPr>
          <w:t xml:space="preserve">-University College Dublin: UCD </w:t>
        </w:r>
      </w:hyperlink>
      <w:hyperlink r:id="rId523" w:history="1">
        <w:r>
          <w:rPr>
            <w:rFonts w:ascii="arial" w:eastAsia="arial" w:hAnsi="arial" w:cs="arial"/>
            <w:b/>
            <w:bCs/>
            <w:i/>
            <w:color w:val="0077CC"/>
            <w:kern w:val="32"/>
            <w:sz w:val="28"/>
            <w:szCs w:val="32"/>
            <w:u w:val="single"/>
            <w:shd w:val="clear" w:color="auto" w:fill="FFFFFF"/>
            <w:lang w:val="en-US" w:eastAsia="en-US" w:bidi="ar-SA"/>
          </w:rPr>
          <w:t>marine</w:t>
        </w:r>
      </w:hyperlink>
      <w:hyperlink r:id="rId523"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523" w:history="1">
        <w:r>
          <w:rPr>
            <w:rFonts w:ascii="arial" w:eastAsia="arial" w:hAnsi="arial" w:cs="arial"/>
            <w:b/>
            <w:bCs/>
            <w:i/>
            <w:color w:val="0077CC"/>
            <w:kern w:val="32"/>
            <w:sz w:val="28"/>
            <w:szCs w:val="32"/>
            <w:u w:val="single"/>
            <w:shd w:val="clear" w:color="auto" w:fill="FFFFFF"/>
            <w:lang w:val="en-US" w:eastAsia="en-US" w:bidi="ar-SA"/>
          </w:rPr>
          <w:t>ecology</w:t>
        </w:r>
      </w:hyperlink>
      <w:hyperlink r:id="rId523" w:history="1">
        <w:r>
          <w:rPr>
            <w:rFonts w:ascii="arial" w:eastAsia="arial" w:hAnsi="arial" w:cs="arial"/>
            <w:b/>
            <w:bCs/>
            <w:i/>
            <w:color w:val="0077CC"/>
            <w:kern w:val="32"/>
            <w:sz w:val="28"/>
            <w:szCs w:val="32"/>
            <w:u w:val="single"/>
            <w:shd w:val="clear" w:color="auto" w:fill="FFFFFF"/>
            <w:lang w:val="en-US" w:eastAsia="en-US" w:bidi="ar-SA"/>
          </w:rPr>
          <w:t xml:space="preserve"> expert appointed as new chair of National Biodiversity Forum</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ENP Newswire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20, 2021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Normans Media Limited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93" type="#_x0000_t75" style="width:224.97pt;height:44.99pt">
            <v:imagedata r:id="rId524"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470 words</w:t>
      </w:r>
    </w:p>
    <w:p>
      <w:pPr>
        <w:keepNext/>
        <w:spacing w:before="240" w:after="0" w:line="340" w:lineRule="atLeast"/>
        <w:ind w:left="0" w:right="0" w:firstLine="0"/>
        <w:jc w:val="left"/>
        <w:rPr>
          <w:lang w:val="en-US" w:eastAsia="en-US" w:bidi="ar-SA"/>
        </w:rPr>
      </w:pPr>
      <w:bookmarkStart w:id="107" w:name="Body_52"/>
      <w:bookmarkEnd w:id="107"/>
      <w:r>
        <w:rPr>
          <w:rFonts w:ascii="arial" w:eastAsia="arial" w:hAnsi="arial" w:cs="arial"/>
          <w:b/>
          <w:color w:val="000000"/>
          <w:sz w:val="28"/>
          <w:lang w:val="en-US" w:eastAsia="en-US" w:bidi="ar-SA"/>
        </w:rPr>
        <w:t>Body</w:t>
      </w:r>
    </w:p>
    <w:p>
      <w:pPr>
        <w:spacing w:line="60" w:lineRule="exact"/>
        <w:rPr>
          <w:lang w:val="en-US" w:eastAsia="en-US" w:bidi="ar-SA"/>
        </w:rPr>
      </w:pPr>
      <w:r>
        <w:pict>
          <v:line id="_x0000_s1194" style="position:absolute;z-index:25171251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Professor Tasman Crowe has been named as the new chair of the National Biodiversity Forum, an independent expert group that monitors Ireland's approach to biodiversity protection.</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 expert in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at the UCD School of Biology and Environmental Science, Professor Crowe is the Director of the UCD Earth Institute, and has been a member of the National Biodiversity Forum since 2017 - prior to which, he was a member of the National Biodiversity Platform.</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 also has chaired the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Protected Areas Advisory Group, which supports the State's development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Protected Areas, and recently spoke at length to the Oireachtas Housing, Local Government and Heritage committee as it scrutinised the planned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Planning and Development Management Bill 2020, which aims to create new laws for the planning and regulation of sectoral activities in Ireland's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areas.</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'I am honoured and delighted to accept this role and am looking forward to working with the members of the Forum to help inform effective policy and action for biodiversity and the many vital benefits it brings to society,' said Professor Crowe.</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The National Biodiversity Forum monitors the State's progress on the implementing the National Biodiversity Action Plan, currently in its third iteration, by highlighting progress and bottlenecks, as well as providing reports to the Irish Government.</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In February, it published its independent review of the National Biodiversity Action Plan, for the period of 2017-2021, and provided five headline recommendations it said were needed to 'deliver real conservation gains at the scale needed to halt and reverse biodiversity loss in Ireland'.</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'Although public awareness of biodiversity has increased, and cross-sectoral engagement in biodiversity action has improved, the status of biodiversity in protected areas, seas and the wider countryside is in poor condition and continues to decline,' the Forum reported.</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On the appointment of Professor Crowe and the work of the National Biodiversity Forum, Minister of State for Heritage and Electoral Reform Malcolm Noonan TD said that 'expert-led analysis and oversight [was] an important element of effective policy development.'</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'I would like to sincerely thank our outgoing chair, Professor Yvonne Buckley, for her expertise, leadership and dedication to the important work of the National Biodiversity Forum over the past number of years and welcome Professor Tasman Crowe to the post.</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'As an expert in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who has already participated in the forum for some time, I know he'll be a great asset to its ongoing work as we develop the next iteration of the National Biodiversity Action Plan in line with this Government's unprecedented ambition for nature.'</w:t>
      </w:r>
    </w:p>
    <w:p>
      <w:pPr>
        <w:rPr>
          <w:lang w:val="en-US" w:eastAsia="en-US" w:bidi="ar-SA"/>
        </w:rPr>
      </w:pP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[Editorial queries for this story should be sent to </w:t>
      </w:r>
      <w:hyperlink r:id="rId525" w:history="1">
        <w:r>
          <w:rPr>
            <w:rFonts w:ascii="arial" w:eastAsia="arial" w:hAnsi="arial" w:cs="arial"/>
            <w:i/>
            <w:color w:val="0077CC"/>
            <w:sz w:val="20"/>
            <w:u w:val="single"/>
            <w:shd w:val="clear" w:color="auto" w:fill="FFFFFF"/>
            <w:lang w:val="en-US" w:eastAsia="en-US" w:bidi="ar-SA"/>
          </w:rPr>
          <w:t>newswire@enpublishing.co.uk</w:t>
        </w:r>
      </w:hyperlink>
      <w:r>
        <w:rPr>
          <w:rFonts w:ascii="arial" w:eastAsia="arial" w:hAnsi="arial" w:cs="arial"/>
          <w:color w:val="000000"/>
          <w:sz w:val="20"/>
          <w:lang w:val="en-US" w:eastAsia="en-US" w:bidi="ar-SA"/>
        </w:rPr>
        <w:t xml:space="preserve"> ]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20,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5" style="position:absolute;z-index:25181491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26"/>
          <w:headerReference w:type="default" r:id="rId527"/>
          <w:footerReference w:type="even" r:id="rId528"/>
          <w:footerReference w:type="default" r:id="rId529"/>
          <w:headerReference w:type="first" r:id="rId530"/>
          <w:footerReference w:type="first" r:id="rId531"/>
          <w:type w:val="nextPage"/>
          <w:pgSz w:w="12240" w:h="15840"/>
          <w:pgMar w:top="840" w:right="1000" w:bottom="840" w:left="1000" w:header="400" w:footer="400"/>
          <w:pgNumType w:fmt="decimal"/>
          <w:cols w:space="720"/>
          <w:titlePg/>
        </w:sectPr>
      </w:pPr>
    </w:p>
    <w:p>
      <w:pPr>
        <w:rPr>
          <w:lang w:val="en-US" w:eastAsia="en-US" w:bidi="ar-SA"/>
        </w:rPr>
      </w:pPr>
      <w:bookmarkStart w:id="108" w:name="Bookmark_55"/>
      <w:bookmarkEnd w:id="108"/>
    </w:p>
    <w:p>
      <w:pPr>
        <w:rPr>
          <w:lang w:val="en-US" w:eastAsia="en-US" w:bidi="ar-SA"/>
        </w:rPr>
      </w:pPr>
      <w:r>
        <w:pict>
          <v:shape id="_x0000_i119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32" w:history="1">
        <w:r>
          <w:rPr>
            <w:rFonts w:ascii="arial" w:eastAsia="arial" w:hAnsi="arial" w:cs="arial"/>
            <w:b/>
            <w:bCs/>
            <w:i/>
            <w:color w:val="0077CC"/>
            <w:kern w:val="32"/>
            <w:sz w:val="28"/>
            <w:szCs w:val="32"/>
            <w:u w:val="single"/>
            <w:shd w:val="clear" w:color="auto" w:fill="FFFFFF"/>
            <w:lang w:val="en-US" w:eastAsia="en-US" w:bidi="ar-SA"/>
          </w:rPr>
          <w:t xml:space="preserve">India and Vietnam today signed a Memorandum of Understanding (MoU) towards promoting scientific and technical cooperation in </w:t>
        </w:r>
      </w:hyperlink>
      <w:hyperlink r:id="rId532" w:history="1">
        <w:r>
          <w:rPr>
            <w:rFonts w:ascii="arial" w:eastAsia="arial" w:hAnsi="arial" w:cs="arial"/>
            <w:b/>
            <w:bCs/>
            <w:i/>
            <w:color w:val="0077CC"/>
            <w:kern w:val="32"/>
            <w:sz w:val="28"/>
            <w:szCs w:val="32"/>
            <w:u w:val="single"/>
            <w:shd w:val="clear" w:color="auto" w:fill="FFFFFF"/>
            <w:lang w:val="en-US" w:eastAsia="en-US" w:bidi="ar-SA"/>
          </w:rPr>
          <w:t>marine</w:t>
        </w:r>
      </w:hyperlink>
      <w:hyperlink r:id="rId532" w:history="1">
        <w:r>
          <w:rPr>
            <w:rFonts w:ascii="arial" w:eastAsia="arial" w:hAnsi="arial" w:cs="arial"/>
            <w:b/>
            <w:bCs/>
            <w:i/>
            <w:color w:val="0077CC"/>
            <w:kern w:val="32"/>
            <w:sz w:val="28"/>
            <w:szCs w:val="32"/>
            <w:u w:val="single"/>
            <w:shd w:val="clear" w:color="auto" w:fill="FFFFFF"/>
            <w:lang w:val="en-US" w:eastAsia="en-US" w:bidi="ar-SA"/>
          </w:rPr>
          <w:t xml:space="preserve"> science and </w:t>
        </w:r>
      </w:hyperlink>
      <w:hyperlink r:id="rId532" w:history="1">
        <w:r>
          <w:rPr>
            <w:rFonts w:ascii="arial" w:eastAsia="arial" w:hAnsi="arial" w:cs="arial"/>
            <w:b/>
            <w:bCs/>
            <w:i/>
            <w:color w:val="0077CC"/>
            <w:kern w:val="32"/>
            <w:sz w:val="28"/>
            <w:szCs w:val="32"/>
            <w:u w:val="single"/>
            <w:shd w:val="clear" w:color="auto" w:fill="FFFFFF"/>
            <w:lang w:val="en-US" w:eastAsia="en-US" w:bidi="ar-SA"/>
          </w:rPr>
          <w:t>ecology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Web newswire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20, 2021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WebNewsWire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888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India </w:t>
      </w:r>
    </w:p>
    <w:p>
      <w:pPr>
        <w:keepNext/>
        <w:spacing w:before="240" w:after="0" w:line="340" w:lineRule="atLeast"/>
        <w:ind w:left="0" w:right="0" w:firstLine="0"/>
        <w:jc w:val="left"/>
        <w:rPr>
          <w:lang w:val="en-US" w:eastAsia="en-US" w:bidi="ar-SA"/>
        </w:rPr>
      </w:pPr>
      <w:bookmarkStart w:id="109" w:name="Body_53"/>
      <w:bookmarkEnd w:id="109"/>
      <w:r>
        <w:rPr>
          <w:rFonts w:ascii="arial" w:eastAsia="arial" w:hAnsi="arial" w:cs="arial"/>
          <w:b/>
          <w:color w:val="000000"/>
          <w:sz w:val="28"/>
          <w:lang w:val="en-US" w:eastAsia="en-US" w:bidi="ar-SA"/>
        </w:rPr>
        <w:t>Body</w:t>
      </w:r>
    </w:p>
    <w:p>
      <w:pPr>
        <w:spacing w:line="60" w:lineRule="exact"/>
        <w:rPr>
          <w:lang w:val="en-US" w:eastAsia="en-US" w:bidi="ar-SA"/>
        </w:rPr>
      </w:pPr>
      <w:r>
        <w:pict>
          <v:line id="_x0000_s1197" style="position:absolute;z-index:25171353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India, Dec. 20 -- Vietnam Natural resources &amp; Environment Minister, Tran Hong Ha today called on Union Minister for Science &amp; Technology, Dr.Jitendra Singh at PrithviBhawan here and discussed ocean and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related collaboration during the delegation level talks between the two countries.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two Ministers also signed the first-ever MoU (Memorandum of Understanding) aimed at promoting scientific and technical cooperation in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science and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and was signed by Dr JitendraSingh,Union Science &amp; Technology Minister on behalf of Government of India and Mr Tran Hong Ha, Minister of Natural Resources and Environment (MONRE) on behalf of Govt of Vietnam. The MoU is the first agreement related to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science and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between the two countries.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Vietnamese delegation led by Minister Tran Hong Ha included Deputy Director General of International Cooperation Departments, Government of Vietnamese Tuan Negoc Le, Head of the Office of Science &amp; Technology Vietnamese Embassy in India Li Truong Giang, Representative officer Science and Technology Vietnamese Embassy in India Andy Bui and other senior officials while the Indian delegation led by Science and Technology Minister Dr.Jitendra Singh included Secretary in the Ministry of Earth Sciences Dr. M Ravichandran, Joint Secretary Ministry of Earth Sciences Indira Murthy, Scientist Ministry of Earth Science Dr Vijay Kumar, Scientist Gopal Aiyneger, Scientist Ministry of Earth Sciences Parvinder Mani , Scientist K R Mangalaa, Scientist P K Srivastava and others. The Ministry of External Affairs, Government of India was represented by Bharat Kuthati and NeethuRajan.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Dr Jitendra Singh said that exploration of Ocean Assets will herald a new era of International Cooperation in World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Economy. He said the bilateral agreement will lead to information and resource sharing related to shoreline change, sediment transport rate, coastal protection measures. The Minister said that identification of pilot location by Vietnam side and Indian experts will provide technical support in developing a coastal protection solution.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Dr.Jitendra Singh said that India has emerged as one of the frontline nations in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scientific research under Prime Minister Narendra Modi and now actively engaged in exploring the resourceful ocean bed for meeting the country's future energy and metal demands. He said, the Deep Ocean Mission initiated by the Modi government heralds yet another horizon to various resources to enrich the Blue Economy.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Dr Jitendra Singh said that India and Vietnam shall initiate cooperation to further the development of basic scientific and applied research with goals of advancing research in ocean science, gaining a more fundamental understanding of the oceans, and benefiting society at large. He said, both the countries are also agreed to conduct, cooperative research in the fields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science and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and those to be undertaken in the future by the two both the counties in areas of common interest.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Vietnamese Minister of the Ministry of Natural Resources and Environment (MONRE) Mr. Tran Hong Ha sought India s help in long term Ocean Planning and Ocean Management resources. The Minister also underlined online interaction of Scientists and Experts from both the countries to strengthen cooperation in Ocean Asset Exploration.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There are seven key areas of cooperation under the Indo-Vietnam MoU agreed upon by both countries. These identified areas of collaboration aimed at sustainable development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resources by India and Vietnam. The key areas are coastal erosion and vulnerability, coastal management, monitoring and mapping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and critical habitats, ocean observation system,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pollution and microplastics,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weather forecast, and capacity building.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As part of the MoU, the two countries will facilitate the exchange of scientists, researchers, technical expertise, projects, and information in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science and technology. They will assist each other in enhancing knowledge, fundamental research, and understanding for the larger benefit of ocean health and resources. A joint committee will also be established to suggest new areas of cooperation, prepare programs and proposals, provide financial assistance for planning and implementing the MoU mandates, decide on administrative and technical procedures, and monitor work progress.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Dr M Ravichandran, Secretary, MoES, added, "the Indo-Vietnam MoU becomes particularly important and relevant now when the United Nations has recognised this Decade for the Oceans. The Ministry of Earth Sciences is keen to collaborate in areas of mutual societal benefit such as observation, forecasts, research and development, and sustainable utilisation of resources".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MoU shall remain valid for a period of five years and shall be automatically renewed for subsequent period of five years only once. Either country may give a written notice to the other country, at least six months in advance of its intention to terminate this MoU before the expiry of the MoU.</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SNC/RR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(Release ID: 1782766)</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Visitor Counter : 495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Read this release 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Hindi</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Web Newswire. For any query with respect to this article or any other content requirement, please contact Editor at </w:t>
      </w:r>
      <w:hyperlink r:id="rId126"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20,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8" style="position:absolute;z-index:25181593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33"/>
          <w:headerReference w:type="default" r:id="rId534"/>
          <w:footerReference w:type="even" r:id="rId535"/>
          <w:footerReference w:type="default" r:id="rId536"/>
          <w:headerReference w:type="first" r:id="rId537"/>
          <w:footerReference w:type="first" r:id="rId538"/>
          <w:type w:val="nextPage"/>
          <w:pgSz w:w="12240" w:h="15840"/>
          <w:pgMar w:top="840" w:right="1000" w:bottom="840" w:left="1000" w:header="400" w:footer="400"/>
          <w:pgNumType w:fmt="decimal"/>
          <w:cols w:space="720"/>
          <w:titlePg/>
        </w:sectPr>
      </w:pPr>
    </w:p>
    <w:p>
      <w:pPr>
        <w:rPr>
          <w:lang w:val="en-US" w:eastAsia="en-US" w:bidi="ar-SA"/>
        </w:rPr>
      </w:pPr>
      <w:bookmarkStart w:id="110" w:name="Bookmark_56"/>
      <w:bookmarkEnd w:id="110"/>
    </w:p>
    <w:p>
      <w:pPr>
        <w:rPr>
          <w:lang w:val="en-US" w:eastAsia="en-US" w:bidi="ar-SA"/>
        </w:rPr>
      </w:pPr>
      <w:r>
        <w:pict>
          <v:shape id="_x0000_i119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39" w:history="1">
        <w:r>
          <w:rPr>
            <w:rFonts w:ascii="arial" w:eastAsia="arial" w:hAnsi="arial" w:cs="arial"/>
            <w:b/>
            <w:bCs/>
            <w:i/>
            <w:color w:val="0077CC"/>
            <w:kern w:val="32"/>
            <w:sz w:val="28"/>
            <w:szCs w:val="32"/>
            <w:u w:val="single"/>
            <w:shd w:val="clear" w:color="auto" w:fill="FFFFFF"/>
            <w:lang w:val="en-US" w:eastAsia="en-US" w:bidi="ar-SA"/>
          </w:rPr>
          <w:t xml:space="preserve">INDIA AND VIETNAM TODAY SIGNED A MEMORANDUM OF UNDERSTANDING (MOU) TOWARDS PROMOTING SCIENTIFIC AND TECHNICAL COOPERATION IN </w:t>
        </w:r>
      </w:hyperlink>
      <w:hyperlink r:id="rId539" w:history="1">
        <w:r>
          <w:rPr>
            <w:rFonts w:ascii="arial" w:eastAsia="arial" w:hAnsi="arial" w:cs="arial"/>
            <w:b/>
            <w:bCs/>
            <w:i/>
            <w:color w:val="0077CC"/>
            <w:kern w:val="32"/>
            <w:sz w:val="28"/>
            <w:szCs w:val="32"/>
            <w:u w:val="single"/>
            <w:shd w:val="clear" w:color="auto" w:fill="FFFFFF"/>
            <w:lang w:val="en-US" w:eastAsia="en-US" w:bidi="ar-SA"/>
          </w:rPr>
          <w:t>MARINE</w:t>
        </w:r>
      </w:hyperlink>
      <w:hyperlink r:id="rId539" w:history="1">
        <w:r>
          <w:rPr>
            <w:rFonts w:ascii="arial" w:eastAsia="arial" w:hAnsi="arial" w:cs="arial"/>
            <w:b/>
            <w:bCs/>
            <w:i/>
            <w:color w:val="0077CC"/>
            <w:kern w:val="32"/>
            <w:sz w:val="28"/>
            <w:szCs w:val="32"/>
            <w:u w:val="single"/>
            <w:shd w:val="clear" w:color="auto" w:fill="FFFFFF"/>
            <w:lang w:val="en-US" w:eastAsia="en-US" w:bidi="ar-SA"/>
          </w:rPr>
          <w:t xml:space="preserve"> SCIENCE AND </w:t>
        </w:r>
      </w:hyperlink>
      <w:hyperlink r:id="rId539" w:history="1">
        <w:r>
          <w:rPr>
            <w:rFonts w:ascii="arial" w:eastAsia="arial" w:hAnsi="arial" w:cs="arial"/>
            <w:b/>
            <w:bCs/>
            <w:i/>
            <w:color w:val="0077CC"/>
            <w:kern w:val="32"/>
            <w:sz w:val="28"/>
            <w:szCs w:val="32"/>
            <w:u w:val="single"/>
            <w:shd w:val="clear" w:color="auto" w:fill="FFFFFF"/>
            <w:lang w:val="en-US" w:eastAsia="en-US" w:bidi="ar-SA"/>
          </w:rPr>
          <w:t>ECOLOGY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IPR</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17, 2021 Friday 12:48 PM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874 words</w:t>
      </w:r>
    </w:p>
    <w:p>
      <w:pPr>
        <w:keepNext/>
        <w:spacing w:before="240" w:after="0" w:line="340" w:lineRule="atLeast"/>
        <w:ind w:left="0" w:right="0" w:firstLine="0"/>
        <w:jc w:val="left"/>
        <w:rPr>
          <w:lang w:val="en-US" w:eastAsia="en-US" w:bidi="ar-SA"/>
        </w:rPr>
      </w:pPr>
      <w:bookmarkStart w:id="111" w:name="Body_54"/>
      <w:bookmarkEnd w:id="111"/>
      <w:r>
        <w:rPr>
          <w:rFonts w:ascii="arial" w:eastAsia="arial" w:hAnsi="arial" w:cs="arial"/>
          <w:b/>
          <w:color w:val="000000"/>
          <w:sz w:val="28"/>
          <w:lang w:val="en-US" w:eastAsia="en-US" w:bidi="ar-SA"/>
        </w:rPr>
        <w:t>Body</w:t>
      </w:r>
    </w:p>
    <w:p>
      <w:pPr>
        <w:spacing w:line="60" w:lineRule="exact"/>
        <w:rPr>
          <w:lang w:val="en-US" w:eastAsia="en-US" w:bidi="ar-SA"/>
        </w:rPr>
      </w:pPr>
      <w:r>
        <w:pict>
          <v:line id="_x0000_s1200" style="position:absolute;z-index:25171456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NEW DELHI, Dec. 17 -- The government of India issued the following press release: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Vietnam Natural resources &amp; Environment Minister, Tran Hong Ha today called on Union Minister for Science &amp; Technology, Dr.Jitendra Singh at PrithviBhawan here and discussed ocean and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related collaboration during the delegation level talks between the two countries.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two Ministers also signed the first-ever MoU (Memorandum of Understanding) aimed at promoting scientific and technical cooperation in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science and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and was signed by Dr JitendraSingh,Union Science &amp; Technology Minister on behalf of Government of India and Mr Tran Hong Ha, Minister of Natural Resources and Environment (MONRE) on behalf of Govt of Vietnam. The MoU is the first agreement related to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science and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between the two countries.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Vietnamese delegation led by Minister Tran Hong Ha included Deputy Director General of International Cooperation Departments, Government of Vietnamese Tuan Negoc Le, Head of the Office of Science &amp; Technology Vietnamese Embassy in India Li Truong Giang, Representative officer Science and Technology Vietnamese Embassy in India Andy Bui and other senior officials while the Indian delegation led by Science and Technology Minister Dr.Jitendra Singh included Secretary in the Ministry of Earth Sciences Dr. M Ravichandran, Joint Secretary Ministry of Earth Sciences Indira Murthy, Scientist Ministry of Earth Science Dr Vijay Kumar, Scientist Gopal Aiyneger, Scientist Ministry of Earth Sciences Parvinder Mani , Scientist K R Mangalaa, Scientist P K Srivastava and others. The Ministry of External Affairs, Government of India was represented by Bharat Kuthati and NeethuRajan.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Dr Jitendra Singh said that exploration of Ocean Assets will herald a new era of International Cooperation in World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Economy. He said the bilateral agreement will lead to information and resource sharing related to shoreline change, sediment transport rate, coastal protection measures. The Minister said that identification of pilot location by Vietnam side and Indian experts will provide technical support in developing a coastal protection solution.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Dr.Jitendra Singh said that India has emerged as one of the frontline nations in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scientific research under Prime Minister Narendra Modi and now actively engaged in exploring the resourceful ocean bed for meeting the country's future energy and metal demands. He said, the "Deep Ocean Mission" initiated by the Modi government heralds yet another horizon to various resources to enrich the "Blue Economy".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Dr Jitendra Singh said that India and Vietnam shall initiate cooperation to further the development of basic scientific and applied research with goals of advancing research in ocean science, gaining a more fundamental understanding of the oceans, and benefiting society at large. He said, both the countries are also agreed to conduct, cooperative research in the fields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science and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and those to be undertaken in the future by the two both the counties in areas of common interest.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Vietnamese Minister of the Ministry of Natural Resources and Environment (MONRE) Mr. Tran Hong Ha sought India's help in long term Ocean Planning and Ocean Management resources. The Minister also underlined online interaction of Scientists and Experts from both the countries to strengthen cooperation in Ocean Asset Exploration.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There are seven key areas of cooperation under the Indo-Vietnam MoU agreed upon by both countries. These identified areas of collaboration aimed at sustainable development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resources by India and Vietnam. The key areas are coastal erosion and vulnerability, coastal management, monitoring and mapping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and critical habitats, ocean observation system,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pollution and microplastics,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weather forecast, and capacity building.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As part of the MoU, the two countries will facilitate the exchange of scientists, researchers, technical expertise, projects, and information in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science and technology. They will assist each other in enhancing knowledge, fundamental research, and understanding for the larger benefit of ocean health and resources. A joint committee will also be established to suggest new areas of cooperation, prepare programs and proposals, provide financial assistance for planning and implementing the MoU mandates, decide on administrative and technical procedures, and monitor work progress.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Dr M Ravichandran, Secretary, MoES, added, "the Indo-Vietnam MoU becomes particularly important and relevant now when the United Nations has recognised this Decade for the Oceans. The Ministry of Earth Sciences is keen to collaborate in areas of mutual societal benefit such as observation, forecasts, research and development, and sustainable utilisation of resources".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This MoU shall remain valid for a period of five years and shall be automatically renewed for subsequent period of five years only once. Either country may give a written notice to the other country, at least six months in advance of its intention to terminate this MoU before the expiry of the MoU. For any query with respect to this article or any other content requirement, please contact Editor at </w:t>
      </w:r>
      <w:hyperlink r:id="rId126"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20,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01" style="position:absolute;z-index:25181696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40"/>
          <w:headerReference w:type="default" r:id="rId541"/>
          <w:footerReference w:type="even" r:id="rId542"/>
          <w:footerReference w:type="default" r:id="rId543"/>
          <w:headerReference w:type="first" r:id="rId544"/>
          <w:footerReference w:type="first" r:id="rId545"/>
          <w:type w:val="nextPage"/>
          <w:pgSz w:w="12240" w:h="15840"/>
          <w:pgMar w:top="840" w:right="1000" w:bottom="840" w:left="1000" w:header="400" w:footer="400"/>
          <w:pgNumType w:fmt="decimal"/>
          <w:cols w:space="720"/>
          <w:titlePg/>
        </w:sectPr>
      </w:pPr>
    </w:p>
    <w:p>
      <w:pPr>
        <w:rPr>
          <w:lang w:val="en-US" w:eastAsia="en-US" w:bidi="ar-SA"/>
        </w:rPr>
      </w:pPr>
      <w:bookmarkStart w:id="112" w:name="Bookmark_57"/>
      <w:bookmarkEnd w:id="112"/>
    </w:p>
    <w:p>
      <w:pPr>
        <w:rPr>
          <w:lang w:val="en-US" w:eastAsia="en-US" w:bidi="ar-SA"/>
        </w:rPr>
      </w:pPr>
      <w:r>
        <w:pict>
          <v:shape id="_x0000_i120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46" w:history="1">
        <w:r>
          <w:rPr>
            <w:rFonts w:ascii="arial" w:eastAsia="arial" w:hAnsi="arial" w:cs="arial"/>
            <w:b/>
            <w:bCs/>
            <w:i/>
            <w:color w:val="0077CC"/>
            <w:kern w:val="32"/>
            <w:sz w:val="28"/>
            <w:szCs w:val="32"/>
            <w:u w:val="single"/>
            <w:shd w:val="clear" w:color="auto" w:fill="FFFFFF"/>
            <w:lang w:val="en-US" w:eastAsia="en-US" w:bidi="ar-SA"/>
          </w:rPr>
          <w:t>Marine</w:t>
        </w:r>
      </w:hyperlink>
      <w:hyperlink r:id="rId546"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546" w:history="1">
        <w:r>
          <w:rPr>
            <w:rFonts w:ascii="arial" w:eastAsia="arial" w:hAnsi="arial" w:cs="arial"/>
            <w:b/>
            <w:bCs/>
            <w:i/>
            <w:color w:val="0077CC"/>
            <w:kern w:val="32"/>
            <w:sz w:val="28"/>
            <w:szCs w:val="32"/>
            <w:u w:val="single"/>
            <w:shd w:val="clear" w:color="auto" w:fill="FFFFFF"/>
            <w:lang w:val="en-US" w:eastAsia="en-US" w:bidi="ar-SA"/>
          </w:rPr>
          <w:t>Ecology</w:t>
        </w:r>
      </w:hyperlink>
      <w:hyperlink r:id="rId546" w:history="1">
        <w:r>
          <w:rPr>
            <w:rFonts w:ascii="arial" w:eastAsia="arial" w:hAnsi="arial" w:cs="arial"/>
            <w:b/>
            <w:bCs/>
            <w:i/>
            <w:color w:val="0077CC"/>
            <w:kern w:val="32"/>
            <w:sz w:val="28"/>
            <w:szCs w:val="32"/>
            <w:u w:val="single"/>
            <w:shd w:val="clear" w:color="auto" w:fill="FFFFFF"/>
            <w:lang w:val="en-US" w:eastAsia="en-US" w:bidi="ar-SA"/>
          </w:rPr>
          <w:t xml:space="preserve"> Progress Series Journal Issues Research Articles in November 2020 Edition Part 2</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Targeted News Service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27, 2020 Friday 7:40 AM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Targeted News Service LLC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404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Targeted News Service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LUHE, Germany </w:t>
      </w:r>
    </w:p>
    <w:p>
      <w:pPr>
        <w:keepNext/>
        <w:spacing w:before="240" w:after="0" w:line="340" w:lineRule="atLeast"/>
        <w:ind w:left="0" w:right="0" w:firstLine="0"/>
        <w:jc w:val="left"/>
        <w:rPr>
          <w:lang w:val="en-US" w:eastAsia="en-US" w:bidi="ar-SA"/>
        </w:rPr>
      </w:pPr>
      <w:bookmarkStart w:id="113" w:name="Body_55"/>
      <w:bookmarkEnd w:id="113"/>
      <w:r>
        <w:rPr>
          <w:rFonts w:ascii="arial" w:eastAsia="arial" w:hAnsi="arial" w:cs="arial"/>
          <w:b/>
          <w:color w:val="000000"/>
          <w:sz w:val="28"/>
          <w:lang w:val="en-US" w:eastAsia="en-US" w:bidi="ar-SA"/>
        </w:rPr>
        <w:t>Body</w:t>
      </w:r>
    </w:p>
    <w:p>
      <w:pPr>
        <w:spacing w:line="60" w:lineRule="exact"/>
        <w:rPr>
          <w:lang w:val="en-US" w:eastAsia="en-US" w:bidi="ar-SA"/>
        </w:rPr>
      </w:pPr>
      <w:r>
        <w:pict>
          <v:line id="_x0000_s1203" style="position:absolute;z-index:25171558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Progress Series, a journal that says it covers all aspects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fundamental and applied from the Inter-Research Science Center, published research articles on the following topics in Part 2 of its November 2020 edition: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FEATURE ARTICLE: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Trophic structure of southern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ecosystems: a comparative isotopic analysis from the Beagle Channel to the oceanic Burdwood Bank area under a wasp-waist assumption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RESEARCH ARTICLES: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Interactions between bivalve filter feeding and oceanographic forcing drive the fluxes of organic matter and nutrients at an estuarine-coastal interface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Interannual stability of phytoplankton community composition in the North-East Atlantic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Comparison of mesozooplankton production estimates from Saanich Inlet (British Columbia, Canada) using the chitobiase and biomass size spectra approaches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Biochemical adaptation by the tropical copepods Apocyclops royi and Pseudodiaptomus annandalei to a PUFA-poor brackish water habitat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Beyond a single patch: local and regional processes explain diversity patterns in a seagrass epifaunal metacommunity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From feeding habits to food webs: exploring the diet of an opportunistic benthic generalist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Characterizing the impact of recovering sea otters on commercially important crabs in California estuaries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Effects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reserves on predator-prey interactions in central California kelp forests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Novel insights into the diet of southern stingrays and Caribbean whiptail rays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Statistical modelling reveals spatial, temporal, and environmental preferences for white sharks at an oceanic aggregation site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Fine-scale taxonomic and temporal variability in the energy density of invertebrate prey of juvenile Chinook salmon Oncorhynchus tshawytscha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Spatial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of Nassau grouper at home reef sites: using acoustic telemetry to track a large, long-lived epinephelid across multiple years (2005-2008)</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Inter-annual variation in the trophic niche of Magellanic penguins Spheniscus magellanicus during the pre-molt period in the Beagle Channel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Utilizing next-generation sequencing to identify prey DNA in western North Atlantic grey seal Halichoerus grypus diet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November 2020 edition of the Development and Psychopathology Journal can be viewed at </w:t>
      </w:r>
      <w:hyperlink r:id="rId547" w:history="1">
        <w:r>
          <w:rPr>
            <w:rFonts w:ascii="arial" w:eastAsia="arial" w:hAnsi="arial" w:cs="arial"/>
            <w:i/>
            <w:color w:val="0077CC"/>
            <w:sz w:val="20"/>
            <w:u w:val="single"/>
            <w:shd w:val="clear" w:color="auto" w:fill="FFFFFF"/>
            <w:lang w:val="en-US" w:eastAsia="en-US" w:bidi="ar-SA"/>
          </w:rPr>
          <w:t>https://www.int-res.com/abstracts/meps/v655</w:t>
        </w:r>
      </w:hyperlink>
      <w:r>
        <w:rPr>
          <w:rFonts w:ascii="arial" w:eastAsia="arial" w:hAnsi="arial" w:cs="arial"/>
          <w:color w:val="000000"/>
          <w:sz w:val="20"/>
          <w:lang w:val="en-US" w:eastAsia="en-US" w:bidi="ar-SA"/>
        </w:rPr>
        <w:t>. The Journal is published by Cambridge University Press.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[Category: Science]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Copyright Targeted News Services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MSTRUCK-7307987 MSTRUCK</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27,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04" style="position:absolute;z-index:25181798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48"/>
          <w:headerReference w:type="default" r:id="rId549"/>
          <w:footerReference w:type="even" r:id="rId550"/>
          <w:footerReference w:type="default" r:id="rId551"/>
          <w:headerReference w:type="first" r:id="rId552"/>
          <w:footerReference w:type="first" r:id="rId553"/>
          <w:type w:val="nextPage"/>
          <w:pgSz w:w="12240" w:h="15840"/>
          <w:pgMar w:top="840" w:right="1000" w:bottom="840" w:left="1000" w:header="400" w:footer="400"/>
          <w:pgNumType w:fmt="decimal"/>
          <w:cols w:space="720"/>
          <w:titlePg/>
        </w:sectPr>
      </w:pPr>
    </w:p>
    <w:p>
      <w:pPr>
        <w:rPr>
          <w:lang w:val="en-US" w:eastAsia="en-US" w:bidi="ar-SA"/>
        </w:rPr>
      </w:pPr>
      <w:bookmarkStart w:id="114" w:name="Bookmark_58"/>
      <w:bookmarkEnd w:id="114"/>
    </w:p>
    <w:p>
      <w:pPr>
        <w:rPr>
          <w:lang w:val="en-US" w:eastAsia="en-US" w:bidi="ar-SA"/>
        </w:rPr>
      </w:pPr>
      <w:r>
        <w:pict>
          <v:shape id="_x0000_i120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54" w:history="1">
        <w:r>
          <w:rPr>
            <w:rFonts w:ascii="arial" w:eastAsia="arial" w:hAnsi="arial" w:cs="arial"/>
            <w:b/>
            <w:bCs/>
            <w:i/>
            <w:color w:val="0077CC"/>
            <w:kern w:val="32"/>
            <w:sz w:val="28"/>
            <w:szCs w:val="32"/>
            <w:u w:val="single"/>
            <w:shd w:val="clear" w:color="auto" w:fill="FFFFFF"/>
            <w:lang w:val="en-US" w:eastAsia="en-US" w:bidi="ar-SA"/>
          </w:rPr>
          <w:t>Marine</w:t>
        </w:r>
      </w:hyperlink>
      <w:hyperlink r:id="rId554"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554" w:history="1">
        <w:r>
          <w:rPr>
            <w:rFonts w:ascii="arial" w:eastAsia="arial" w:hAnsi="arial" w:cs="arial"/>
            <w:b/>
            <w:bCs/>
            <w:i/>
            <w:color w:val="0077CC"/>
            <w:kern w:val="32"/>
            <w:sz w:val="28"/>
            <w:szCs w:val="32"/>
            <w:u w:val="single"/>
            <w:shd w:val="clear" w:color="auto" w:fill="FFFFFF"/>
            <w:lang w:val="en-US" w:eastAsia="en-US" w:bidi="ar-SA"/>
          </w:rPr>
          <w:t>Ecology</w:t>
        </w:r>
      </w:hyperlink>
      <w:hyperlink r:id="rId554" w:history="1">
        <w:r>
          <w:rPr>
            <w:rFonts w:ascii="arial" w:eastAsia="arial" w:hAnsi="arial" w:cs="arial"/>
            <w:b/>
            <w:bCs/>
            <w:i/>
            <w:color w:val="0077CC"/>
            <w:kern w:val="32"/>
            <w:sz w:val="28"/>
            <w:szCs w:val="32"/>
            <w:u w:val="single"/>
            <w:shd w:val="clear" w:color="auto" w:fill="FFFFFF"/>
            <w:lang w:val="en-US" w:eastAsia="en-US" w:bidi="ar-SA"/>
          </w:rPr>
          <w:t xml:space="preserve"> Progress Series Journal Issues Research Articles in October 2020 Edition Part 1</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Targeted News Service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10, 2020 Saturday 8:21 AM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Targeted News Service LLC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338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Targeted News Service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LUHE, Germany </w:t>
      </w:r>
    </w:p>
    <w:p>
      <w:pPr>
        <w:keepNext/>
        <w:spacing w:before="240" w:after="0" w:line="340" w:lineRule="atLeast"/>
        <w:ind w:left="0" w:right="0" w:firstLine="0"/>
        <w:jc w:val="left"/>
        <w:rPr>
          <w:lang w:val="en-US" w:eastAsia="en-US" w:bidi="ar-SA"/>
        </w:rPr>
      </w:pPr>
      <w:bookmarkStart w:id="115" w:name="Body_56"/>
      <w:bookmarkEnd w:id="115"/>
      <w:r>
        <w:rPr>
          <w:rFonts w:ascii="arial" w:eastAsia="arial" w:hAnsi="arial" w:cs="arial"/>
          <w:b/>
          <w:color w:val="000000"/>
          <w:sz w:val="28"/>
          <w:lang w:val="en-US" w:eastAsia="en-US" w:bidi="ar-SA"/>
        </w:rPr>
        <w:t>Body</w:t>
      </w:r>
    </w:p>
    <w:p>
      <w:pPr>
        <w:spacing w:line="60" w:lineRule="exact"/>
        <w:rPr>
          <w:lang w:val="en-US" w:eastAsia="en-US" w:bidi="ar-SA"/>
        </w:rPr>
      </w:pPr>
      <w:r>
        <w:pict>
          <v:line id="_x0000_s1206" style="position:absolute;z-index:25171660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Progress Series, a journal that says it covers all aspects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fundamental and applied from the Inter-Research Science Center, published research articles on the following topics in its October 2020 edition: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FEATURE ARTICLE: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Comparison of functional diversity of two Alaskan Arctic shelf epibenthic communities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RESEARCH ARTICLES: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Ice algae resource utilization by benthic macro- and megafaunal communities on the Pacific Arctic shelf determined through lipid biomarker analysis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Impact of UV radiation on plankton net community production: responses in Western Australian estuarine and coastal waters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Disturbance intensity, disturbance extent and ocean climate modulate kelp forest understory communities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Exploring feeding physiology of Mytilus edulis across geographic and fjord gradients in low-seston environments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Evidence for physiological niche expansion of an intertidal flatworm: evolutionary rescue in the wild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Abundance, distribution, and feeding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of Pyrosoma atlanticum in the Northern California Current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Application of otolith chemistry at multiple life history stages to assess population structure of Warsaw grouper in the Gulf of Mexico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Spatial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and growth in early life stages of bay anchovy Anchoa mitchilli in Chesapeake Bay (USA)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Major hurricanes affect body condition of American crocodile Crocodylus acutus inhabiting Mexican Caribbean islands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Habitat preferences, foraging behaviour and bycatch risk among breeding sooty shearwaters Ardenna grisea in the Southwest Atlantic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Inter-colony foraging dynamics and breeding success relate to prey availability in a pursuit-diving seabird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Seabirds, environmental features and the Argentine anchovy Engraulis anchoita in the southwestern Atlantic Ocean</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October 2020 edition of the Development and Psychopathology Journal can be viewed at </w:t>
      </w:r>
      <w:hyperlink r:id="rId555" w:history="1">
        <w:r>
          <w:rPr>
            <w:rFonts w:ascii="arial" w:eastAsia="arial" w:hAnsi="arial" w:cs="arial"/>
            <w:i/>
            <w:color w:val="0077CC"/>
            <w:sz w:val="20"/>
            <w:u w:val="single"/>
            <w:shd w:val="clear" w:color="auto" w:fill="FFFFFF"/>
            <w:lang w:val="en-US" w:eastAsia="en-US" w:bidi="ar-SA"/>
          </w:rPr>
          <w:t>https://www.int-res.com/abstracts/meps/v651</w:t>
        </w:r>
      </w:hyperlink>
      <w:r>
        <w:rPr>
          <w:rFonts w:ascii="arial" w:eastAsia="arial" w:hAnsi="arial" w:cs="arial"/>
          <w:color w:val="000000"/>
          <w:sz w:val="20"/>
          <w:lang w:val="en-US" w:eastAsia="en-US" w:bidi="ar-SA"/>
        </w:rPr>
        <w:t>. The Journal is published by Cambridge University Press.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[Category: Science]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Copyright Targeted News Services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MSTRUCK-7263346 MSTRUCK</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10,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07" style="position:absolute;z-index:25181900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56"/>
          <w:headerReference w:type="default" r:id="rId557"/>
          <w:footerReference w:type="even" r:id="rId558"/>
          <w:footerReference w:type="default" r:id="rId559"/>
          <w:headerReference w:type="first" r:id="rId560"/>
          <w:footerReference w:type="first" r:id="rId561"/>
          <w:type w:val="nextPage"/>
          <w:pgSz w:w="12240" w:h="15840"/>
          <w:pgMar w:top="840" w:right="1000" w:bottom="840" w:left="1000" w:header="400" w:footer="400"/>
          <w:pgNumType w:fmt="decimal"/>
          <w:cols w:space="720"/>
          <w:titlePg/>
        </w:sectPr>
      </w:pPr>
    </w:p>
    <w:p>
      <w:pPr>
        <w:rPr>
          <w:lang w:val="en-US" w:eastAsia="en-US" w:bidi="ar-SA"/>
        </w:rPr>
      </w:pPr>
      <w:bookmarkStart w:id="116" w:name="Bookmark_59"/>
      <w:bookmarkEnd w:id="116"/>
    </w:p>
    <w:p>
      <w:pPr>
        <w:rPr>
          <w:lang w:val="en-US" w:eastAsia="en-US" w:bidi="ar-SA"/>
        </w:rPr>
      </w:pPr>
      <w:r>
        <w:pict>
          <v:shape id="_x0000_i120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62" w:history="1">
        <w:r>
          <w:rPr>
            <w:rFonts w:ascii="arial" w:eastAsia="arial" w:hAnsi="arial" w:cs="arial"/>
            <w:b/>
            <w:bCs/>
            <w:i/>
            <w:color w:val="0077CC"/>
            <w:kern w:val="32"/>
            <w:sz w:val="28"/>
            <w:szCs w:val="32"/>
            <w:u w:val="single"/>
            <w:shd w:val="clear" w:color="auto" w:fill="FFFFFF"/>
            <w:lang w:val="en-US" w:eastAsia="en-US" w:bidi="ar-SA"/>
          </w:rPr>
          <w:t xml:space="preserve">Teachers trained to promote </w:t>
        </w:r>
      </w:hyperlink>
      <w:hyperlink r:id="rId562" w:history="1">
        <w:r>
          <w:rPr>
            <w:rFonts w:ascii="arial" w:eastAsia="arial" w:hAnsi="arial" w:cs="arial"/>
            <w:b/>
            <w:bCs/>
            <w:i/>
            <w:color w:val="0077CC"/>
            <w:kern w:val="32"/>
            <w:sz w:val="28"/>
            <w:szCs w:val="32"/>
            <w:u w:val="single"/>
            <w:shd w:val="clear" w:color="auto" w:fill="FFFFFF"/>
            <w:lang w:val="en-US" w:eastAsia="en-US" w:bidi="ar-SA"/>
          </w:rPr>
          <w:t>marine</w:t>
        </w:r>
      </w:hyperlink>
      <w:hyperlink r:id="rId562"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562" w:history="1">
        <w:r>
          <w:rPr>
            <w:rFonts w:ascii="arial" w:eastAsia="arial" w:hAnsi="arial" w:cs="arial"/>
            <w:b/>
            <w:bCs/>
            <w:i/>
            <w:color w:val="0077CC"/>
            <w:kern w:val="32"/>
            <w:sz w:val="28"/>
            <w:szCs w:val="32"/>
            <w:u w:val="single"/>
            <w:shd w:val="clear" w:color="auto" w:fill="FFFFFF"/>
            <w:lang w:val="en-US" w:eastAsia="en-US" w:bidi="ar-SA"/>
          </w:rPr>
          <w:t>ecology</w:t>
        </w:r>
      </w:hyperlink>
      <w:hyperlink r:id="rId562" w:history="1">
        <w:r>
          <w:rPr>
            <w:rFonts w:ascii="arial" w:eastAsia="arial" w:hAnsi="arial" w:cs="arial"/>
            <w:b/>
            <w:bCs/>
            <w:i/>
            <w:color w:val="0077CC"/>
            <w:kern w:val="32"/>
            <w:sz w:val="28"/>
            <w:szCs w:val="32"/>
            <w:u w:val="single"/>
            <w:shd w:val="clear" w:color="auto" w:fill="FFFFFF"/>
            <w:lang w:val="en-US" w:eastAsia="en-US" w:bidi="ar-SA"/>
          </w:rPr>
          <w:t xml:space="preserve"> conservation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Shenzhen Daily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24, 2017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Benchmark Information Limited</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All Rights Reserved</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Copyright 2017 Shenzhen Press Group</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265 words</w:t>
      </w:r>
    </w:p>
    <w:p>
      <w:pPr>
        <w:keepNext/>
        <w:spacing w:before="240" w:after="0" w:line="340" w:lineRule="atLeast"/>
        <w:ind w:left="0" w:right="0" w:firstLine="0"/>
        <w:jc w:val="left"/>
        <w:rPr>
          <w:lang w:val="en-US" w:eastAsia="en-US" w:bidi="ar-SA"/>
        </w:rPr>
      </w:pPr>
      <w:bookmarkStart w:id="117" w:name="Body_57"/>
      <w:bookmarkEnd w:id="117"/>
      <w:r>
        <w:rPr>
          <w:rFonts w:ascii="arial" w:eastAsia="arial" w:hAnsi="arial" w:cs="arial"/>
          <w:b/>
          <w:color w:val="000000"/>
          <w:sz w:val="28"/>
          <w:lang w:val="en-US" w:eastAsia="en-US" w:bidi="ar-SA"/>
        </w:rPr>
        <w:t>Body</w:t>
      </w:r>
    </w:p>
    <w:p>
      <w:pPr>
        <w:spacing w:line="60" w:lineRule="exact"/>
        <w:rPr>
          <w:lang w:val="en-US" w:eastAsia="en-US" w:bidi="ar-SA"/>
        </w:rPr>
      </w:pPr>
      <w:r>
        <w:pict>
          <v:line id="_x0000_s1209" style="position:absolute;z-index:25171763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Teachers attend a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conservation workshop at Dapeng No.2 Primary School. Photo by courtesy of Dive for Love</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Zhang Qian</w:t>
      </w:r>
    </w:p>
    <w:p>
      <w:pPr>
        <w:rPr>
          <w:lang w:val="en-US" w:eastAsia="en-US" w:bidi="ar-SA"/>
        </w:rPr>
      </w:pPr>
    </w:p>
    <w:p>
      <w:pPr>
        <w:keepNext w:val="0"/>
        <w:spacing w:before="240" w:after="0" w:line="260" w:lineRule="atLeast"/>
        <w:ind w:left="0" w:right="0" w:firstLine="0"/>
        <w:jc w:val="both"/>
        <w:rPr>
          <w:lang w:val="en-US" w:eastAsia="en-US" w:bidi="ar-SA"/>
        </w:rPr>
      </w:pPr>
      <w:hyperlink r:id="rId563" w:history="1">
        <w:r>
          <w:rPr>
            <w:rFonts w:ascii="arial" w:eastAsia="arial" w:hAnsi="arial" w:cs="arial"/>
            <w:i/>
            <w:color w:val="0077CC"/>
            <w:sz w:val="20"/>
            <w:u w:val="single"/>
            <w:shd w:val="clear" w:color="auto" w:fill="FFFFFF"/>
            <w:lang w:val="en-US" w:eastAsia="en-US" w:bidi="ar-SA"/>
          </w:rPr>
          <w:t>zhqcindy@163.com</w:t>
        </w:r>
      </w:hyperlink>
      <w:r>
        <w:rPr>
          <w:rFonts w:ascii="arial" w:eastAsia="arial" w:hAnsi="arial" w:cs="arial"/>
          <w:color w:val="000000"/>
          <w:sz w:val="20"/>
          <w:lang w:val="en-US" w:eastAsia="en-US" w:bidi="ar-SA"/>
        </w:rPr>
        <w:t xml:space="preserve"> </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group of 32 teachers from local schools gave up their weekend to attend a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conservation workshop at Dapeng No.2 Primary School on Saturday.</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workshop was organized by Dive for Love, an NGO founded by volunteers who wish to protect the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environment and coral reefs in Shenzhen, especially on Dapeng Peninsula. Through the workshop, the teachers are expected to pass on the knowledge to their students.</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Developed by volunteers with professional knowledge and rich experience in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conservation on the peninsula, the curriculum for the workshop featured an array of courses and programs on showing children the importance of the ocean and ways to protect the ocean.</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Most of the students attending schools on Dapeng Peninsula are from local fishing villages and communities, thus what their families do for a living is inherently tied to the ocean. Since last year, the NGO has brought volunteers to lecture on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and conservation at every school in Dapeng.</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The teachers were granted with certificates after completing the workshop, said Yang Liqiang, the person in charge of the program.</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Yang told Shenzhen Daily that some of the teachers have already started to pass on the knowledge gained from the weekend workshop.</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Yang also said that they are collaborating with a technology company to develop software to assist the teachers, but that it will take some time for the software to be widely adopted.</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13,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10" style="position:absolute;z-index:25182003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64"/>
          <w:headerReference w:type="default" r:id="rId565"/>
          <w:footerReference w:type="even" r:id="rId566"/>
          <w:footerReference w:type="default" r:id="rId567"/>
          <w:headerReference w:type="first" r:id="rId568"/>
          <w:footerReference w:type="first" r:id="rId569"/>
          <w:type w:val="nextPage"/>
          <w:pgSz w:w="12240" w:h="15840"/>
          <w:pgMar w:top="840" w:right="1000" w:bottom="840" w:left="1000" w:header="400" w:footer="400"/>
          <w:pgNumType w:fmt="decimal"/>
          <w:cols w:space="720"/>
          <w:titlePg/>
        </w:sectPr>
      </w:pPr>
    </w:p>
    <w:p>
      <w:pPr>
        <w:rPr>
          <w:lang w:val="en-US" w:eastAsia="en-US" w:bidi="ar-SA"/>
        </w:rPr>
      </w:pPr>
      <w:bookmarkStart w:id="118" w:name="Bookmark_60"/>
      <w:bookmarkEnd w:id="118"/>
    </w:p>
    <w:p>
      <w:pPr>
        <w:rPr>
          <w:lang w:val="en-US" w:eastAsia="en-US" w:bidi="ar-SA"/>
        </w:rPr>
      </w:pPr>
      <w:r>
        <w:pict>
          <v:shape id="_x0000_i121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70" w:history="1">
        <w:r>
          <w:rPr>
            <w:rFonts w:ascii="arial" w:eastAsia="arial" w:hAnsi="arial" w:cs="arial"/>
            <w:b/>
            <w:bCs/>
            <w:i/>
            <w:color w:val="0077CC"/>
            <w:kern w:val="32"/>
            <w:sz w:val="28"/>
            <w:szCs w:val="32"/>
            <w:u w:val="single"/>
            <w:shd w:val="clear" w:color="auto" w:fill="FFFFFF"/>
            <w:lang w:val="en-US" w:eastAsia="en-US" w:bidi="ar-SA"/>
          </w:rPr>
          <w:t xml:space="preserve">India/Vietnam: India and Vietnam today signed a Memorandum of Understanding (MoU) towards promoting scientific and technical cooperation in </w:t>
        </w:r>
      </w:hyperlink>
      <w:hyperlink r:id="rId570" w:history="1">
        <w:r>
          <w:rPr>
            <w:rFonts w:ascii="arial" w:eastAsia="arial" w:hAnsi="arial" w:cs="arial"/>
            <w:b/>
            <w:bCs/>
            <w:i/>
            <w:color w:val="0077CC"/>
            <w:kern w:val="32"/>
            <w:sz w:val="28"/>
            <w:szCs w:val="32"/>
            <w:u w:val="single"/>
            <w:shd w:val="clear" w:color="auto" w:fill="FFFFFF"/>
            <w:lang w:val="en-US" w:eastAsia="en-US" w:bidi="ar-SA"/>
          </w:rPr>
          <w:t>marine</w:t>
        </w:r>
      </w:hyperlink>
      <w:hyperlink r:id="rId570" w:history="1">
        <w:r>
          <w:rPr>
            <w:rFonts w:ascii="arial" w:eastAsia="arial" w:hAnsi="arial" w:cs="arial"/>
            <w:b/>
            <w:bCs/>
            <w:i/>
            <w:color w:val="0077CC"/>
            <w:kern w:val="32"/>
            <w:sz w:val="28"/>
            <w:szCs w:val="32"/>
            <w:u w:val="single"/>
            <w:shd w:val="clear" w:color="auto" w:fill="FFFFFF"/>
            <w:lang w:val="en-US" w:eastAsia="en-US" w:bidi="ar-SA"/>
          </w:rPr>
          <w:t xml:space="preserve"> science and </w:t>
        </w:r>
      </w:hyperlink>
      <w:hyperlink r:id="rId570" w:history="1">
        <w:r>
          <w:rPr>
            <w:rFonts w:ascii="arial" w:eastAsia="arial" w:hAnsi="arial" w:cs="arial"/>
            <w:b/>
            <w:bCs/>
            <w:i/>
            <w:color w:val="0077CC"/>
            <w:kern w:val="32"/>
            <w:sz w:val="28"/>
            <w:szCs w:val="32"/>
            <w:u w:val="single"/>
            <w:shd w:val="clear" w:color="auto" w:fill="FFFFFF"/>
            <w:lang w:val="en-US" w:eastAsia="en-US" w:bidi="ar-SA"/>
          </w:rPr>
          <w:t>ecology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Thai News Service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20, 2021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Thai News Service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GENERAL NEWS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846 words</w:t>
      </w:r>
    </w:p>
    <w:p>
      <w:pPr>
        <w:keepNext/>
        <w:spacing w:before="240" w:after="0" w:line="340" w:lineRule="atLeast"/>
        <w:ind w:left="0" w:right="0" w:firstLine="0"/>
        <w:jc w:val="left"/>
        <w:rPr>
          <w:lang w:val="en-US" w:eastAsia="en-US" w:bidi="ar-SA"/>
        </w:rPr>
      </w:pPr>
      <w:bookmarkStart w:id="119" w:name="Body_58"/>
      <w:bookmarkEnd w:id="119"/>
      <w:r>
        <w:rPr>
          <w:rFonts w:ascii="arial" w:eastAsia="arial" w:hAnsi="arial" w:cs="arial"/>
          <w:b/>
          <w:color w:val="000000"/>
          <w:sz w:val="28"/>
          <w:lang w:val="en-US" w:eastAsia="en-US" w:bidi="ar-SA"/>
        </w:rPr>
        <w:t>Body</w:t>
      </w:r>
    </w:p>
    <w:p>
      <w:pPr>
        <w:spacing w:line="60" w:lineRule="exact"/>
        <w:rPr>
          <w:lang w:val="en-US" w:eastAsia="en-US" w:bidi="ar-SA"/>
        </w:rPr>
      </w:pPr>
      <w:r>
        <w:pict>
          <v:line id="_x0000_s1212" style="position:absolute;z-index:25171865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Vietnam Natural resources &amp; Environment Minister, Tran Hong Ha today called on Union Minister for Science &amp; Technology, Dr.Jitendra Singh at PrithviBhawan here and discussed ocean and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related collaboration during the delegation level talks between the two countries.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two Ministers also signed the first-ever MoU (Memorandum of Understanding) aimed at promoting scientific and technical cooperation in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science and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and was signed by Dr JitendraSingh,Union Science &amp; Technology Minister on behalf of Government of India and Mr Tran Hong Ha, Minister of Natural Resources and Environment (MONRE) on behalf of Govt of Vietnam. The MoU is the first agreement related to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science and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between the two countries.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Vietnamese delegation led by Minister Tran Hong Ha included Deputy Director General of International Cooperation Departments, Government of Vietnamese Tuan Negoc Le, Head of the Office of Science &amp; Technology Vietnamese Embassy in India Li Truong Giang, Representative officer Science and Technology Vietnamese Embassy in India Andy Bui and other senior officials while the Indian delegation led by Science and Technology Minister Dr.Jitendra Singh included Secretary in the Ministry of Earth Sciences Dr. M Ravichandran, Joint Secretary Ministry of Earth Sciences Indira Murthy, Scientist Ministry of Earth Science Dr Vijay Kumar, Scientist Gopal Aiyneger, Scientist Ministry of Earth Sciences Parvinder Mani , Scientist K R Mangalaa, Scientist P K Srivastava and others. The Ministry of External Affairs, Government of India was represented by Bharat Kuthati and NeethuRajan.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Dr Jitendra Singh said that exploration of Ocean Assets will herald a new era of International Cooperation in World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Economy. He said the bilateral agreement will lead to information and resource sharing related to shoreline change, sediment transport rate, coastal protection measures. The Minister said that identification of pilot location by Vietnam side and Indian experts will provide technical support in developing a coastal protection solution.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Dr.Jitendra Singh said that India has emerged as one of the frontline nations in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scientific research under Prime Minister Narendra Modi and now actively engaged in exploring the resourceful ocean bed for meeting the country's future energy and metal demands. He said, the Deep Ocean Mission initiated by the Modi government heralds yet another horizon to various resources to enrich the Blue Economy.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Dr Jitendra Singh said that India and Vietnam shall initiate cooperation to further the development of basic scientific and applied research with goals of advancing research in ocean science, gaining a more fundamental understanding of the oceans, and benefiting society at large. He said, both the countries are also agreed to conduct, cooperative research in the fields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science and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and those to be undertaken in the future by the two both the counties in areas of common interest.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Vietnamese Minister of the Ministry of Natural Resources and Environment (MONRE) Mr. Tran Hong Ha sought India's help in long term Ocean Planning and Ocean Management resources. The Minister also underlined online interaction of Scientists and Experts from both the countries to strengthen cooperation in Ocean Asset Exploration.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There are seven key areas of cooperation under the Indo-Vietnam MoU agreed upon by both countries. These identified areas of collaboration aimed at sustainable development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resources by India and Vietnam. The key areas are coastal erosion and vulnerability, coastal management, monitoring and mapping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and critical habitats, ocean observation system,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pollution and microplastics,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weather forecast, and capacity building.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As part of the MoU, the two countries will facilitate the exchange of scientists, researchers, technical expertise, projects, and information in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science and technology. They will assist each other in enhancing knowledge, fundamental research, and understanding for the larger benefit of ocean health and resources. A joint committee will also be established to suggest new areas of cooperation, prepare programs and proposals, provide financial assistance for planning and implementing the MoU mandates, decide on administrative and technical procedures, and monitor work progress.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Dr M Ravichandran, Secretary, MoES, added, "the Indo-Vietnam MoU becomes particularly important and relevant now when the United Nations has recognised this Decade for the Oceans. The Ministry of Earth Sciences is keen to collaborate in areas of mutual societal benefit such as observation, forecasts, research and development, and sustainable utilisation of resources".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MoU shall remain valid for a period of five years and shall be automatically renewed for subsequent period of five years only once. Either country may give a written notice to the other country, at least six months in advance of its intention to terminate this MoU before the expiry of the MoU.</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(Press Information Bureau, Government of India)</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19,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13" style="position:absolute;z-index:25182105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71"/>
          <w:headerReference w:type="default" r:id="rId572"/>
          <w:footerReference w:type="even" r:id="rId573"/>
          <w:footerReference w:type="default" r:id="rId574"/>
          <w:headerReference w:type="first" r:id="rId575"/>
          <w:footerReference w:type="first" r:id="rId576"/>
          <w:type w:val="nextPage"/>
          <w:pgSz w:w="12240" w:h="15840"/>
          <w:pgMar w:top="840" w:right="1000" w:bottom="840" w:left="1000" w:header="400" w:footer="400"/>
          <w:pgNumType w:fmt="decimal"/>
          <w:cols w:space="720"/>
          <w:titlePg/>
        </w:sectPr>
      </w:pPr>
    </w:p>
    <w:p>
      <w:pPr>
        <w:rPr>
          <w:lang w:val="en-US" w:eastAsia="en-US" w:bidi="ar-SA"/>
        </w:rPr>
      </w:pPr>
      <w:bookmarkStart w:id="120" w:name="Bookmark_61"/>
      <w:bookmarkEnd w:id="120"/>
    </w:p>
    <w:p>
      <w:pPr>
        <w:rPr>
          <w:lang w:val="en-US" w:eastAsia="en-US" w:bidi="ar-SA"/>
        </w:rPr>
      </w:pPr>
      <w:r>
        <w:pict>
          <v:shape id="_x0000_i121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77" w:history="1">
        <w:r>
          <w:rPr>
            <w:rFonts w:ascii="arial" w:eastAsia="arial" w:hAnsi="arial" w:cs="arial"/>
            <w:b/>
            <w:bCs/>
            <w:i/>
            <w:color w:val="0077CC"/>
            <w:kern w:val="32"/>
            <w:sz w:val="28"/>
            <w:szCs w:val="32"/>
            <w:u w:val="single"/>
            <w:shd w:val="clear" w:color="auto" w:fill="FFFFFF"/>
            <w:lang w:val="en-US" w:eastAsia="en-US" w:bidi="ar-SA"/>
          </w:rPr>
          <w:t xml:space="preserve">Teachers trained to promote </w:t>
        </w:r>
      </w:hyperlink>
      <w:hyperlink r:id="rId577" w:history="1">
        <w:r>
          <w:rPr>
            <w:rFonts w:ascii="arial" w:eastAsia="arial" w:hAnsi="arial" w:cs="arial"/>
            <w:b/>
            <w:bCs/>
            <w:i/>
            <w:color w:val="0077CC"/>
            <w:kern w:val="32"/>
            <w:sz w:val="28"/>
            <w:szCs w:val="32"/>
            <w:u w:val="single"/>
            <w:shd w:val="clear" w:color="auto" w:fill="FFFFFF"/>
            <w:lang w:val="en-US" w:eastAsia="en-US" w:bidi="ar-SA"/>
          </w:rPr>
          <w:t>marine</w:t>
        </w:r>
      </w:hyperlink>
      <w:hyperlink r:id="rId577"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577" w:history="1">
        <w:r>
          <w:rPr>
            <w:rFonts w:ascii="arial" w:eastAsia="arial" w:hAnsi="arial" w:cs="arial"/>
            <w:b/>
            <w:bCs/>
            <w:i/>
            <w:color w:val="0077CC"/>
            <w:kern w:val="32"/>
            <w:sz w:val="28"/>
            <w:szCs w:val="32"/>
            <w:u w:val="single"/>
            <w:shd w:val="clear" w:color="auto" w:fill="FFFFFF"/>
            <w:lang w:val="en-US" w:eastAsia="en-US" w:bidi="ar-SA"/>
          </w:rPr>
          <w:t>ecology</w:t>
        </w:r>
      </w:hyperlink>
      <w:hyperlink r:id="rId577" w:history="1">
        <w:r>
          <w:rPr>
            <w:rFonts w:ascii="arial" w:eastAsia="arial" w:hAnsi="arial" w:cs="arial"/>
            <w:b/>
            <w:bCs/>
            <w:i/>
            <w:color w:val="0077CC"/>
            <w:kern w:val="32"/>
            <w:sz w:val="28"/>
            <w:szCs w:val="32"/>
            <w:u w:val="single"/>
            <w:shd w:val="clear" w:color="auto" w:fill="FFFFFF"/>
            <w:lang w:val="en-US" w:eastAsia="en-US" w:bidi="ar-SA"/>
          </w:rPr>
          <w:t xml:space="preserve"> conservation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Shenzhen Daily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24, 2017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Benchmark Information Limited</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All Rights Reserved</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Copyright 2017 Shenzhen Press Group</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264 words</w:t>
      </w:r>
    </w:p>
    <w:p>
      <w:pPr>
        <w:keepNext/>
        <w:spacing w:before="240" w:after="0" w:line="340" w:lineRule="atLeast"/>
        <w:ind w:left="0" w:right="0" w:firstLine="0"/>
        <w:jc w:val="left"/>
        <w:rPr>
          <w:lang w:val="en-US" w:eastAsia="en-US" w:bidi="ar-SA"/>
        </w:rPr>
      </w:pPr>
      <w:bookmarkStart w:id="121" w:name="Body_59"/>
      <w:bookmarkEnd w:id="121"/>
      <w:r>
        <w:rPr>
          <w:rFonts w:ascii="arial" w:eastAsia="arial" w:hAnsi="arial" w:cs="arial"/>
          <w:b/>
          <w:color w:val="000000"/>
          <w:sz w:val="28"/>
          <w:lang w:val="en-US" w:eastAsia="en-US" w:bidi="ar-SA"/>
        </w:rPr>
        <w:t>Body</w:t>
      </w:r>
    </w:p>
    <w:p>
      <w:pPr>
        <w:spacing w:line="60" w:lineRule="exact"/>
        <w:rPr>
          <w:lang w:val="en-US" w:eastAsia="en-US" w:bidi="ar-SA"/>
        </w:rPr>
      </w:pPr>
      <w:r>
        <w:pict>
          <v:line id="_x0000_s1215" style="position:absolute;z-index:25171968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ers attend a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conservation workshop at Dapeng No.2 Primary School. Photo by courtesy of Dive for Love</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Zhang Qian</w:t>
      </w:r>
    </w:p>
    <w:p>
      <w:pPr>
        <w:rPr>
          <w:lang w:val="en-US" w:eastAsia="en-US" w:bidi="ar-SA"/>
        </w:rPr>
      </w:pPr>
    </w:p>
    <w:p>
      <w:pPr>
        <w:keepNext w:val="0"/>
        <w:spacing w:before="240" w:after="0" w:line="260" w:lineRule="atLeast"/>
        <w:ind w:left="0" w:right="0" w:firstLine="0"/>
        <w:jc w:val="both"/>
        <w:rPr>
          <w:lang w:val="en-US" w:eastAsia="en-US" w:bidi="ar-SA"/>
        </w:rPr>
      </w:pPr>
      <w:hyperlink r:id="rId563" w:history="1">
        <w:r>
          <w:rPr>
            <w:rFonts w:ascii="arial" w:eastAsia="arial" w:hAnsi="arial" w:cs="arial"/>
            <w:i/>
            <w:color w:val="0077CC"/>
            <w:sz w:val="20"/>
            <w:u w:val="single"/>
            <w:shd w:val="clear" w:color="auto" w:fill="FFFFFF"/>
            <w:lang w:val="en-US" w:eastAsia="en-US" w:bidi="ar-SA"/>
          </w:rPr>
          <w:t>zhqcindy@163.com</w:t>
        </w:r>
      </w:hyperlink>
      <w:r>
        <w:rPr>
          <w:rFonts w:ascii="arial" w:eastAsia="arial" w:hAnsi="arial" w:cs="arial"/>
          <w:color w:val="000000"/>
          <w:sz w:val="20"/>
          <w:lang w:val="en-US" w:eastAsia="en-US" w:bidi="ar-SA"/>
        </w:rPr>
        <w:t xml:space="preserve"> </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group of 32 teachers from local schools gave up their weekend to attend a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conservation workshop at Dapeng No.2 Primary School on Saturday.</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workshop was organized by Dive for Love, an NGO founded by volunteers who wish to protect the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environment and coral reefs in Shenzhen, especially on Dapeng Peninsula. Through the workshop, the teachers are expected to pass on the knowledge to their students.</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Developed by volunteers with professional knowledge and rich experience in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conservation on the peninsula, the curriculum for the workshop featured an array of courses and programs on showing children the importance of the ocean and ways to protect the ocean.</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Most of the students attending schools on Dapeng Peninsula are from local fishing villages and communities, thus what their families do for a living is inherently tied to the ocean. Since last year, the NGO has brought volunteers to lecture on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and conservation at every school in Dapeng.</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The teachers were granted with certificates after completing the workshop, said Yang Liqiang, the person in charge of the program.</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Yang told Shenzhen Daily that some of the teachers have already started to pass on the knowledge gained from the weekend workshop.</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Yang also said that they are collaborating with a technology company to develop software to assist the teachers, but that it will take some time for the software to be widely adopted.</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24,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16" style="position:absolute;z-index:25182208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78"/>
          <w:headerReference w:type="default" r:id="rId579"/>
          <w:footerReference w:type="even" r:id="rId580"/>
          <w:footerReference w:type="default" r:id="rId581"/>
          <w:headerReference w:type="first" r:id="rId582"/>
          <w:footerReference w:type="first" r:id="rId583"/>
          <w:type w:val="nextPage"/>
          <w:pgSz w:w="12240" w:h="15840"/>
          <w:pgMar w:top="840" w:right="1000" w:bottom="840" w:left="1000" w:header="400" w:footer="400"/>
          <w:pgNumType w:fmt="decimal"/>
          <w:cols w:space="720"/>
          <w:titlePg/>
        </w:sectPr>
      </w:pPr>
    </w:p>
    <w:p>
      <w:pPr>
        <w:rPr>
          <w:lang w:val="en-US" w:eastAsia="en-US" w:bidi="ar-SA"/>
        </w:rPr>
      </w:pPr>
      <w:bookmarkStart w:id="122" w:name="Bookmark_62"/>
      <w:bookmarkEnd w:id="122"/>
    </w:p>
    <w:p>
      <w:pPr>
        <w:rPr>
          <w:lang w:val="en-US" w:eastAsia="en-US" w:bidi="ar-SA"/>
        </w:rPr>
      </w:pPr>
      <w:r>
        <w:pict>
          <v:shape id="_x0000_i121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84" w:history="1">
        <w:r>
          <w:rPr>
            <w:rFonts w:ascii="arial" w:eastAsia="arial" w:hAnsi="arial" w:cs="arial"/>
            <w:b/>
            <w:bCs/>
            <w:i/>
            <w:color w:val="0077CC"/>
            <w:kern w:val="32"/>
            <w:sz w:val="28"/>
            <w:szCs w:val="32"/>
            <w:u w:val="single"/>
            <w:shd w:val="clear" w:color="auto" w:fill="FFFFFF"/>
            <w:lang w:val="en-US" w:eastAsia="en-US" w:bidi="ar-SA"/>
          </w:rPr>
          <w:t xml:space="preserve">India/Vietnam: India and Vietnam today signed a Memorandum of Understanding (MoU) towards promoting scientific and technical cooperation in </w:t>
        </w:r>
      </w:hyperlink>
      <w:hyperlink r:id="rId584" w:history="1">
        <w:r>
          <w:rPr>
            <w:rFonts w:ascii="arial" w:eastAsia="arial" w:hAnsi="arial" w:cs="arial"/>
            <w:b/>
            <w:bCs/>
            <w:i/>
            <w:color w:val="0077CC"/>
            <w:kern w:val="32"/>
            <w:sz w:val="28"/>
            <w:szCs w:val="32"/>
            <w:u w:val="single"/>
            <w:shd w:val="clear" w:color="auto" w:fill="FFFFFF"/>
            <w:lang w:val="en-US" w:eastAsia="en-US" w:bidi="ar-SA"/>
          </w:rPr>
          <w:t>marine</w:t>
        </w:r>
      </w:hyperlink>
      <w:hyperlink r:id="rId584" w:history="1">
        <w:r>
          <w:rPr>
            <w:rFonts w:ascii="arial" w:eastAsia="arial" w:hAnsi="arial" w:cs="arial"/>
            <w:b/>
            <w:bCs/>
            <w:i/>
            <w:color w:val="0077CC"/>
            <w:kern w:val="32"/>
            <w:sz w:val="28"/>
            <w:szCs w:val="32"/>
            <w:u w:val="single"/>
            <w:shd w:val="clear" w:color="auto" w:fill="FFFFFF"/>
            <w:lang w:val="en-US" w:eastAsia="en-US" w:bidi="ar-SA"/>
          </w:rPr>
          <w:t xml:space="preserve"> science and </w:t>
        </w:r>
      </w:hyperlink>
      <w:hyperlink r:id="rId584" w:history="1">
        <w:r>
          <w:rPr>
            <w:rFonts w:ascii="arial" w:eastAsia="arial" w:hAnsi="arial" w:cs="arial"/>
            <w:b/>
            <w:bCs/>
            <w:i/>
            <w:color w:val="0077CC"/>
            <w:kern w:val="32"/>
            <w:sz w:val="28"/>
            <w:szCs w:val="32"/>
            <w:u w:val="single"/>
            <w:shd w:val="clear" w:color="auto" w:fill="FFFFFF"/>
            <w:lang w:val="en-US" w:eastAsia="en-US" w:bidi="ar-SA"/>
          </w:rPr>
          <w:t>ecology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Asia News Monitor</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20, 2021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ProQuest Information and Learning</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All Rights Reserved</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Copyright 2021 Thai News Service Group</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GENERAL NEWS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848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Bangkok </w:t>
      </w:r>
    </w:p>
    <w:p>
      <w:pPr>
        <w:keepNext/>
        <w:spacing w:before="240" w:after="0" w:line="340" w:lineRule="atLeast"/>
        <w:ind w:left="0" w:right="0" w:firstLine="0"/>
        <w:jc w:val="left"/>
        <w:rPr>
          <w:lang w:val="en-US" w:eastAsia="en-US" w:bidi="ar-SA"/>
        </w:rPr>
      </w:pPr>
      <w:bookmarkStart w:id="123" w:name="Body_60"/>
      <w:bookmarkEnd w:id="123"/>
      <w:r>
        <w:rPr>
          <w:rFonts w:ascii="arial" w:eastAsia="arial" w:hAnsi="arial" w:cs="arial"/>
          <w:b/>
          <w:color w:val="000000"/>
          <w:sz w:val="28"/>
          <w:lang w:val="en-US" w:eastAsia="en-US" w:bidi="ar-SA"/>
        </w:rPr>
        <w:t>Body</w:t>
      </w:r>
    </w:p>
    <w:p>
      <w:pPr>
        <w:spacing w:line="60" w:lineRule="exact"/>
        <w:rPr>
          <w:lang w:val="en-US" w:eastAsia="en-US" w:bidi="ar-SA"/>
        </w:rPr>
      </w:pPr>
      <w:r>
        <w:pict>
          <v:line id="_x0000_s1218" style="position:absolute;z-index:251720704" from="0,2pt" to="512pt,2pt" strokecolor="#009ddb" strokeweight="2pt">
            <v:stroke linestyle="single"/>
            <w10:wrap type="topAndBottom"/>
          </v:line>
        </w:pict>
      </w:r>
    </w:p>
    <w:p>
      <w:pPr>
        <w:rPr>
          <w:lang w:val="en-US" w:eastAsia="en-US" w:bidi="ar-SA"/>
        </w:rPr>
      </w:pP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FULL TEXT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Vietnam Natural resources &amp; Environment Minister, Tran Hong Ha today called on Union Minister for Science &amp; Technology, Dr.Jitendra Singh at PrithviBhawan here and discussed ocean and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related collaboration during the delegation level talks between the two countries.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two Ministers also signed the first-ever MoU (Memorandum of Understanding) aimed at promoting scientific and technical cooperation in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science and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and was signed by Dr JitendraSingh,Union Science &amp; Technology Minister on behalf of Government of India and Mr Tran Hong Ha, Minister of Natural Resources and Environment (MONRE) on behalf of Govt of Vietnam. The MoU is the first agreement related to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science and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between the two countries.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Vietnamese delegation led by Minister Tran Hong Ha included Deputy Director General of International Cooperation Departments, Government of Vietnamese Tuan Negoc Le, Head of the Office of Science &amp; Technology Vietnamese Embassy in India Li Truong Giang, Representative officer Science and Technology Vietnamese Embassy in India Andy Bui and other senior officials while the Indian delegation led by Science and Technology Minister Dr.Jitendra Singh included Secretary in the Ministry of Earth Sciences Dr. M Ravichandran, Joint Secretary Ministry of Earth Sciences Indira Murthy, Scientist Ministry of Earth Science Dr Vijay Kumar, Scientist Gopal Aiyneger, Scientist Ministry of Earth Sciences Parvinder Mani , Scientist K R Mangalaa, Scientist P K Srivastava and others. The Ministry of External Affairs, Government of India was represented by Bharat Kuthati and NeethuRajan.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Dr Jitendra Singh said that exploration of Ocean Assets will herald a new era of International Cooperation in World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Economy. He said the bilateral agreement will lead to information and resource sharing related to shoreline change, sediment transport rate, coastal protection measures. The Minister said that identification of pilot location by Vietnam side and Indian experts will provide technical support in developing a coastal protection solution.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Dr.Jitendra Singh said that India has emerged as one of the frontline nations in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scientific research under Prime Minister Narendra Modi and now actively engaged in exploring the resourceful ocean bed for meeting the country's future energy and metal demands. He said, the Deep Ocean Mission initiated by the Modi government heralds yet another horizon to various resources to enrich the Blue Economy.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Dr Jitendra Singh said that India and Vietnam shall initiate cooperation to further the development of basic scientific and applied research with goals of advancing research in ocean science, gaining a more fundamental understanding of the oceans, and benefiting society at large. He said, both the countries are also agreed to conduct, cooperative research in the fields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science and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and those to be undertaken in the future by the two both the counties in areas of common interest.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Vietnamese Minister of the Ministry of Natural Resources and Environment (MONRE) Mr. Tran Hong Ha sought India's help in long term Ocean Planning and Ocean Management resources. The Minister also underlined online interaction of Scientists and Experts from both the countries to strengthen cooperation in Ocean Asset Exploration.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There are seven key areas of cooperation under the Indo-Vietnam MoU agreed upon by both countries. These identified areas of collaboration aimed at sustainable development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resources by India and Vietnam. The key areas are coastal erosion and vulnerability, coastal management, monitoring and mapping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and critical habitats, ocean observation system,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pollution and microplastics,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weather forecast, and capacity building.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As part of the MoU, the two countries will facilitate the exchange of scientists, researchers, technical expertise, projects, and information in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science and technology. They will assist each other in enhancing knowledge, fundamental research, and understanding for the larger benefit of ocean health and resources. A joint committee will also be established to suggest new areas of cooperation, prepare programs and proposals, provide financial assistance for planning and implementing the MoU mandates, decide on administrative and technical procedures, and monitor work progress.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Dr M Ravichandran, Secretary, MoES, added, "the Indo-Vietnam MoU becomes particularly important and relevant now when the United Nations has recognised this Decade for the Oceans. The Ministry of Earth Sciences is keen to collaborate in areas of mutual societal benefit such as observation, forecasts, research and development, and sustainable utilisation of resources".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MoU shall remain valid for a period of five years and shall be automatically renewed for subsequent period of five years only once. Either country may give a written notice to the other country, at least six months in advance of its intention to terminate this MoU before the expiry of the MoU.</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(Press Information Bureau, Government of India)</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19,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19" style="position:absolute;z-index:25182310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85"/>
          <w:headerReference w:type="default" r:id="rId586"/>
          <w:footerReference w:type="even" r:id="rId587"/>
          <w:footerReference w:type="default" r:id="rId588"/>
          <w:headerReference w:type="first" r:id="rId589"/>
          <w:footerReference w:type="first" r:id="rId590"/>
          <w:type w:val="nextPage"/>
          <w:pgSz w:w="12240" w:h="15840"/>
          <w:pgMar w:top="840" w:right="1000" w:bottom="840" w:left="1000" w:header="400" w:footer="400"/>
          <w:pgNumType w:fmt="decimal"/>
          <w:cols w:space="720"/>
          <w:titlePg/>
        </w:sectPr>
      </w:pPr>
    </w:p>
    <w:p>
      <w:pPr>
        <w:rPr>
          <w:lang w:val="en-US" w:eastAsia="en-US" w:bidi="ar-SA"/>
        </w:rPr>
      </w:pPr>
      <w:bookmarkStart w:id="124" w:name="Bookmark_63"/>
      <w:bookmarkEnd w:id="124"/>
    </w:p>
    <w:p>
      <w:pPr>
        <w:rPr>
          <w:lang w:val="en-US" w:eastAsia="en-US" w:bidi="ar-SA"/>
        </w:rPr>
      </w:pPr>
      <w:r>
        <w:pict>
          <v:shape id="_x0000_i122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91" w:history="1">
        <w:r>
          <w:rPr>
            <w:rFonts w:ascii="arial" w:eastAsia="arial" w:hAnsi="arial" w:cs="arial"/>
            <w:b/>
            <w:bCs/>
            <w:i/>
            <w:color w:val="0077CC"/>
            <w:kern w:val="32"/>
            <w:sz w:val="28"/>
            <w:szCs w:val="32"/>
            <w:u w:val="single"/>
            <w:shd w:val="clear" w:color="auto" w:fill="FFFFFF"/>
            <w:lang w:val="en-US" w:eastAsia="en-US" w:bidi="ar-SA"/>
          </w:rPr>
          <w:t>Marine</w:t>
        </w:r>
      </w:hyperlink>
      <w:hyperlink r:id="rId591"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591" w:history="1">
        <w:r>
          <w:rPr>
            <w:rFonts w:ascii="arial" w:eastAsia="arial" w:hAnsi="arial" w:cs="arial"/>
            <w:b/>
            <w:bCs/>
            <w:i/>
            <w:color w:val="0077CC"/>
            <w:kern w:val="32"/>
            <w:sz w:val="28"/>
            <w:szCs w:val="32"/>
            <w:u w:val="single"/>
            <w:shd w:val="clear" w:color="auto" w:fill="FFFFFF"/>
            <w:lang w:val="en-US" w:eastAsia="en-US" w:bidi="ar-SA"/>
          </w:rPr>
          <w:t>Ecology</w:t>
        </w:r>
      </w:hyperlink>
      <w:hyperlink r:id="rId591" w:history="1">
        <w:r>
          <w:rPr>
            <w:rFonts w:ascii="arial" w:eastAsia="arial" w:hAnsi="arial" w:cs="arial"/>
            <w:b/>
            <w:bCs/>
            <w:i/>
            <w:color w:val="0077CC"/>
            <w:kern w:val="32"/>
            <w:sz w:val="28"/>
            <w:szCs w:val="32"/>
            <w:u w:val="single"/>
            <w:shd w:val="clear" w:color="auto" w:fill="FFFFFF"/>
            <w:lang w:val="en-US" w:eastAsia="en-US" w:bidi="ar-SA"/>
          </w:rPr>
          <w:t xml:space="preserve"> Progress Series Journal Issues Research Articles in January 2021 Edition Part 1</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Targeted News Service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January 8, 2021 Friday 9:00 AM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Targeted News Service LLC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357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Targeted News Service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LUHE, Germany </w:t>
      </w:r>
    </w:p>
    <w:p>
      <w:pPr>
        <w:keepNext/>
        <w:spacing w:before="240" w:after="0" w:line="340" w:lineRule="atLeast"/>
        <w:ind w:left="0" w:right="0" w:firstLine="0"/>
        <w:jc w:val="left"/>
        <w:rPr>
          <w:lang w:val="en-US" w:eastAsia="en-US" w:bidi="ar-SA"/>
        </w:rPr>
      </w:pPr>
      <w:bookmarkStart w:id="125" w:name="Body_61"/>
      <w:bookmarkEnd w:id="125"/>
      <w:r>
        <w:rPr>
          <w:rFonts w:ascii="arial" w:eastAsia="arial" w:hAnsi="arial" w:cs="arial"/>
          <w:b/>
          <w:color w:val="000000"/>
          <w:sz w:val="28"/>
          <w:lang w:val="en-US" w:eastAsia="en-US" w:bidi="ar-SA"/>
        </w:rPr>
        <w:t>Body</w:t>
      </w:r>
    </w:p>
    <w:p>
      <w:pPr>
        <w:spacing w:line="60" w:lineRule="exact"/>
        <w:rPr>
          <w:lang w:val="en-US" w:eastAsia="en-US" w:bidi="ar-SA"/>
        </w:rPr>
      </w:pPr>
      <w:r>
        <w:pict>
          <v:line id="_x0000_s1221" style="position:absolute;z-index:25172172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Progress Series, a journal that says it covers all aspects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fundamental and applied from the Inter-Research Science Center, published research articles on the following topics in its January 2021 edition: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FEATURE ARTICLE: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Climate change winner in the deep sea? Predicting the impacts of climate change on the distribution of the glass sponge Vazella pourtalesii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RESEARCH ARTICLES: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Characterization of diversity and community structure of small planktonic copepods in the Kuroshio region off Japan using a metabarcoding approach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Coping with a changing Arctic: mechanisms of acclimation in the brown seaweed Saccharina latissima from Spitsbergen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Mechanisms leading to recruitment inhibition of giant kelp Macrocystis pyrifera by an understory alga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Biodiversity, community structure and ecosystem function on kelp and wood falls in the Norwegian deep sea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Multiple stressors and disturbance effects on eelgrass and epifaunal macroinvertebrate assemblage structure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Three competitors in three dimensions: photogrammetry reveals rapid overgrowth of coral during multispecies competition with sponges and algae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Coral husbandry for ocean futures: leveraging abiotic factors to increase survivorship, growth, and resilience in juvenile Montipora capitata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Comparative seascape genetics of co-distributed intertidal snails Monodonta spp. in the Japanese and Ryukyu archipelagos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Isotopic characterization of lifetime movement by two demersal fishes from the northeastern Gulf of Mexico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Global synthesis of sea turtle von Bertalanffy growth parameters through Bayesian hierarchical modelling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Low spatial overlap between foraging shearwaters during the breeding season and industrial fisheries off the west coast of Portugal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Estimates of Fuegian sprat consumption by humpback whales in the Magellan Strait feeding area as predicted by a bioenergetic model</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January 2021 edition of the Development and Psychopathology Journal can be viewed at </w:t>
      </w:r>
      <w:hyperlink r:id="rId592" w:history="1">
        <w:r>
          <w:rPr>
            <w:rFonts w:ascii="arial" w:eastAsia="arial" w:hAnsi="arial" w:cs="arial"/>
            <w:i/>
            <w:color w:val="0077CC"/>
            <w:sz w:val="20"/>
            <w:u w:val="single"/>
            <w:shd w:val="clear" w:color="auto" w:fill="FFFFFF"/>
            <w:lang w:val="en-US" w:eastAsia="en-US" w:bidi="ar-SA"/>
          </w:rPr>
          <w:t>https://www.int-res.com/abstracts/meps/v657</w:t>
        </w:r>
      </w:hyperlink>
      <w:r>
        <w:rPr>
          <w:rFonts w:ascii="arial" w:eastAsia="arial" w:hAnsi="arial" w:cs="arial"/>
          <w:color w:val="000000"/>
          <w:sz w:val="20"/>
          <w:lang w:val="en-US" w:eastAsia="en-US" w:bidi="ar-SA"/>
        </w:rPr>
        <w:t>. The Journal is published by Cambridge University Press.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[Category: Science]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Copyright Targeted News Services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MSTRUCK-7345942 MSTRUCK</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8,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22" style="position:absolute;z-index:25182412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93"/>
          <w:headerReference w:type="default" r:id="rId594"/>
          <w:footerReference w:type="even" r:id="rId595"/>
          <w:footerReference w:type="default" r:id="rId596"/>
          <w:headerReference w:type="first" r:id="rId597"/>
          <w:footerReference w:type="first" r:id="rId598"/>
          <w:type w:val="nextPage"/>
          <w:pgSz w:w="12240" w:h="15840"/>
          <w:pgMar w:top="840" w:right="1000" w:bottom="840" w:left="1000" w:header="400" w:footer="400"/>
          <w:pgNumType w:fmt="decimal"/>
          <w:cols w:space="720"/>
          <w:titlePg/>
        </w:sectPr>
      </w:pPr>
    </w:p>
    <w:p>
      <w:pPr>
        <w:rPr>
          <w:lang w:val="en-US" w:eastAsia="en-US" w:bidi="ar-SA"/>
        </w:rPr>
      </w:pPr>
      <w:bookmarkStart w:id="126" w:name="Bookmark_64"/>
      <w:bookmarkEnd w:id="126"/>
    </w:p>
    <w:p>
      <w:pPr>
        <w:rPr>
          <w:lang w:val="en-US" w:eastAsia="en-US" w:bidi="ar-SA"/>
        </w:rPr>
      </w:pPr>
      <w:r>
        <w:pict>
          <v:shape id="_x0000_i122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99" w:history="1">
        <w:r>
          <w:rPr>
            <w:rFonts w:ascii="arial" w:eastAsia="arial" w:hAnsi="arial" w:cs="arial"/>
            <w:b/>
            <w:bCs/>
            <w:i/>
            <w:color w:val="0077CC"/>
            <w:kern w:val="32"/>
            <w:sz w:val="28"/>
            <w:szCs w:val="32"/>
            <w:u w:val="single"/>
            <w:shd w:val="clear" w:color="auto" w:fill="FFFFFF"/>
            <w:lang w:val="en-US" w:eastAsia="en-US" w:bidi="ar-SA"/>
          </w:rPr>
          <w:t xml:space="preserve">Analyzing the Arctic's Underwater Noise with AI: Evaluating Correlation between Climate Change, Sound and </w:t>
        </w:r>
      </w:hyperlink>
      <w:hyperlink r:id="rId599" w:history="1">
        <w:r>
          <w:rPr>
            <w:rFonts w:ascii="arial" w:eastAsia="arial" w:hAnsi="arial" w:cs="arial"/>
            <w:b/>
            <w:bCs/>
            <w:i/>
            <w:color w:val="0077CC"/>
            <w:kern w:val="32"/>
            <w:sz w:val="28"/>
            <w:szCs w:val="32"/>
            <w:u w:val="single"/>
            <w:shd w:val="clear" w:color="auto" w:fill="FFFFFF"/>
            <w:lang w:val="en-US" w:eastAsia="en-US" w:bidi="ar-SA"/>
          </w:rPr>
          <w:t>Marine</w:t>
        </w:r>
      </w:hyperlink>
      <w:hyperlink r:id="rId599"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599" w:history="1">
        <w:r>
          <w:rPr>
            <w:rFonts w:ascii="arial" w:eastAsia="arial" w:hAnsi="arial" w:cs="arial"/>
            <w:b/>
            <w:bCs/>
            <w:i/>
            <w:color w:val="0077CC"/>
            <w:kern w:val="32"/>
            <w:sz w:val="28"/>
            <w:szCs w:val="32"/>
            <w:u w:val="single"/>
            <w:shd w:val="clear" w:color="auto" w:fill="FFFFFF"/>
            <w:lang w:val="en-US" w:eastAsia="en-US" w:bidi="ar-SA"/>
          </w:rPr>
          <w:t>Ecology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PR Newswire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January 10, 2022 Monday 12:00 PM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PR Newswire Association LLC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566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SAN JOSE, Calif., Jan. 10, 2022 </w:t>
      </w:r>
    </w:p>
    <w:p>
      <w:pPr>
        <w:keepNext/>
        <w:spacing w:before="240" w:after="0" w:line="340" w:lineRule="atLeast"/>
        <w:ind w:left="0" w:right="0" w:firstLine="0"/>
        <w:jc w:val="left"/>
        <w:rPr>
          <w:lang w:val="en-US" w:eastAsia="en-US" w:bidi="ar-SA"/>
        </w:rPr>
      </w:pPr>
      <w:bookmarkStart w:id="127" w:name="Body_62"/>
      <w:bookmarkEnd w:id="127"/>
      <w:r>
        <w:rPr>
          <w:rFonts w:ascii="arial" w:eastAsia="arial" w:hAnsi="arial" w:cs="arial"/>
          <w:b/>
          <w:color w:val="000000"/>
          <w:sz w:val="28"/>
          <w:lang w:val="en-US" w:eastAsia="en-US" w:bidi="ar-SA"/>
        </w:rPr>
        <w:t>Body</w:t>
      </w:r>
    </w:p>
    <w:p>
      <w:pPr>
        <w:spacing w:line="60" w:lineRule="exact"/>
        <w:rPr>
          <w:lang w:val="en-US" w:eastAsia="en-US" w:bidi="ar-SA"/>
        </w:rPr>
      </w:pPr>
      <w:r>
        <w:pict>
          <v:line id="_x0000_s1224" style="position:absolute;z-index:25172275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 Newswire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Arctic sea ice is a keystone indicator of greenhouse-gas induced global climate change, which is expected to be amplified in the Arctic. The underwater acoustic environment in the Arctic Ocean contains a great deal of unique insights such as behavioral changes of its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species and sea ice melting. Through collaborations with Cochl, KOPRI, a research institute under the Korean Ministry of Oceans and Fisheries for scientific research of the polar regions, is exploring applying sound AI to automate some of its repetitive tasks and to derive meaningful insights from AI-based quantification of its time-series audio data for analyzing climate change, biodiversity and other environmental metrics.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KOPRI has been actively carrying out collection of ecological data from the Arctic sea. Its recent studies include validation of the effects of the sea ice conditions on the ambient noise level, where KOPRI analyzed its data collected from underwater microphones placed off the East Siberian Sea.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Analyzing the terabytes of acoustic data however is oftentimes a very daunting and complex task, as there is no automated system to "listen" to the sounds and extract key information such as mammal vocalizations from hundreds of hours of recordings. The complexity of the unique acoustic characteristics of the Arctic Ocean due to its unique geological features with sea ice makes it even more difficult to apply traditional acoustic monitoring techniques. Therefore, existing analysis tasks have inevitably involved biologists manually sorting out the sounds.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Cochl is a deep tech startup advancing sound AI technology, founded by researchers in the audio and machine learning field. Cochl's core AI model has been applied in a wide range of applications to address industry-specific problems, from smart cities, manufacturing, automotive to entertainment. For the initial phase in this collaborative research, Cochl will adapt its deep learning methods to clustering and categorizing underwater noises.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hope our sound AI technology could help bring a paradigm shift in the underwater acoustics studies, and we are excited for this unique opportunity to contribute to sophisticated studies of acoustic habitats and climate change." says Yoonchang Han, Co-founder &amp; CEO of Cochl.</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About KOPRI: Korea Polar Research Institute (KOPRI) is a government-sponsored polar research institute of the Republic of Korea. While serving as the operator of national polar programs, KOPRI also advocates international cooperation in polar science and research.</w:t>
      </w:r>
      <w:hyperlink r:id="rId600" w:history="1">
        <w:r>
          <w:rPr>
            <w:rFonts w:ascii="arial" w:eastAsia="arial" w:hAnsi="arial" w:cs="arial"/>
            <w:i/>
            <w:color w:val="0077CC"/>
            <w:sz w:val="20"/>
            <w:u w:val="single"/>
            <w:shd w:val="clear" w:color="auto" w:fill="FFFFFF"/>
            <w:lang w:val="en-US" w:eastAsia="en-US" w:bidi="ar-SA"/>
          </w:rPr>
          <w:t>https://eng.kopri.re.kr</w:t>
        </w:r>
      </w:hyperlink>
      <w:r>
        <w:rPr>
          <w:rFonts w:ascii="arial" w:eastAsia="arial" w:hAnsi="arial" w:cs="arial"/>
          <w:color w:val="000000"/>
          <w:sz w:val="20"/>
          <w:lang w:val="en-US" w:eastAsia="en-US" w:bidi="ar-SA"/>
        </w:rPr>
        <w: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About Cochl: Cochl is a leading provider of machine listening, a category of sound AI, that leverages signal processing and machine learning for understanding environmental sounds and music. Cochl provides an off-the-shelf solution for sound analysis that enables customers to easily add sound analytics to their devices and services through cloud API &amp; edge SDK. Cochl serves businesses and developers from a wide range of industries globally, including smart city, automotive, entertainment, manufacturing and robotics. Cochl is based in Seoul and recently opened its US office in San Jose.</w:t>
      </w:r>
      <w:hyperlink r:id="rId601" w:history="1">
        <w:r>
          <w:rPr>
            <w:rFonts w:ascii="arial" w:eastAsia="arial" w:hAnsi="arial" w:cs="arial"/>
            <w:i/>
            <w:color w:val="0077CC"/>
            <w:sz w:val="20"/>
            <w:u w:val="single"/>
            <w:shd w:val="clear" w:color="auto" w:fill="FFFFFF"/>
            <w:lang w:val="en-US" w:eastAsia="en-US" w:bidi="ar-SA"/>
          </w:rPr>
          <w:t>https://www.cochl.ai</w:t>
        </w:r>
      </w:hyperlink>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View original content:https://www.prnewswire.com/news-releases/analyzing-the-arctics-underwater-noise-with-ai-evaluating-correlation-between-climate-change-sound-and-</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-301452573.html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SOURCE Cochl</w:t>
      </w:r>
    </w:p>
    <w:p>
      <w:pPr>
        <w:rPr>
          <w:lang w:val="en-US" w:eastAsia="en-US" w:bidi="ar-SA"/>
        </w:rPr>
      </w:pP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CONTACT: Suyoung Lee, +82-10 4171 9595, </w:t>
      </w:r>
      <w:hyperlink r:id="rId602" w:history="1">
        <w:r>
          <w:rPr>
            <w:rFonts w:ascii="arial" w:eastAsia="arial" w:hAnsi="arial" w:cs="arial"/>
            <w:i/>
            <w:color w:val="0077CC"/>
            <w:sz w:val="20"/>
            <w:u w:val="single"/>
            <w:shd w:val="clear" w:color="auto" w:fill="FFFFFF"/>
            <w:lang w:val="en-US" w:eastAsia="en-US" w:bidi="ar-SA"/>
          </w:rPr>
          <w:t>sylee@cochlear.ai</w:t>
        </w:r>
      </w:hyperlink>
      <w:r>
        <w:rPr>
          <w:rFonts w:ascii="arial" w:eastAsia="arial" w:hAnsi="arial" w:cs="arial"/>
          <w:color w:val="000000"/>
          <w:sz w:val="20"/>
          <w:lang w:val="en-US" w:eastAsia="en-US" w:bidi="ar-SA"/>
        </w:rPr>
        <w:t xml:space="preserve">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10,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25" style="position:absolute;z-index:25182515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03"/>
          <w:headerReference w:type="default" r:id="rId604"/>
          <w:footerReference w:type="even" r:id="rId605"/>
          <w:footerReference w:type="default" r:id="rId606"/>
          <w:headerReference w:type="first" r:id="rId607"/>
          <w:footerReference w:type="first" r:id="rId608"/>
          <w:type w:val="nextPage"/>
          <w:pgSz w:w="12240" w:h="15840"/>
          <w:pgMar w:top="840" w:right="1000" w:bottom="840" w:left="1000" w:header="400" w:footer="400"/>
          <w:pgNumType w:fmt="decimal"/>
          <w:cols w:space="720"/>
          <w:titlePg/>
        </w:sectPr>
      </w:pPr>
    </w:p>
    <w:p>
      <w:pPr>
        <w:rPr>
          <w:lang w:val="en-US" w:eastAsia="en-US" w:bidi="ar-SA"/>
        </w:rPr>
      </w:pPr>
      <w:bookmarkStart w:id="128" w:name="Bookmark_65"/>
      <w:bookmarkEnd w:id="128"/>
    </w:p>
    <w:p>
      <w:pPr>
        <w:rPr>
          <w:lang w:val="en-US" w:eastAsia="en-US" w:bidi="ar-SA"/>
        </w:rPr>
      </w:pPr>
      <w:r>
        <w:pict>
          <v:shape id="_x0000_i122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09" w:history="1">
        <w:r>
          <w:rPr>
            <w:rFonts w:ascii="arial" w:eastAsia="arial" w:hAnsi="arial" w:cs="arial"/>
            <w:b/>
            <w:bCs/>
            <w:i/>
            <w:color w:val="0077CC"/>
            <w:kern w:val="32"/>
            <w:sz w:val="28"/>
            <w:szCs w:val="32"/>
            <w:u w:val="single"/>
            <w:shd w:val="clear" w:color="auto" w:fill="FFFFFF"/>
            <w:lang w:val="en-US" w:eastAsia="en-US" w:bidi="ar-SA"/>
          </w:rPr>
          <w:t>Marine</w:t>
        </w:r>
      </w:hyperlink>
      <w:hyperlink r:id="rId609"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609" w:history="1">
        <w:r>
          <w:rPr>
            <w:rFonts w:ascii="arial" w:eastAsia="arial" w:hAnsi="arial" w:cs="arial"/>
            <w:b/>
            <w:bCs/>
            <w:i/>
            <w:color w:val="0077CC"/>
            <w:kern w:val="32"/>
            <w:sz w:val="28"/>
            <w:szCs w:val="32"/>
            <w:u w:val="single"/>
            <w:shd w:val="clear" w:color="auto" w:fill="FFFFFF"/>
            <w:lang w:val="en-US" w:eastAsia="en-US" w:bidi="ar-SA"/>
          </w:rPr>
          <w:t>Ecology</w:t>
        </w:r>
      </w:hyperlink>
      <w:hyperlink r:id="rId609" w:history="1">
        <w:r>
          <w:rPr>
            <w:rFonts w:ascii="arial" w:eastAsia="arial" w:hAnsi="arial" w:cs="arial"/>
            <w:b/>
            <w:bCs/>
            <w:i/>
            <w:color w:val="0077CC"/>
            <w:kern w:val="32"/>
            <w:sz w:val="28"/>
            <w:szCs w:val="32"/>
            <w:u w:val="single"/>
            <w:shd w:val="clear" w:color="auto" w:fill="FFFFFF"/>
            <w:lang w:val="en-US" w:eastAsia="en-US" w:bidi="ar-SA"/>
          </w:rPr>
          <w:t xml:space="preserve"> Progress Series Journal Issues Research Articles in November 2020 Edition Part 1</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Targeted News Service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14, 2020 Saturday 8:10 AM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Targeted News Service LLC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308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Targeted News Service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LUHE, Germany </w:t>
      </w:r>
    </w:p>
    <w:p>
      <w:pPr>
        <w:keepNext/>
        <w:spacing w:before="240" w:after="0" w:line="340" w:lineRule="atLeast"/>
        <w:ind w:left="0" w:right="0" w:firstLine="0"/>
        <w:jc w:val="left"/>
        <w:rPr>
          <w:lang w:val="en-US" w:eastAsia="en-US" w:bidi="ar-SA"/>
        </w:rPr>
      </w:pPr>
      <w:bookmarkStart w:id="129" w:name="Body_63"/>
      <w:bookmarkEnd w:id="129"/>
      <w:r>
        <w:rPr>
          <w:rFonts w:ascii="arial" w:eastAsia="arial" w:hAnsi="arial" w:cs="arial"/>
          <w:b/>
          <w:color w:val="000000"/>
          <w:sz w:val="28"/>
          <w:lang w:val="en-US" w:eastAsia="en-US" w:bidi="ar-SA"/>
        </w:rPr>
        <w:t>Body</w:t>
      </w:r>
    </w:p>
    <w:p>
      <w:pPr>
        <w:spacing w:line="60" w:lineRule="exact"/>
        <w:rPr>
          <w:lang w:val="en-US" w:eastAsia="en-US" w:bidi="ar-SA"/>
        </w:rPr>
      </w:pPr>
      <w:r>
        <w:pict>
          <v:line id="_x0000_s1227" style="position:absolute;z-index:25172377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Progress Series, a journal that says it covers all aspects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fundamental and applied from the Inter-Research Science Center, published research articles on the following topics in Part 1 of its November 2020 edition: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RESEARCH ARTICLES: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Modeling 25 years of food web changes in Narragansett Bay (USA) as a tool for ecosystem-based management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Body length-dependent diel vertical migration of Antarctic krill in relation to food availability and predator avoidance in winter at South Georgia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Biomass and species richness relationships in macroalgal communities that span intertidal and subtidal zones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Spatio-temporal variation of sediment properties reveals missing trophic links for deposit-feeding crabs in sandy shore food webs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Intra- and interspecific associations in two predatory reef fishes at a shallow seamount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Spatiotemporal segregation of ocean sunfish species (Molidae) in the eastern North Pacific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Increasing temperatures, diversity loss and reorganization of deep-sea fish communities east of Greenland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Regional differences in Kemp's ridley sea turtle growth trajectories and expected age at maturation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Seasonality of decadal-scale trophic declines and nutrient regime shifts in the Laysan albatross and Newell's shearwater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From trips to bouts to dives: temporal patterns in the diving behaviour of chick-rearing Adelie penguins, East Antarctica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Cormorants have negligible seascape-scale impacts on benthic vegetation communities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Stable isotopes suggest fine-scale sexual segregation in an isolated, endangered sperm whale population</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November 2020 edition of the Development and Psychopathology Journal can be viewed at </w:t>
      </w:r>
      <w:hyperlink r:id="rId610" w:history="1">
        <w:r>
          <w:rPr>
            <w:rFonts w:ascii="arial" w:eastAsia="arial" w:hAnsi="arial" w:cs="arial"/>
            <w:i/>
            <w:color w:val="0077CC"/>
            <w:sz w:val="20"/>
            <w:u w:val="single"/>
            <w:shd w:val="clear" w:color="auto" w:fill="FFFFFF"/>
            <w:lang w:val="en-US" w:eastAsia="en-US" w:bidi="ar-SA"/>
          </w:rPr>
          <w:t>https://www.int-res.com/abstracts/meps/v654</w:t>
        </w:r>
      </w:hyperlink>
      <w:r>
        <w:rPr>
          <w:rFonts w:ascii="arial" w:eastAsia="arial" w:hAnsi="arial" w:cs="arial"/>
          <w:color w:val="000000"/>
          <w:sz w:val="20"/>
          <w:lang w:val="en-US" w:eastAsia="en-US" w:bidi="ar-SA"/>
        </w:rPr>
        <w:t>. The Journal is published by Cambridge University Press.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[Category: Science]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Copyright Targeted News Services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MSTRUCK-7296363 MSTRUCK</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14,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28" style="position:absolute;z-index:25182617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11"/>
          <w:headerReference w:type="default" r:id="rId612"/>
          <w:footerReference w:type="even" r:id="rId613"/>
          <w:footerReference w:type="default" r:id="rId614"/>
          <w:headerReference w:type="first" r:id="rId615"/>
          <w:footerReference w:type="first" r:id="rId616"/>
          <w:type w:val="nextPage"/>
          <w:pgSz w:w="12240" w:h="15840"/>
          <w:pgMar w:top="840" w:right="1000" w:bottom="840" w:left="1000" w:header="400" w:footer="400"/>
          <w:pgNumType w:fmt="decimal"/>
          <w:cols w:space="720"/>
          <w:titlePg/>
        </w:sectPr>
      </w:pPr>
    </w:p>
    <w:p>
      <w:pPr>
        <w:rPr>
          <w:lang w:val="en-US" w:eastAsia="en-US" w:bidi="ar-SA"/>
        </w:rPr>
      </w:pPr>
      <w:bookmarkStart w:id="130" w:name="Bookmark_66"/>
      <w:bookmarkEnd w:id="130"/>
    </w:p>
    <w:p>
      <w:pPr>
        <w:rPr>
          <w:lang w:val="en-US" w:eastAsia="en-US" w:bidi="ar-SA"/>
        </w:rPr>
      </w:pPr>
      <w:r>
        <w:pict>
          <v:shape id="_x0000_i122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17" w:history="1">
        <w:r>
          <w:rPr>
            <w:rFonts w:ascii="arial" w:eastAsia="arial" w:hAnsi="arial" w:cs="arial"/>
            <w:b/>
            <w:bCs/>
            <w:i/>
            <w:color w:val="0077CC"/>
            <w:kern w:val="32"/>
            <w:sz w:val="28"/>
            <w:szCs w:val="32"/>
            <w:u w:val="single"/>
            <w:shd w:val="clear" w:color="auto" w:fill="FFFFFF"/>
            <w:lang w:val="en-US" w:eastAsia="en-US" w:bidi="ar-SA"/>
          </w:rPr>
          <w:t>Marine</w:t>
        </w:r>
      </w:hyperlink>
      <w:hyperlink r:id="rId617"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617" w:history="1">
        <w:r>
          <w:rPr>
            <w:rFonts w:ascii="arial" w:eastAsia="arial" w:hAnsi="arial" w:cs="arial"/>
            <w:b/>
            <w:bCs/>
            <w:i/>
            <w:color w:val="0077CC"/>
            <w:kern w:val="32"/>
            <w:sz w:val="28"/>
            <w:szCs w:val="32"/>
            <w:u w:val="single"/>
            <w:shd w:val="clear" w:color="auto" w:fill="FFFFFF"/>
            <w:lang w:val="en-US" w:eastAsia="en-US" w:bidi="ar-SA"/>
          </w:rPr>
          <w:t>Ecology</w:t>
        </w:r>
      </w:hyperlink>
      <w:hyperlink r:id="rId617" w:history="1">
        <w:r>
          <w:rPr>
            <w:rFonts w:ascii="arial" w:eastAsia="arial" w:hAnsi="arial" w:cs="arial"/>
            <w:b/>
            <w:bCs/>
            <w:i/>
            <w:color w:val="0077CC"/>
            <w:kern w:val="32"/>
            <w:sz w:val="28"/>
            <w:szCs w:val="32"/>
            <w:u w:val="single"/>
            <w:shd w:val="clear" w:color="auto" w:fill="FFFFFF"/>
            <w:lang w:val="en-US" w:eastAsia="en-US" w:bidi="ar-SA"/>
          </w:rPr>
          <w:t xml:space="preserve"> Progress Series Journal Issues Research Articles in July 2020 Edition Part 2</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Targeted News Service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July 31, 2020 Friday 9:00 AM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Targeted News Service LLC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296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Targeted News Service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LUHE, Germany </w:t>
      </w:r>
    </w:p>
    <w:p>
      <w:pPr>
        <w:keepNext/>
        <w:spacing w:before="240" w:after="0" w:line="340" w:lineRule="atLeast"/>
        <w:ind w:left="0" w:right="0" w:firstLine="0"/>
        <w:jc w:val="left"/>
        <w:rPr>
          <w:lang w:val="en-US" w:eastAsia="en-US" w:bidi="ar-SA"/>
        </w:rPr>
      </w:pPr>
      <w:bookmarkStart w:id="131" w:name="Body_64"/>
      <w:bookmarkEnd w:id="131"/>
      <w:r>
        <w:rPr>
          <w:rFonts w:ascii="arial" w:eastAsia="arial" w:hAnsi="arial" w:cs="arial"/>
          <w:b/>
          <w:color w:val="000000"/>
          <w:sz w:val="28"/>
          <w:lang w:val="en-US" w:eastAsia="en-US" w:bidi="ar-SA"/>
        </w:rPr>
        <w:t>Body</w:t>
      </w:r>
    </w:p>
    <w:p>
      <w:pPr>
        <w:spacing w:line="60" w:lineRule="exact"/>
        <w:rPr>
          <w:lang w:val="en-US" w:eastAsia="en-US" w:bidi="ar-SA"/>
        </w:rPr>
      </w:pPr>
      <w:r>
        <w:pict>
          <v:line id="_x0000_s1230" style="position:absolute;z-index:25172480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Progress Series, a journal that says it covers all aspects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fundamental and applied from the Inter-Research Science Center, published research articles on the following topics in Part 2 of its July 2020 edition: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FEATURE ARTICLE: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Tracking the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migration routes of South Pacific silver eels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RESEARCH ARTICLES: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Sediment biogeochemistry along an oyster aquaculture chronosequence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Seagrass leaf reddening alters the microbiome of Zostera muelleri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Genetic differences in thermal tolerance among colonies of threatened coral Acropora cervicornis: potential for adaptation to increasing temperature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Predator populations differ in their foraging responses to acute seawater acidification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Persistence of giants: population dynamics of the limpet Scutellastra laticostata on rocky shores in Western Australia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Combined effects of temperature and hypoxia shape female brooding behaviors and the early ontogeny of the Chilean kelp crab Taliepus dentatus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The role of extrinsic variation--cohabiting juvenile fish species exhibit similar otolith elemental signatures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Relating groundfish diversity and biomass to deepsea corals and sponges using trawl survey catch data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Spatial and interannual variability of juvenile coho salmon growth in the Strait of Georgia (2012-2015)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Breeding seabirds increase foraging range in response to an extreme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heatwave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Spatio-temporal patterns of foraging behaviour in a wide-ranging seabird reveal the role of primary productivity in locating prey</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July 2020 edition of the Development and Psychopathology Journal can be viewed at </w:t>
      </w:r>
      <w:hyperlink r:id="rId618" w:history="1">
        <w:r>
          <w:rPr>
            <w:rFonts w:ascii="arial" w:eastAsia="arial" w:hAnsi="arial" w:cs="arial"/>
            <w:i/>
            <w:color w:val="0077CC"/>
            <w:sz w:val="20"/>
            <w:u w:val="single"/>
            <w:shd w:val="clear" w:color="auto" w:fill="FFFFFF"/>
            <w:lang w:val="en-US" w:eastAsia="en-US" w:bidi="ar-SA"/>
          </w:rPr>
          <w:t>https://www.int-res.com/abstracts/meps/v646</w:t>
        </w:r>
      </w:hyperlink>
      <w:r>
        <w:rPr>
          <w:rFonts w:ascii="arial" w:eastAsia="arial" w:hAnsi="arial" w:cs="arial"/>
          <w:color w:val="000000"/>
          <w:sz w:val="20"/>
          <w:lang w:val="en-US" w:eastAsia="en-US" w:bidi="ar-SA"/>
        </w:rPr>
        <w:t>. The Journal is published by Cambridge University Press.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[Category: Science]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Copyright Targeted News Services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MSTRUCK-7195139 MSTRUCK</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31,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31" style="position:absolute;z-index:251827200" from="0,10pt" to="512pt,10pt" strokecolor="black" strokeweight="1pt">
            <v:stroke linestyle="single"/>
          </v:line>
        </w:pict>
      </w:r>
      <w:r>
        <w:rPr>
          <w:rFonts w:ascii="arial" w:eastAsia="arial" w:hAnsi="arial" w:cs="arial"/>
          <w:b/>
          <w:color w:val="767676"/>
          <w:sz w:val="16"/>
          <w:lang w:val="en-US" w:eastAsia="en-US" w:bidi="ar-SA"/>
        </w:rPr>
        <w:t>End of Document</w:t>
      </w:r>
    </w:p>
    <w:p>
      <w:pPr>
        <w:rPr>
          <w:rFonts w:ascii="arial" w:eastAsia="arial" w:hAnsi="arial" w:cs="arial"/>
          <w:sz w:val="20"/>
          <w:lang w:val="en-US" w:eastAsia="en-US" w:bidi="ar-SA"/>
        </w:rPr>
        <w:sectPr>
          <w:headerReference w:type="even" r:id="rId619"/>
          <w:headerReference w:type="default" r:id="rId620"/>
          <w:footerReference w:type="even" r:id="rId621"/>
          <w:footerReference w:type="default" r:id="rId622"/>
          <w:headerReference w:type="first" r:id="rId623"/>
          <w:footerReference w:type="first" r:id="rId624"/>
          <w:type w:val="nextPage"/>
          <w:pgSz w:w="12240" w:h="15840"/>
          <w:pgMar w:top="840" w:right="1000" w:bottom="840" w:left="1000" w:header="400" w:footer="400"/>
          <w:pgNumType w:fmt="decimal"/>
          <w:cols w:space="720"/>
          <w:titlePg/>
        </w:sectPr>
      </w:pPr>
    </w:p>
    <w:p>
      <w:pPr>
        <w:rPr>
          <w:rFonts w:ascii="arial" w:eastAsia="arial" w:hAnsi="arial" w:cs="arial"/>
          <w:sz w:val="20"/>
          <w:lang w:val="en-US" w:eastAsia="en-US" w:bidi="ar-SA"/>
        </w:rPr>
      </w:pPr>
      <w:bookmarkStart w:id="132" w:name="Bookmark_67"/>
      <w:bookmarkEnd w:id="132"/>
    </w:p>
    <w:p>
      <w:pPr>
        <w:rPr>
          <w:rFonts w:ascii="arial" w:eastAsia="arial" w:hAnsi="arial" w:cs="arial"/>
          <w:sz w:val="20"/>
          <w:lang w:val="en-US" w:eastAsia="en-US" w:bidi="ar-SA"/>
        </w:rPr>
      </w:pPr>
      <w:r>
        <w:pict>
          <v:shape id="_x0000_i1232" type="#_x0000_t75" alt="LexisNexis®" style="width:147.75pt;height:30pt">
            <v:imagedata r:id="rId4" o:title=""/>
          </v:shape>
        </w:pict>
      </w:r>
      <w:r>
        <w:rPr>
          <w:rFonts w:ascii="arial" w:eastAsia="arial" w:hAnsi="arial" w:cs="arial"/>
          <w:sz w:val="20"/>
          <w:lang w:val="en-US" w:eastAsia="en-US" w:bidi="ar-SA"/>
        </w:rPr>
        <w:cr/>
      </w:r>
    </w:p>
    <w:p>
      <w:pPr>
        <w:keepNext w:val="0"/>
        <w:spacing w:before="240" w:after="200" w:line="340" w:lineRule="atLeast"/>
        <w:ind w:left="0" w:right="0" w:firstLine="0"/>
        <w:jc w:val="center"/>
        <w:outlineLvl w:val="0"/>
        <w:rPr>
          <w:rFonts w:ascii="Arial" w:eastAsia="arial" w:hAnsi="Arial" w:cs="Arial"/>
          <w:b/>
          <w:bCs/>
          <w:kern w:val="32"/>
          <w:sz w:val="32"/>
          <w:szCs w:val="32"/>
          <w:lang w:val="en-US" w:eastAsia="en-US" w:bidi="ar-SA"/>
        </w:rPr>
      </w:pPr>
      <w:hyperlink r:id="rId625" w:history="1">
        <w:r>
          <w:rPr>
            <w:rFonts w:ascii="arial" w:eastAsia="arial" w:hAnsi="arial" w:cs="arial"/>
            <w:b/>
            <w:bCs/>
            <w:i/>
            <w:color w:val="0077CC"/>
            <w:kern w:val="32"/>
            <w:sz w:val="28"/>
            <w:szCs w:val="32"/>
            <w:u w:val="single"/>
            <w:shd w:val="clear" w:color="auto" w:fill="FFFFFF"/>
            <w:lang w:val="en-US" w:eastAsia="en-US" w:bidi="ar-SA"/>
          </w:rPr>
          <w:t>Thomas Wernberg</w:t>
        </w:r>
      </w:hyperlink>
    </w:p>
    <w:p>
      <w:pPr>
        <w:keepNext w:val="0"/>
        <w:spacing w:before="120" w:after="0" w:line="260" w:lineRule="atLeast"/>
        <w:ind w:left="0" w:right="0" w:firstLine="0"/>
        <w:jc w:val="center"/>
        <w:rPr>
          <w:rFonts w:ascii="arial" w:eastAsia="arial" w:hAnsi="arial" w:cs="arial"/>
          <w:sz w:val="20"/>
          <w:lang w:val="en-US" w:eastAsia="en-US" w:bidi="ar-SA"/>
        </w:rPr>
      </w:pPr>
      <w:r>
        <w:rPr>
          <w:rFonts w:ascii="arial" w:eastAsia="arial" w:hAnsi="arial" w:cs="arial"/>
          <w:color w:val="000000"/>
          <w:sz w:val="20"/>
          <w:lang w:val="en-US" w:eastAsia="en-US" w:bidi="ar-SA"/>
        </w:rPr>
        <w:t>MENAFN - Business &amp; Finance News (English)</w:t>
      </w:r>
    </w:p>
    <w:p>
      <w:pPr>
        <w:keepNext w:val="0"/>
        <w:spacing w:before="120" w:after="0" w:line="260" w:lineRule="atLeast"/>
        <w:ind w:left="0" w:right="0" w:firstLine="0"/>
        <w:jc w:val="center"/>
        <w:rPr>
          <w:rFonts w:ascii="arial" w:eastAsia="arial" w:hAnsi="arial" w:cs="arial"/>
          <w:sz w:val="20"/>
          <w:lang w:val="en-US" w:eastAsia="en-US" w:bidi="ar-SA"/>
        </w:rPr>
      </w:pPr>
      <w:r>
        <w:rPr>
          <w:rFonts w:ascii="arial" w:eastAsia="arial" w:hAnsi="arial" w:cs="arial"/>
          <w:color w:val="000000"/>
          <w:sz w:val="20"/>
          <w:lang w:val="en-US" w:eastAsia="en-US" w:bidi="ar-SA"/>
        </w:rPr>
        <w:t>October 28, 2021 Thursday</w:t>
      </w:r>
    </w:p>
    <w:p>
      <w:pPr>
        <w:keepNext w:val="0"/>
        <w:spacing w:after="0" w:line="240" w:lineRule="atLeast"/>
        <w:ind w:right="0"/>
        <w:jc w:val="both"/>
        <w:rPr>
          <w:rFonts w:ascii="arial" w:eastAsia="arial" w:hAnsi="arial" w:cs="arial"/>
          <w:sz w:val="20"/>
          <w:lang w:val="en-US" w:eastAsia="en-US" w:bidi="ar-SA"/>
        </w:rPr>
      </w:pPr>
    </w:p>
    <w:p>
      <w:pPr>
        <w:keepNext w:val="0"/>
        <w:spacing w:before="120" w:after="0" w:line="220" w:lineRule="atLeast"/>
        <w:ind w:left="0" w:right="0" w:firstLine="0"/>
        <w:jc w:val="lef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6"/>
          <w:lang w:val="en-US" w:eastAsia="en-US" w:bidi="ar-SA"/>
        </w:rPr>
        <w:t>Copyright 2021 MENAFN.COM All Rights Reserved</w:t>
      </w:r>
    </w:p>
    <w:p>
      <w:pPr>
        <w:keepNext w:val="0"/>
        <w:spacing w:before="120" w:after="0" w:line="220" w:lineRule="atLeast"/>
        <w:ind w:left="0" w:right="0" w:firstLine="0"/>
        <w:jc w:val="left"/>
        <w:rPr>
          <w:rFonts w:ascii="arial" w:eastAsia="arial" w:hAnsi="arial" w:cs="arial"/>
          <w:sz w:val="20"/>
          <w:lang w:val="en-US" w:eastAsia="en-US" w:bidi="ar-SA"/>
        </w:rPr>
      </w:pPr>
      <w:r>
        <w:rPr>
          <w:rFonts w:ascii="arial" w:eastAsia="arial" w:hAnsi="arial" w:cs="arial"/>
          <w:sz w:val="20"/>
          <w:lang w:val="en-US" w:eastAsia="en-US" w:bidi="ar-SA"/>
        </w:rPr>
        <w:br/>
      </w:r>
      <w:r>
        <w:pict>
          <v:shape id="_x0000_i1233" type="#_x0000_t75" style="width:474.84pt;height:115pt">
            <v:imagedata r:id="rId626" o:title=""/>
          </v:shape>
        </w:pict>
      </w:r>
    </w:p>
    <w:p>
      <w:pPr>
        <w:keepNext w:val="0"/>
        <w:spacing w:before="120" w:after="0" w:line="260" w:lineRule="atLeast"/>
        <w:ind w:left="0" w:right="0" w:firstLine="0"/>
        <w:jc w:val="left"/>
        <w:rPr>
          <w:rFonts w:ascii="arial" w:eastAsia="arial" w:hAnsi="arial" w:cs="arial"/>
          <w:sz w:val="20"/>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204 words</w:t>
      </w:r>
    </w:p>
    <w:p>
      <w:pPr>
        <w:keepNext/>
        <w:spacing w:before="240" w:after="0" w:line="340" w:lineRule="atLeast"/>
        <w:ind w:left="0" w:right="0" w:firstLine="0"/>
        <w:jc w:val="left"/>
        <w:rPr>
          <w:rFonts w:ascii="arial" w:eastAsia="arial" w:hAnsi="arial" w:cs="arial"/>
          <w:sz w:val="20"/>
          <w:lang w:val="en-US" w:eastAsia="en-US" w:bidi="ar-SA"/>
        </w:rPr>
      </w:pPr>
      <w:bookmarkStart w:id="133" w:name="Body_65"/>
      <w:bookmarkEnd w:id="133"/>
      <w:r>
        <w:rPr>
          <w:rFonts w:ascii="arial" w:eastAsia="arial" w:hAnsi="arial" w:cs="arial"/>
          <w:b/>
          <w:color w:val="000000"/>
          <w:sz w:val="28"/>
          <w:lang w:val="en-US" w:eastAsia="en-US" w:bidi="ar-SA"/>
        </w:rPr>
        <w:t>Body</w:t>
      </w:r>
    </w:p>
    <w:p>
      <w:pPr>
        <w:spacing w:line="60" w:lineRule="exact"/>
        <w:rPr>
          <w:rFonts w:ascii="arial" w:eastAsia="arial" w:hAnsi="arial" w:cs="arial"/>
          <w:sz w:val="20"/>
          <w:lang w:val="en-US" w:eastAsia="en-US" w:bidi="ar-SA"/>
        </w:rPr>
      </w:pPr>
      <w:r>
        <w:pict>
          <v:line id="_x0000_s1234" style="position:absolute;z-index:251725824" from="0,2pt" to="512pt,2pt" strokecolor="#009ddb" strokeweight="2pt">
            <v:stroke linestyle="single"/>
            <w10:wrap type="topAndBottom"/>
          </v:line>
        </w:pict>
      </w:r>
    </w:p>
    <w:p>
      <w:pPr>
        <w:rPr>
          <w:rFonts w:ascii="arial" w:eastAsia="arial" w:hAnsi="arial" w:cs="arial"/>
          <w:sz w:val="20"/>
          <w:lang w:val="en-US" w:eastAsia="en-US" w:bidi="ar-SA"/>
        </w:rPr>
      </w:pPr>
    </w:p>
    <w:p>
      <w:pPr>
        <w:keepNext w:val="0"/>
        <w:spacing w:before="240" w:after="0" w:line="260" w:lineRule="atLeast"/>
        <w:ind w:left="0" w:right="0" w:firstLine="0"/>
        <w:jc w:val="both"/>
        <w:rPr>
          <w:rFonts w:ascii="arial" w:eastAsia="arial" w:hAnsi="arial" w:cs="arial"/>
          <w:sz w:val="20"/>
          <w:lang w:val="en-US" w:eastAsia="en-US" w:bidi="ar-SA"/>
        </w:rPr>
      </w:pPr>
      <w:hyperlink r:id="rId627" w:history="1">
        <w:r>
          <w:rPr>
            <w:rFonts w:ascii="arial" w:eastAsia="arial" w:hAnsi="arial" w:cs="arial"/>
            <w:i/>
            <w:color w:val="0077CC"/>
            <w:sz w:val="20"/>
            <w:u w:val="single"/>
            <w:shd w:val="clear" w:color="auto" w:fill="FFFFFF"/>
            <w:lang w:val="en-US" w:eastAsia="en-US" w:bidi="ar-SA"/>
          </w:rPr>
          <w:t>Link to Image</w:t>
        </w:r>
      </w:hyperlink>
    </w:p>
    <w:p>
      <w:pPr>
        <w:keepNext w:val="0"/>
        <w:spacing w:before="240" w:after="0" w:line="260" w:lineRule="atLeast"/>
        <w:ind w:left="0" w:right="0" w:firstLine="0"/>
        <w:jc w:val="both"/>
        <w:rPr>
          <w:rFonts w:ascii="arial" w:eastAsia="arial" w:hAnsi="arial" w:cs="arial"/>
          <w:sz w:val="20"/>
          <w:lang w:val="en-US" w:eastAsia="en-US" w:bidi="ar-SA"/>
        </w:rPr>
      </w:pPr>
      <w:hyperlink r:id="rId628" w:history="1">
        <w:r>
          <w:rPr>
            <w:rFonts w:ascii="arial" w:eastAsia="arial" w:hAnsi="arial" w:cs="arial"/>
            <w:i/>
            <w:color w:val="0077CC"/>
            <w:sz w:val="20"/>
            <w:u w:val="single"/>
            <w:shd w:val="clear" w:color="auto" w:fill="FFFFFF"/>
            <w:lang w:val="en-US" w:eastAsia="en-US" w:bidi="ar-SA"/>
          </w:rPr>
          <w:t>Link to Story</w:t>
        </w:r>
      </w:hyperlink>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Professor, The University of Western Australia Profile Articles Activity My work focus on impacts of climate and human pressure, on the resilience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communities to stress and disturbance. My research bridges biogeography,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and physiology, and aims to provide information to support management strategies needed to ameliorate the impacts of humans in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ecosystems now and in the future. Much of my work has focused on kelp forests because of their enormous ecological and socioeconomic role and importance in temperate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habitats. A current priority is understanding the ecological and ecophysiological limitations of seaweed populations in environmentally marginal habitats.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Temperate reef </w:t>
      </w:r>
      <w:r>
        <w:rPr>
          <w:rFonts w:ascii="arial" w:eastAsia="arial" w:hAnsi="arial" w:cs="arial"/>
          <w:b/>
          <w:i/>
          <w:color w:val="000000"/>
          <w:sz w:val="20"/>
          <w:u w:val="single"/>
          <w:lang w:val="en-US" w:eastAsia="en-US" w:bidi="ar-SA"/>
        </w:rPr>
        <w:t>ecology</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Kelp forests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heatwaves</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Range-shifts</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Tropicalisation of temperate reefs</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Experience</w:t>
      </w:r>
    </w:p>
    <w:p>
      <w:pPr>
        <w:keepNext w:val="0"/>
        <w:numPr>
          <w:numId w:val="1"/>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2021–present Senior Researcher, Institute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Research (Norway)</w:t>
      </w:r>
    </w:p>
    <w:p>
      <w:pPr>
        <w:keepNext w:val="0"/>
        <w:numPr>
          <w:numId w:val="2"/>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2021–present Professor, University of Western Australia</w:t>
      </w:r>
    </w:p>
    <w:p>
      <w:pPr>
        <w:keepNext w:val="0"/>
        <w:numPr>
          <w:numId w:val="3"/>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2015–2021 Associate Professor, University of Western Australia</w:t>
      </w:r>
    </w:p>
    <w:p>
      <w:pPr>
        <w:keepNext w:val="0"/>
        <w:numPr>
          <w:numId w:val="4"/>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2011–2015 ARC Future Fellow in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University of Western Australia</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Education</w:t>
      </w:r>
    </w:p>
    <w:p>
      <w:pPr>
        <w:keepNext w:val="0"/>
        <w:numPr>
          <w:numId w:val="5"/>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2003  The University of Western Australia, PhD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Botany and </w:t>
      </w:r>
      <w:r>
        <w:rPr>
          <w:rFonts w:ascii="arial" w:eastAsia="arial" w:hAnsi="arial" w:cs="arial"/>
          <w:b/>
          <w:i/>
          <w:color w:val="000000"/>
          <w:sz w:val="20"/>
          <w:u w:val="single"/>
          <w:lang w:val="en-US" w:eastAsia="en-US" w:bidi="ar-SA"/>
        </w:rPr>
        <w:t>Ecology</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MENAFN28102021000199003603ID1103061082</w:t>
      </w:r>
    </w:p>
    <w:p>
      <w:pPr>
        <w:keepNext w:val="0"/>
        <w:spacing w:before="240" w:after="0" w:line="260" w:lineRule="atLeast"/>
        <w:ind w:left="0" w:right="0" w:firstLine="0"/>
        <w:jc w:val="lef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28, 2021</w:t>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235" style="position:absolute;z-index:25182822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29"/>
          <w:headerReference w:type="default" r:id="rId630"/>
          <w:footerReference w:type="even" r:id="rId631"/>
          <w:footerReference w:type="default" r:id="rId632"/>
          <w:headerReference w:type="first" r:id="rId633"/>
          <w:footerReference w:type="first" r:id="rId634"/>
          <w:type w:val="nextPage"/>
          <w:pgSz w:w="12240" w:h="15840"/>
          <w:pgMar w:top="840" w:right="1000" w:bottom="840" w:left="1000" w:header="400" w:footer="400"/>
          <w:pgNumType w:fmt="decimal"/>
          <w:cols w:space="720"/>
          <w:titlePg/>
        </w:sectPr>
      </w:pPr>
    </w:p>
    <w:p>
      <w:pPr>
        <w:rPr>
          <w:lang w:val="en-US" w:eastAsia="en-US" w:bidi="ar-SA"/>
        </w:rPr>
      </w:pPr>
      <w:bookmarkStart w:id="134" w:name="Bookmark_68"/>
      <w:bookmarkEnd w:id="134"/>
    </w:p>
    <w:p>
      <w:pPr>
        <w:rPr>
          <w:lang w:val="en-US" w:eastAsia="en-US" w:bidi="ar-SA"/>
        </w:rPr>
      </w:pPr>
      <w:r>
        <w:pict>
          <v:shape id="_x0000_i123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35" w:history="1">
        <w:r>
          <w:rPr>
            <w:rFonts w:ascii="arial" w:eastAsia="arial" w:hAnsi="arial" w:cs="arial"/>
            <w:b/>
            <w:bCs/>
            <w:i/>
            <w:color w:val="0077CC"/>
            <w:kern w:val="32"/>
            <w:sz w:val="28"/>
            <w:szCs w:val="32"/>
            <w:u w:val="single"/>
            <w:shd w:val="clear" w:color="auto" w:fill="FFFFFF"/>
            <w:lang w:val="en-US" w:eastAsia="en-US" w:bidi="ar-SA"/>
          </w:rPr>
          <w:t>Marine</w:t>
        </w:r>
      </w:hyperlink>
      <w:hyperlink r:id="rId635"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635" w:history="1">
        <w:r>
          <w:rPr>
            <w:rFonts w:ascii="arial" w:eastAsia="arial" w:hAnsi="arial" w:cs="arial"/>
            <w:b/>
            <w:bCs/>
            <w:i/>
            <w:color w:val="0077CC"/>
            <w:kern w:val="32"/>
            <w:sz w:val="28"/>
            <w:szCs w:val="32"/>
            <w:u w:val="single"/>
            <w:shd w:val="clear" w:color="auto" w:fill="FFFFFF"/>
            <w:lang w:val="en-US" w:eastAsia="en-US" w:bidi="ar-SA"/>
          </w:rPr>
          <w:t>Ecology</w:t>
        </w:r>
      </w:hyperlink>
      <w:hyperlink r:id="rId635" w:history="1">
        <w:r>
          <w:rPr>
            <w:rFonts w:ascii="arial" w:eastAsia="arial" w:hAnsi="arial" w:cs="arial"/>
            <w:b/>
            <w:bCs/>
            <w:i/>
            <w:color w:val="0077CC"/>
            <w:kern w:val="32"/>
            <w:sz w:val="28"/>
            <w:szCs w:val="32"/>
            <w:u w:val="single"/>
            <w:shd w:val="clear" w:color="auto" w:fill="FFFFFF"/>
            <w:lang w:val="en-US" w:eastAsia="en-US" w:bidi="ar-SA"/>
          </w:rPr>
          <w:t xml:space="preserve"> Progress Series Journal Issues Research Articles in October 2020 Edition Part 3</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Targeted News Service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30, 2020 Friday 7:10 AM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Targeted News Service LLC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324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Targeted News Service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LUHE, Germany </w:t>
      </w:r>
    </w:p>
    <w:p>
      <w:pPr>
        <w:keepNext/>
        <w:spacing w:before="240" w:after="0" w:line="340" w:lineRule="atLeast"/>
        <w:ind w:left="0" w:right="0" w:firstLine="0"/>
        <w:jc w:val="left"/>
        <w:rPr>
          <w:lang w:val="en-US" w:eastAsia="en-US" w:bidi="ar-SA"/>
        </w:rPr>
      </w:pPr>
      <w:bookmarkStart w:id="135" w:name="Body_66"/>
      <w:bookmarkEnd w:id="135"/>
      <w:r>
        <w:rPr>
          <w:rFonts w:ascii="arial" w:eastAsia="arial" w:hAnsi="arial" w:cs="arial"/>
          <w:b/>
          <w:color w:val="000000"/>
          <w:sz w:val="28"/>
          <w:lang w:val="en-US" w:eastAsia="en-US" w:bidi="ar-SA"/>
        </w:rPr>
        <w:t>Body</w:t>
      </w:r>
    </w:p>
    <w:p>
      <w:pPr>
        <w:spacing w:line="60" w:lineRule="exact"/>
        <w:rPr>
          <w:lang w:val="en-US" w:eastAsia="en-US" w:bidi="ar-SA"/>
        </w:rPr>
      </w:pPr>
      <w:r>
        <w:pict>
          <v:line id="_x0000_s1237" style="position:absolute;z-index:25172684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Progress Series, a journal that says it covers all aspects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fundamental and applied from the Inter-Research Science Center, published research articles on the following topics in Part 3 of its October 2020 edition: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RESEARCH ARTICLES: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Impacts of macrozoobenthic invasions on a temperate coastal food web</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Non-Redfieldian C:N:P ratio in the inorganic and organic pools of the Bay of Bengal during the summer monsoon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Oyster calcifying fluid harbors persistent and dynamic autochthonous bacterial populations that may aid in shell formation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Modelling a simple mechanism for the formation of phytoplankton thin layers using large-eddy simulation: in situ growth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Environmental gradients and host availability affecting the symbiosis between Pteroclava krempfi and alcyonaceans in the Saudi Arabian central Red Sea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Comparative species abundance modeling of Capitellidae (Annelida) in Tampa Bay, Florida, USA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Decreasing water pressure cues 'bailout' in seaweed-associated crustaceans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Variable and spatially explicit response of fish larvae to the playback of local, continuous reef soundscapes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Only a few key prey species fuel a temperate coastal fish food web</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Environmental conditions are poor predictors of immature white shark Carcharodon carcharias occurrences on coastal beaches of eastern Australia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Low male production at the world's largest green turtle rookery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Putting prey into the picture: improvements to species distribution models for bottlenose dolphins in Doubtful Sound, New Zealand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REVIEW: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Solar UV radiation modulates animal health and pathogen prevalence in coastal habitats--knowledge gaps and implications for bivalve aquaculture</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October 2020 edition of the Development and Psychopathology Journal can be viewed at </w:t>
      </w:r>
      <w:hyperlink r:id="rId636" w:history="1">
        <w:r>
          <w:rPr>
            <w:rFonts w:ascii="arial" w:eastAsia="arial" w:hAnsi="arial" w:cs="arial"/>
            <w:i/>
            <w:color w:val="0077CC"/>
            <w:sz w:val="20"/>
            <w:u w:val="single"/>
            <w:shd w:val="clear" w:color="auto" w:fill="FFFFFF"/>
            <w:lang w:val="en-US" w:eastAsia="en-US" w:bidi="ar-SA"/>
          </w:rPr>
          <w:t>https://www.int-res.com/abstracts/meps/v653</w:t>
        </w:r>
      </w:hyperlink>
      <w:r>
        <w:rPr>
          <w:rFonts w:ascii="arial" w:eastAsia="arial" w:hAnsi="arial" w:cs="arial"/>
          <w:color w:val="000000"/>
          <w:sz w:val="20"/>
          <w:lang w:val="en-US" w:eastAsia="en-US" w:bidi="ar-SA"/>
        </w:rPr>
        <w:t>. The Journal is published by Cambridge University Press.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[Category: Science]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Copyright Targeted News Services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MSTRUCK-7282604 MSTRUCK</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30,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38" style="position:absolute;z-index:25182924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37"/>
          <w:headerReference w:type="default" r:id="rId638"/>
          <w:footerReference w:type="even" r:id="rId639"/>
          <w:footerReference w:type="default" r:id="rId640"/>
          <w:headerReference w:type="first" r:id="rId641"/>
          <w:footerReference w:type="first" r:id="rId642"/>
          <w:type w:val="nextPage"/>
          <w:pgSz w:w="12240" w:h="15840"/>
          <w:pgMar w:top="840" w:right="1000" w:bottom="840" w:left="1000" w:header="400" w:footer="400"/>
          <w:pgNumType w:fmt="decimal"/>
          <w:cols w:space="720"/>
          <w:titlePg/>
        </w:sectPr>
      </w:pPr>
    </w:p>
    <w:p>
      <w:pPr>
        <w:rPr>
          <w:lang w:val="en-US" w:eastAsia="en-US" w:bidi="ar-SA"/>
        </w:rPr>
      </w:pPr>
      <w:bookmarkStart w:id="136" w:name="Bookmark_69"/>
      <w:bookmarkEnd w:id="136"/>
    </w:p>
    <w:p>
      <w:pPr>
        <w:rPr>
          <w:lang w:val="en-US" w:eastAsia="en-US" w:bidi="ar-SA"/>
        </w:rPr>
      </w:pPr>
      <w:r>
        <w:pict>
          <v:shape id="_x0000_i123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43" w:history="1">
        <w:r>
          <w:rPr>
            <w:rFonts w:ascii="arial" w:eastAsia="arial" w:hAnsi="arial" w:cs="arial"/>
            <w:b/>
            <w:bCs/>
            <w:i/>
            <w:color w:val="0077CC"/>
            <w:kern w:val="32"/>
            <w:sz w:val="28"/>
            <w:szCs w:val="32"/>
            <w:u w:val="single"/>
            <w:shd w:val="clear" w:color="auto" w:fill="FFFFFF"/>
            <w:lang w:val="en-US" w:eastAsia="en-US" w:bidi="ar-SA"/>
          </w:rPr>
          <w:t xml:space="preserve">-University of Amsterdam: Mark Vermeij appointed professor of Tropical </w:t>
        </w:r>
      </w:hyperlink>
      <w:hyperlink r:id="rId643" w:history="1">
        <w:r>
          <w:rPr>
            <w:rFonts w:ascii="arial" w:eastAsia="arial" w:hAnsi="arial" w:cs="arial"/>
            <w:b/>
            <w:bCs/>
            <w:i/>
            <w:color w:val="0077CC"/>
            <w:kern w:val="32"/>
            <w:sz w:val="28"/>
            <w:szCs w:val="32"/>
            <w:u w:val="single"/>
            <w:shd w:val="clear" w:color="auto" w:fill="FFFFFF"/>
            <w:lang w:val="en-US" w:eastAsia="en-US" w:bidi="ar-SA"/>
          </w:rPr>
          <w:t>Marine</w:t>
        </w:r>
      </w:hyperlink>
      <w:hyperlink r:id="rId643"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643" w:history="1">
        <w:r>
          <w:rPr>
            <w:rFonts w:ascii="arial" w:eastAsia="arial" w:hAnsi="arial" w:cs="arial"/>
            <w:b/>
            <w:bCs/>
            <w:i/>
            <w:color w:val="0077CC"/>
            <w:kern w:val="32"/>
            <w:sz w:val="28"/>
            <w:szCs w:val="32"/>
            <w:u w:val="single"/>
            <w:shd w:val="clear" w:color="auto" w:fill="FFFFFF"/>
            <w:lang w:val="en-US" w:eastAsia="en-US" w:bidi="ar-SA"/>
          </w:rPr>
          <w:t>Ecology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ENP Newswire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August 14, 2020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Normans Media Limited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240" type="#_x0000_t75" style="width:224.97pt;height:44.99pt">
            <v:imagedata r:id="rId524"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538 words</w:t>
      </w:r>
    </w:p>
    <w:p>
      <w:pPr>
        <w:keepNext/>
        <w:spacing w:before="240" w:after="0" w:line="340" w:lineRule="atLeast"/>
        <w:ind w:left="0" w:right="0" w:firstLine="0"/>
        <w:jc w:val="left"/>
        <w:rPr>
          <w:lang w:val="en-US" w:eastAsia="en-US" w:bidi="ar-SA"/>
        </w:rPr>
      </w:pPr>
      <w:bookmarkStart w:id="137" w:name="Body_67"/>
      <w:bookmarkEnd w:id="137"/>
      <w:r>
        <w:rPr>
          <w:rFonts w:ascii="arial" w:eastAsia="arial" w:hAnsi="arial" w:cs="arial"/>
          <w:b/>
          <w:color w:val="000000"/>
          <w:sz w:val="28"/>
          <w:lang w:val="en-US" w:eastAsia="en-US" w:bidi="ar-SA"/>
        </w:rPr>
        <w:t>Body</w:t>
      </w:r>
    </w:p>
    <w:p>
      <w:pPr>
        <w:spacing w:line="60" w:lineRule="exact"/>
        <w:rPr>
          <w:lang w:val="en-US" w:eastAsia="en-US" w:bidi="ar-SA"/>
        </w:rPr>
      </w:pPr>
      <w:r>
        <w:pict>
          <v:line id="_x0000_s1241" style="position:absolute;z-index:25172787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Dr Mark Vermeij has been appointed professor of Tropical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at the Faculty of Science at the University of Amsterdam (UvA).</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Vermeij has worked on coral reef systems for a little over 20 years, during which time his research has focused on the evolutionary and ecological dynamics of benthic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organisms, with particular emphasis on corals, algae and, more recently, microbes. He has a particular interest in the life history strategies of corals, and how they survive during their earliest life stages. He has also worked extensively with several international colleagues on the microbiome of corals, which has led to a series of new discoveries, for instance of coral-infecting apicomplexans. Vermeij has conducted research throughout the Caribbean and the Pacific.</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Vermeij attributes great value to the use of scientific studies to support decision-making for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conservation. As a consequence he also has a part-time appointment as research and deputy director at Carmabi, a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research station on Curacao that is also involved in the management of the island's national parks and local programmes focussed on nature education. He regularly works together with the governments of Curacao and other Caribbean islands to improve the management of Caribbean reef systems. On Curacao, he led a successful proposal for the establishment of five nature reserves protected under the international RAMSAR Treaty, and was involved in the establishment of the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park and several no-fishing zones around the island.</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As an UvA professor, Vermeij will continue to focus on understanding to what degree organismal relationships contribute to the organisation and structure of coral reef communities. He will also look at the reproductive biology and earliest life stages of coral species whose earliest phases are not yet well understood. Vermeij plans to focus on such hidden structuring processes operating on coral reefs in the near future and will continue to translate his scientific conclusions into recommendations and policy advice for governments throughout the Caribbean and beyond.</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Vermeij will also play an important role in teaching in, among others, the MSc Biological Sciences, and specifically in the MSc track Freshwater and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Biology.</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About Vermeij</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Vermeij obtained his PhD in Tropical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in 2002 from the UvA after which he took a post-doc position at the Rosenstiel School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and Atmospheric Science in Miami till 2008. From from 2005 to 2008, he was an associate researcher at the University of Hawaii at Manoa after which joined Carmabi on Curacao. In 2009 he started a joint appointment at UvA and Carmabi, first as an assistant professor and as an associate professor at UvA as of 2013.</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Vermeij is on the board of, among others, the Dutch coral research network AcroporaNet, the SECORE Board of Scientific Advisors, and the Executive Board of the Association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Laboratories in the Caribbean (AMLC) and a topic editor for the journal Coral Reefs (2011 - present), as well as a reviewer for numerous scientific journals, including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Nature, PNAS, and Conservation Biology.</w:t>
      </w:r>
    </w:p>
    <w:p>
      <w:pPr>
        <w:rPr>
          <w:lang w:val="en-US" w:eastAsia="en-US" w:bidi="ar-SA"/>
        </w:rPr>
      </w:pP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[Editorial queries for this story should be sent to </w:t>
      </w:r>
      <w:hyperlink r:id="rId525" w:history="1">
        <w:r>
          <w:rPr>
            <w:rFonts w:ascii="arial" w:eastAsia="arial" w:hAnsi="arial" w:cs="arial"/>
            <w:i/>
            <w:color w:val="0077CC"/>
            <w:sz w:val="20"/>
            <w:u w:val="single"/>
            <w:shd w:val="clear" w:color="auto" w:fill="FFFFFF"/>
            <w:lang w:val="en-US" w:eastAsia="en-US" w:bidi="ar-SA"/>
          </w:rPr>
          <w:t>newswire@enpublishing.co.uk</w:t>
        </w:r>
      </w:hyperlink>
      <w:r>
        <w:rPr>
          <w:rFonts w:ascii="arial" w:eastAsia="arial" w:hAnsi="arial" w:cs="arial"/>
          <w:color w:val="000000"/>
          <w:sz w:val="20"/>
          <w:lang w:val="en-US" w:eastAsia="en-US" w:bidi="ar-SA"/>
        </w:rPr>
        <w:t xml:space="preserve"> ]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14,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42" style="position:absolute;z-index:25183027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44"/>
          <w:headerReference w:type="default" r:id="rId645"/>
          <w:footerReference w:type="even" r:id="rId646"/>
          <w:footerReference w:type="default" r:id="rId647"/>
          <w:headerReference w:type="first" r:id="rId648"/>
          <w:footerReference w:type="first" r:id="rId649"/>
          <w:type w:val="nextPage"/>
          <w:pgSz w:w="12240" w:h="15840"/>
          <w:pgMar w:top="840" w:right="1000" w:bottom="840" w:left="1000" w:header="400" w:footer="400"/>
          <w:pgNumType w:fmt="decimal"/>
          <w:cols w:space="720"/>
          <w:titlePg/>
        </w:sectPr>
      </w:pPr>
    </w:p>
    <w:p>
      <w:pPr>
        <w:rPr>
          <w:lang w:val="en-US" w:eastAsia="en-US" w:bidi="ar-SA"/>
        </w:rPr>
      </w:pPr>
      <w:bookmarkStart w:id="138" w:name="Bookmark_70"/>
      <w:bookmarkEnd w:id="138"/>
    </w:p>
    <w:p>
      <w:pPr>
        <w:rPr>
          <w:lang w:val="en-US" w:eastAsia="en-US" w:bidi="ar-SA"/>
        </w:rPr>
      </w:pPr>
      <w:r>
        <w:pict>
          <v:shape id="_x0000_i124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50" w:history="1">
        <w:r>
          <w:rPr>
            <w:rFonts w:ascii="arial" w:eastAsia="arial" w:hAnsi="arial" w:cs="arial"/>
            <w:b/>
            <w:bCs/>
            <w:i/>
            <w:color w:val="0077CC"/>
            <w:kern w:val="32"/>
            <w:sz w:val="28"/>
            <w:szCs w:val="32"/>
            <w:u w:val="single"/>
            <w:shd w:val="clear" w:color="auto" w:fill="FFFFFF"/>
            <w:lang w:val="en-US" w:eastAsia="en-US" w:bidi="ar-SA"/>
          </w:rPr>
          <w:t>-Wageningen University Research : Research into large-scale seaweed production at sea</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ENP Newswire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9, 2022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Normans Media Limited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244" type="#_x0000_t75" style="width:224.97pt;height:44.99pt">
            <v:imagedata r:id="rId524"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402 words</w:t>
      </w:r>
    </w:p>
    <w:p>
      <w:pPr>
        <w:keepNext/>
        <w:spacing w:before="240" w:after="0" w:line="340" w:lineRule="atLeast"/>
        <w:ind w:left="0" w:right="0" w:firstLine="0"/>
        <w:jc w:val="left"/>
        <w:rPr>
          <w:lang w:val="en-US" w:eastAsia="en-US" w:bidi="ar-SA"/>
        </w:rPr>
      </w:pPr>
      <w:bookmarkStart w:id="139" w:name="Body_68"/>
      <w:bookmarkEnd w:id="139"/>
      <w:r>
        <w:rPr>
          <w:rFonts w:ascii="arial" w:eastAsia="arial" w:hAnsi="arial" w:cs="arial"/>
          <w:b/>
          <w:color w:val="000000"/>
          <w:sz w:val="28"/>
          <w:lang w:val="en-US" w:eastAsia="en-US" w:bidi="ar-SA"/>
        </w:rPr>
        <w:t>Body</w:t>
      </w:r>
    </w:p>
    <w:p>
      <w:pPr>
        <w:spacing w:line="60" w:lineRule="exact"/>
        <w:rPr>
          <w:lang w:val="en-US" w:eastAsia="en-US" w:bidi="ar-SA"/>
        </w:rPr>
      </w:pPr>
      <w:r>
        <w:pict>
          <v:line id="_x0000_s1245" style="position:absolute;z-index:25172889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Wageningen University  Research : Research into large-scale seaweed production at sea.</w:t>
      </w:r>
    </w:p>
    <w:p>
      <w:pPr>
        <w:rPr>
          <w:lang w:val="en-US" w:eastAsia="en-US" w:bidi="ar-SA"/>
        </w:rPr>
      </w:pP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In the coming years, the use and layout of a large part of the Dutch North Sea will change dramatically.</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At the same time, the demand for sustainably produced food, especially protein, and biogenic raw materials will increase. Scientists from WUR and other knowledge institutions will therefore, with financial support from the Dutch Research Council NWO, conduct research into an efficient and sustainable protein production chain in the sea, the effects of large-scale seaweed production on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and new business models for seaweed production.</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The parties will work together in two consortia, including public organisations and businesses from the seaweed and shellfish sector, the food industry and the province of Zeeland. The interdisciplinary research projects will have a maximum duration of six years and will start in mid-2022. Together, the projects have been awarded a total of more than 2.6 million euros. Public and private partners will contribute co-funding for an amount of a further 450.000 euros.</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Attachment of seaweed</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Researchers from WUR are leading the SEASeeds consortium that will study the improvement of attachment of seaweed seedlings (sugar kelp) to cultivation lines, the effects of large scale seaweed cultivation on the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and the development of promising business models for Dutch seaweed. Small scale cultivation trials show that large and variable detachment of seaweeds currently results in inefficient and unpredictable cultivation, with high economic risks and unknown impacts on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In part because of this, the sector fails to attract investment, which complicates the upscaling required for profitability.</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the SEASeeds consortium, the Wageningen institutes for Plant Research,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Research and Economic Research work together with Deltares, Brandfriend, Friedrich Schiller University Jena, Hortimare, North Sea Farmers, ReShore, Langman Ropes and Ghent University. Tijs Ketelaar of the Laboratory of Cell Biology at WUR is project leader.</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other consortium (From Sea to Society) is led by professor Klaas Timmermans of NIOZ and focuses on a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efficient, sustainable, low trophic aquaculture chain (LTA), based on biomass from combined seaweed-mussel cultivation.</w:t>
      </w:r>
    </w:p>
    <w:p>
      <w:pPr>
        <w:rPr>
          <w:lang w:val="en-US" w:eastAsia="en-US" w:bidi="ar-SA"/>
        </w:rPr>
      </w:pP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[Editorial queries for this story should be sent to </w:t>
      </w:r>
      <w:hyperlink r:id="rId525" w:history="1">
        <w:r>
          <w:rPr>
            <w:rFonts w:ascii="arial" w:eastAsia="arial" w:hAnsi="arial" w:cs="arial"/>
            <w:i/>
            <w:color w:val="0077CC"/>
            <w:sz w:val="20"/>
            <w:u w:val="single"/>
            <w:shd w:val="clear" w:color="auto" w:fill="FFFFFF"/>
            <w:lang w:val="en-US" w:eastAsia="en-US" w:bidi="ar-SA"/>
          </w:rPr>
          <w:t>newswire@enpublishing.co.uk</w:t>
        </w:r>
      </w:hyperlink>
      <w:r>
        <w:rPr>
          <w:rFonts w:ascii="arial" w:eastAsia="arial" w:hAnsi="arial" w:cs="arial"/>
          <w:color w:val="000000"/>
          <w:sz w:val="20"/>
          <w:lang w:val="en-US" w:eastAsia="en-US" w:bidi="ar-SA"/>
        </w:rPr>
        <w:t xml:space="preserve"> ]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9,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46" style="position:absolute;z-index:25183129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51"/>
          <w:headerReference w:type="default" r:id="rId652"/>
          <w:footerReference w:type="even" r:id="rId653"/>
          <w:footerReference w:type="default" r:id="rId654"/>
          <w:headerReference w:type="first" r:id="rId655"/>
          <w:footerReference w:type="first" r:id="rId656"/>
          <w:type w:val="nextPage"/>
          <w:pgSz w:w="12240" w:h="15840"/>
          <w:pgMar w:top="840" w:right="1000" w:bottom="840" w:left="1000" w:header="400" w:footer="400"/>
          <w:pgNumType w:fmt="decimal"/>
          <w:cols w:space="720"/>
          <w:titlePg/>
        </w:sectPr>
      </w:pPr>
    </w:p>
    <w:p>
      <w:pPr>
        <w:rPr>
          <w:lang w:val="en-US" w:eastAsia="en-US" w:bidi="ar-SA"/>
        </w:rPr>
      </w:pPr>
      <w:bookmarkStart w:id="140" w:name="Bookmark_71"/>
      <w:bookmarkEnd w:id="140"/>
    </w:p>
    <w:p>
      <w:pPr>
        <w:rPr>
          <w:lang w:val="en-US" w:eastAsia="en-US" w:bidi="ar-SA"/>
        </w:rPr>
      </w:pPr>
      <w:r>
        <w:pict>
          <v:shape id="_x0000_i124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57" w:history="1">
        <w:r>
          <w:rPr>
            <w:rFonts w:ascii="arial" w:eastAsia="arial" w:hAnsi="arial" w:cs="arial"/>
            <w:b/>
            <w:bCs/>
            <w:i/>
            <w:color w:val="0077CC"/>
            <w:kern w:val="32"/>
            <w:sz w:val="28"/>
            <w:szCs w:val="32"/>
            <w:u w:val="single"/>
            <w:shd w:val="clear" w:color="auto" w:fill="FFFFFF"/>
            <w:lang w:val="en-US" w:eastAsia="en-US" w:bidi="ar-SA"/>
          </w:rPr>
          <w:t>Marine</w:t>
        </w:r>
      </w:hyperlink>
      <w:hyperlink r:id="rId657"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657" w:history="1">
        <w:r>
          <w:rPr>
            <w:rFonts w:ascii="arial" w:eastAsia="arial" w:hAnsi="arial" w:cs="arial"/>
            <w:b/>
            <w:bCs/>
            <w:i/>
            <w:color w:val="0077CC"/>
            <w:kern w:val="32"/>
            <w:sz w:val="28"/>
            <w:szCs w:val="32"/>
            <w:u w:val="single"/>
            <w:shd w:val="clear" w:color="auto" w:fill="FFFFFF"/>
            <w:lang w:val="en-US" w:eastAsia="en-US" w:bidi="ar-SA"/>
          </w:rPr>
          <w:t>Ecology</w:t>
        </w:r>
      </w:hyperlink>
      <w:hyperlink r:id="rId657" w:history="1">
        <w:r>
          <w:rPr>
            <w:rFonts w:ascii="arial" w:eastAsia="arial" w:hAnsi="arial" w:cs="arial"/>
            <w:b/>
            <w:bCs/>
            <w:i/>
            <w:color w:val="0077CC"/>
            <w:kern w:val="32"/>
            <w:sz w:val="28"/>
            <w:szCs w:val="32"/>
            <w:u w:val="single"/>
            <w:shd w:val="clear" w:color="auto" w:fill="FFFFFF"/>
            <w:lang w:val="en-US" w:eastAsia="en-US" w:bidi="ar-SA"/>
          </w:rPr>
          <w:t xml:space="preserve"> Progress Series Journal Issues Research Articles in August 2020 Edition Part 2</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Targeted News Service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August 28, 2020 Friday 8:40 AM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Targeted News Service LLC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338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Targeted News Service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LUHE, Germany </w:t>
      </w:r>
    </w:p>
    <w:p>
      <w:pPr>
        <w:keepNext/>
        <w:spacing w:before="240" w:after="0" w:line="340" w:lineRule="atLeast"/>
        <w:ind w:left="0" w:right="0" w:firstLine="0"/>
        <w:jc w:val="left"/>
        <w:rPr>
          <w:lang w:val="en-US" w:eastAsia="en-US" w:bidi="ar-SA"/>
        </w:rPr>
      </w:pPr>
      <w:bookmarkStart w:id="141" w:name="Body_69"/>
      <w:bookmarkEnd w:id="141"/>
      <w:r>
        <w:rPr>
          <w:rFonts w:ascii="arial" w:eastAsia="arial" w:hAnsi="arial" w:cs="arial"/>
          <w:b/>
          <w:color w:val="000000"/>
          <w:sz w:val="28"/>
          <w:lang w:val="en-US" w:eastAsia="en-US" w:bidi="ar-SA"/>
        </w:rPr>
        <w:t>Body</w:t>
      </w:r>
    </w:p>
    <w:p>
      <w:pPr>
        <w:spacing w:line="60" w:lineRule="exact"/>
        <w:rPr>
          <w:lang w:val="en-US" w:eastAsia="en-US" w:bidi="ar-SA"/>
        </w:rPr>
      </w:pPr>
      <w:r>
        <w:pict>
          <v:line id="_x0000_s1248" style="position:absolute;z-index:25172992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Progress Series, a journal that says it covers all aspects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fundamental and applied from the Inter-Research Science Center, published research articles on the following topics in its August 2020 edition: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FEATURE ARTICLE: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Climate-change impacts and fisheries management challenges in the North Atlantic Ocean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RESEARCH ARTICLES: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Patterns in diversity and composition of the microbenthos of subarctic intertidal beaches with different morphodynamics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Functional diversity on rocky shores of the SW Atlantic: sewage effluents influence and mask the effects of the latitudinal gradient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Biogeographical variation in the distribution, abundance, and interactions among key species on rocky reefs of the northeast Pacific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Assessment of sediment penetrability as an integrated in situ measure of intertidal softsediment conditions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Microbiome analyses and presence of cable bacteria in the burrow sediment of Upogebia pugettensis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Effects of increased irradiance on biomass, photobiology, nutritional quality, and pigment composition of Arctic sea ice algae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Competition for nitrogen between the seaweed Caulerpa prolifera and the seagrass Cymodocea nodosa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Highly variable taxa-specific coral bleaching responses to thermal stresses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Distribution of Atlantidae species (Gastropoda: Pterotracheoidea) during an El Nino event in the Southern California Current System (summer-fall 2015)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Eggs of echinoids separated by the Isthmus of Panama harbor divergent microbiota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Fishing alters resource partitioning between colour morphs in a temperate coastal fish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Diving plasticity in the ancestral range of the yellow-eyed penguin Megadyptes antipodes, an endangered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predator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Influence of environmental variability on harbour porpoise movement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August 2020 edition of the Development and Psychopathology Journal can be viewed at </w:t>
      </w:r>
      <w:hyperlink r:id="rId658" w:history="1">
        <w:r>
          <w:rPr>
            <w:rFonts w:ascii="arial" w:eastAsia="arial" w:hAnsi="arial" w:cs="arial"/>
            <w:i/>
            <w:color w:val="0077CC"/>
            <w:sz w:val="20"/>
            <w:u w:val="single"/>
            <w:shd w:val="clear" w:color="auto" w:fill="FFFFFF"/>
            <w:lang w:val="en-US" w:eastAsia="en-US" w:bidi="ar-SA"/>
          </w:rPr>
          <w:t>https://www.int-res.com/abstracts/meps/v648</w:t>
        </w:r>
      </w:hyperlink>
      <w:r>
        <w:rPr>
          <w:rFonts w:ascii="arial" w:eastAsia="arial" w:hAnsi="arial" w:cs="arial"/>
          <w:color w:val="000000"/>
          <w:sz w:val="20"/>
          <w:lang w:val="en-US" w:eastAsia="en-US" w:bidi="ar-SA"/>
        </w:rPr>
        <w:t>. The Journal is published by Cambridge University Press.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[Category: Science]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Copyright Targeted News Services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MSTRUCK-7219831 MSTRUCK</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28,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49" style="position:absolute;z-index:25183232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59"/>
          <w:headerReference w:type="default" r:id="rId660"/>
          <w:footerReference w:type="even" r:id="rId661"/>
          <w:footerReference w:type="default" r:id="rId662"/>
          <w:headerReference w:type="first" r:id="rId663"/>
          <w:footerReference w:type="first" r:id="rId664"/>
          <w:type w:val="nextPage"/>
          <w:pgSz w:w="12240" w:h="15840"/>
          <w:pgMar w:top="840" w:right="1000" w:bottom="840" w:left="1000" w:header="400" w:footer="400"/>
          <w:pgNumType w:fmt="decimal"/>
          <w:cols w:space="720"/>
          <w:titlePg/>
        </w:sectPr>
      </w:pPr>
    </w:p>
    <w:p>
      <w:pPr>
        <w:rPr>
          <w:lang w:val="en-US" w:eastAsia="en-US" w:bidi="ar-SA"/>
        </w:rPr>
      </w:pPr>
      <w:bookmarkStart w:id="142" w:name="Bookmark_72"/>
      <w:bookmarkEnd w:id="142"/>
    </w:p>
    <w:p>
      <w:pPr>
        <w:rPr>
          <w:lang w:val="en-US" w:eastAsia="en-US" w:bidi="ar-SA"/>
        </w:rPr>
      </w:pPr>
      <w:r>
        <w:pict>
          <v:shape id="_x0000_i125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65" w:history="1">
        <w:r>
          <w:rPr>
            <w:rFonts w:ascii="arial" w:eastAsia="arial" w:hAnsi="arial" w:cs="arial"/>
            <w:b/>
            <w:bCs/>
            <w:i/>
            <w:color w:val="0077CC"/>
            <w:kern w:val="32"/>
            <w:sz w:val="28"/>
            <w:szCs w:val="32"/>
            <w:u w:val="single"/>
            <w:shd w:val="clear" w:color="auto" w:fill="FFFFFF"/>
            <w:lang w:val="en-US" w:eastAsia="en-US" w:bidi="ar-SA"/>
          </w:rPr>
          <w:t>Marine</w:t>
        </w:r>
      </w:hyperlink>
      <w:hyperlink r:id="rId665"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665" w:history="1">
        <w:r>
          <w:rPr>
            <w:rFonts w:ascii="arial" w:eastAsia="arial" w:hAnsi="arial" w:cs="arial"/>
            <w:b/>
            <w:bCs/>
            <w:i/>
            <w:color w:val="0077CC"/>
            <w:kern w:val="32"/>
            <w:sz w:val="28"/>
            <w:szCs w:val="32"/>
            <w:u w:val="single"/>
            <w:shd w:val="clear" w:color="auto" w:fill="FFFFFF"/>
            <w:lang w:val="en-US" w:eastAsia="en-US" w:bidi="ar-SA"/>
          </w:rPr>
          <w:t>Ecology</w:t>
        </w:r>
      </w:hyperlink>
      <w:hyperlink r:id="rId665" w:history="1">
        <w:r>
          <w:rPr>
            <w:rFonts w:ascii="arial" w:eastAsia="arial" w:hAnsi="arial" w:cs="arial"/>
            <w:b/>
            <w:bCs/>
            <w:i/>
            <w:color w:val="0077CC"/>
            <w:kern w:val="32"/>
            <w:sz w:val="28"/>
            <w:szCs w:val="32"/>
            <w:u w:val="single"/>
            <w:shd w:val="clear" w:color="auto" w:fill="FFFFFF"/>
            <w:lang w:val="en-US" w:eastAsia="en-US" w:bidi="ar-SA"/>
          </w:rPr>
          <w:t xml:space="preserve"> Progress Series Journal Issues Research Articles in August 2020 Edition Part 1</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Targeted News Service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August 14, 2020 Friday 8:50 AM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Targeted News Service LLC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360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Targeted News Service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LUHE, Germany </w:t>
      </w:r>
    </w:p>
    <w:p>
      <w:pPr>
        <w:keepNext/>
        <w:spacing w:before="240" w:after="0" w:line="340" w:lineRule="atLeast"/>
        <w:ind w:left="0" w:right="0" w:firstLine="0"/>
        <w:jc w:val="left"/>
        <w:rPr>
          <w:lang w:val="en-US" w:eastAsia="en-US" w:bidi="ar-SA"/>
        </w:rPr>
      </w:pPr>
      <w:bookmarkStart w:id="143" w:name="Body_70"/>
      <w:bookmarkEnd w:id="143"/>
      <w:r>
        <w:rPr>
          <w:rFonts w:ascii="arial" w:eastAsia="arial" w:hAnsi="arial" w:cs="arial"/>
          <w:b/>
          <w:color w:val="000000"/>
          <w:sz w:val="28"/>
          <w:lang w:val="en-US" w:eastAsia="en-US" w:bidi="ar-SA"/>
        </w:rPr>
        <w:t>Body</w:t>
      </w:r>
    </w:p>
    <w:p>
      <w:pPr>
        <w:spacing w:line="60" w:lineRule="exact"/>
        <w:rPr>
          <w:lang w:val="en-US" w:eastAsia="en-US" w:bidi="ar-SA"/>
        </w:rPr>
      </w:pPr>
      <w:r>
        <w:pict>
          <v:line id="_x0000_s1251" style="position:absolute;z-index:25173094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Progress Series, a journal that says it covers all aspects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fundamental and applied from the Inter-Research Science Center, published research articles on the following topics in Part 1 of its August 2020 edition: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FEATURE ARTICLE: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Integration of temporal environmental variation by the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plankton community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RESEARCH ARTICLES: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Climate change in the Bay of Biscay: Changes in spatial biodiversity patterns could be driven by the arrivals of southern species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Shady business: the darkening of estuaries constrains benthic ecosystem function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Ocean acidification impacts on biomass and fatty acid composition of a post-bloom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plankton community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Multiple stressors result in reduced reproductive effort by Thalassia testudinum in Florida Bay, USA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Ecosystem functioning of canopy- and turf- forming algae: contrasting supply of invertebrate prey to pelagic consumers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Context-dependency of eelgrass-clam interactions: implications for coastal restoration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Influence of palatability on the feeding preferences of the endemic Hawaiian tiger cowrie for indigenous and introduced sponges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Climate and season are associated with prevalence and distribution of trans-hemispheric blue crab reovirus (Callinectes sapidus reovirus 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Determinants of the nursery role of seagrass meadows in the sub-tropical Gulf of Mexico: inshore-offshore connectivity for snapper and grouper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Stable isotopes of amino acids from reef fishes uncover Suess and nitrogen enrichment effects on local ecosystems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Early indicators of MPA effects are detected by stereo-video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Estimating circumpolar distributions of lanternfish using 2D and 3D ecological niche models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Variation in the diet of beluga whales in response to changes in prey availability: insights on changes in the Beaufort Sea ecosystem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Harbour seals responded differently to pulses of out-migrating coho and Chinook smolts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August 2020 edition of the Development and Psychopathology Journal can be viewed at </w:t>
      </w:r>
      <w:hyperlink r:id="rId666" w:history="1">
        <w:r>
          <w:rPr>
            <w:rFonts w:ascii="arial" w:eastAsia="arial" w:hAnsi="arial" w:cs="arial"/>
            <w:i/>
            <w:color w:val="0077CC"/>
            <w:sz w:val="20"/>
            <w:u w:val="single"/>
            <w:shd w:val="clear" w:color="auto" w:fill="FFFFFF"/>
            <w:lang w:val="en-US" w:eastAsia="en-US" w:bidi="ar-SA"/>
          </w:rPr>
          <w:t>https://www.int-res.com/abstracts/meps/v647</w:t>
        </w:r>
      </w:hyperlink>
      <w:r>
        <w:rPr>
          <w:rFonts w:ascii="arial" w:eastAsia="arial" w:hAnsi="arial" w:cs="arial"/>
          <w:color w:val="000000"/>
          <w:sz w:val="20"/>
          <w:lang w:val="en-US" w:eastAsia="en-US" w:bidi="ar-SA"/>
        </w:rPr>
        <w:t>. The Journal is published by Cambridge University Press.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[Category: Science]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Copyright Targeted News Services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MSTRUCK-7207978 MSTRUCK</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14,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52" style="position:absolute;z-index:25183334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67"/>
          <w:headerReference w:type="default" r:id="rId668"/>
          <w:footerReference w:type="even" r:id="rId669"/>
          <w:footerReference w:type="default" r:id="rId670"/>
          <w:headerReference w:type="first" r:id="rId671"/>
          <w:footerReference w:type="first" r:id="rId672"/>
          <w:type w:val="nextPage"/>
          <w:pgSz w:w="12240" w:h="15840"/>
          <w:pgMar w:top="840" w:right="1000" w:bottom="840" w:left="1000" w:header="400" w:footer="400"/>
          <w:pgNumType w:fmt="decimal"/>
          <w:cols w:space="720"/>
          <w:titlePg/>
        </w:sectPr>
      </w:pPr>
    </w:p>
    <w:p>
      <w:pPr>
        <w:rPr>
          <w:lang w:val="en-US" w:eastAsia="en-US" w:bidi="ar-SA"/>
        </w:rPr>
      </w:pPr>
      <w:bookmarkStart w:id="144" w:name="Bookmark_73"/>
      <w:bookmarkEnd w:id="144"/>
    </w:p>
    <w:p>
      <w:pPr>
        <w:rPr>
          <w:lang w:val="en-US" w:eastAsia="en-US" w:bidi="ar-SA"/>
        </w:rPr>
      </w:pPr>
      <w:r>
        <w:pict>
          <v:shape id="_x0000_i125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73" w:history="1">
        <w:r>
          <w:rPr>
            <w:rFonts w:ascii="arial" w:eastAsia="arial" w:hAnsi="arial" w:cs="arial"/>
            <w:b/>
            <w:bCs/>
            <w:i/>
            <w:color w:val="0077CC"/>
            <w:kern w:val="32"/>
            <w:sz w:val="28"/>
            <w:szCs w:val="32"/>
            <w:u w:val="single"/>
            <w:shd w:val="clear" w:color="auto" w:fill="FFFFFF"/>
            <w:lang w:val="en-US" w:eastAsia="en-US" w:bidi="ar-SA"/>
          </w:rPr>
          <w:t>Dungeness River Center to host talk on Peninsula bird walks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Peninsula Daily News (Port Angeles, Washington)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21, 2022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Sound Publishing Inc., Peninsula Daily News</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Distributed by Newsbank, Inc.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LIFE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336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Olympic Peninsula News Group</w:t>
      </w:r>
    </w:p>
    <w:p>
      <w:pPr>
        <w:keepNext/>
        <w:spacing w:before="240" w:after="0" w:line="340" w:lineRule="atLeast"/>
        <w:ind w:left="0" w:right="0" w:firstLine="0"/>
        <w:jc w:val="left"/>
        <w:rPr>
          <w:lang w:val="en-US" w:eastAsia="en-US" w:bidi="ar-SA"/>
        </w:rPr>
      </w:pPr>
      <w:bookmarkStart w:id="145" w:name="Body_71"/>
      <w:bookmarkEnd w:id="145"/>
      <w:r>
        <w:rPr>
          <w:rFonts w:ascii="arial" w:eastAsia="arial" w:hAnsi="arial" w:cs="arial"/>
          <w:b/>
          <w:color w:val="000000"/>
          <w:sz w:val="28"/>
          <w:lang w:val="en-US" w:eastAsia="en-US" w:bidi="ar-SA"/>
        </w:rPr>
        <w:t>Body</w:t>
      </w:r>
    </w:p>
    <w:p>
      <w:pPr>
        <w:spacing w:line="60" w:lineRule="exact"/>
        <w:rPr>
          <w:lang w:val="en-US" w:eastAsia="en-US" w:bidi="ar-SA"/>
        </w:rPr>
      </w:pPr>
      <w:r>
        <w:pict>
          <v:line id="_x0000_s1254" style="position:absolute;z-index:25173196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SEQUIM When the Dungeness River Audubon Center opened in 2001, Bob Boekelheide began its first citizen-science program: Wednesday morning bird walks at Railroad Bridge Park.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Twenty years and more than 1,100 bird walks later, the data provides one of the longest-running series of weekly bird surveys in the Pacific Northwest.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Boekelheide will show how the walks have documented the waxing and waning and resilience of a variety of bird populations on the North Olympic Peninsula, from Anna's hummingbirds to bald eagles, at the next Olympic Peninsula Audubon Society meeting set for 7 p.m. Wednesday at the Dungeness River Nature Center, 2151 W. Hendrickson Road.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meeting, featuring Boekelheide's "Birds of Railroad Bridge Park: 20 Years of Weekly Bird Walks on the Olympic Discovery Trail," is free and open to the public.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Boekelheide, who earned a master's degree in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from the University of California-Davis, has a lifelong interest in the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vertebrates  particularly birds and mammals.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 participated in several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research projects to the Arctic, Antarctic, Washington state and California, including seven years as biologist at the Farallon Islands off the coast of California.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While in California, he co-authored the book "Seabirds of the Farallon Islands" and several papers about the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of nesting seabirds and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mammals.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certificated teacher, he taught science and math in Wapato, Sequim and Port Angeles public schools.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Boekelheide is the former director of the Dungeness River Nature Center. As bird count chair for the Olympic Peninsula Audubon Society, he has compiled the annual Sequim-Dungeness Christmas Bird Count and the Clallam County Spring Migration Count for more than 26 years, as well as helping to organize several other citizen-science projects on the Peninsula  including the weekly Wednesday morning bird walks in Railroad Bridge Park.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Though the countywide masking mandate will have been lifted, masks are encouraged, meeting organizers said.</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21,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55" style="position:absolute;z-index:25183436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74"/>
          <w:headerReference w:type="default" r:id="rId675"/>
          <w:footerReference w:type="even" r:id="rId676"/>
          <w:footerReference w:type="default" r:id="rId677"/>
          <w:headerReference w:type="first" r:id="rId678"/>
          <w:footerReference w:type="first" r:id="rId679"/>
          <w:type w:val="nextPage"/>
          <w:pgSz w:w="12240" w:h="15840"/>
          <w:pgMar w:top="840" w:right="1000" w:bottom="840" w:left="1000" w:header="400" w:footer="400"/>
          <w:pgNumType w:fmt="decimal"/>
          <w:cols w:space="720"/>
          <w:titlePg/>
        </w:sectPr>
      </w:pPr>
    </w:p>
    <w:p>
      <w:pPr>
        <w:rPr>
          <w:lang w:val="en-US" w:eastAsia="en-US" w:bidi="ar-SA"/>
        </w:rPr>
      </w:pPr>
      <w:bookmarkStart w:id="146" w:name="Bookmark_74"/>
      <w:bookmarkEnd w:id="146"/>
    </w:p>
    <w:p>
      <w:pPr>
        <w:rPr>
          <w:lang w:val="en-US" w:eastAsia="en-US" w:bidi="ar-SA"/>
        </w:rPr>
      </w:pPr>
      <w:r>
        <w:pict>
          <v:shape id="_x0000_i125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80" w:history="1">
        <w:r>
          <w:rPr>
            <w:rFonts w:ascii="arial" w:eastAsia="arial" w:hAnsi="arial" w:cs="arial"/>
            <w:b/>
            <w:bCs/>
            <w:i/>
            <w:color w:val="0077CC"/>
            <w:kern w:val="32"/>
            <w:sz w:val="28"/>
            <w:szCs w:val="32"/>
            <w:u w:val="single"/>
            <w:shd w:val="clear" w:color="auto" w:fill="FFFFFF"/>
            <w:lang w:val="en-US" w:eastAsia="en-US" w:bidi="ar-SA"/>
          </w:rPr>
          <w:t xml:space="preserve">Science teacher receives </w:t>
        </w:r>
      </w:hyperlink>
      <w:hyperlink r:id="rId680" w:history="1">
        <w:r>
          <w:rPr>
            <w:rFonts w:ascii="arial" w:eastAsia="arial" w:hAnsi="arial" w:cs="arial"/>
            <w:b/>
            <w:bCs/>
            <w:i/>
            <w:color w:val="0077CC"/>
            <w:kern w:val="32"/>
            <w:sz w:val="28"/>
            <w:szCs w:val="32"/>
            <w:u w:val="single"/>
            <w:shd w:val="clear" w:color="auto" w:fill="FFFFFF"/>
            <w:lang w:val="en-US" w:eastAsia="en-US" w:bidi="ar-SA"/>
          </w:rPr>
          <w:t>marine</w:t>
        </w:r>
      </w:hyperlink>
      <w:hyperlink r:id="rId680"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680" w:history="1">
        <w:r>
          <w:rPr>
            <w:rFonts w:ascii="arial" w:eastAsia="arial" w:hAnsi="arial" w:cs="arial"/>
            <w:b/>
            <w:bCs/>
            <w:i/>
            <w:color w:val="0077CC"/>
            <w:kern w:val="32"/>
            <w:sz w:val="28"/>
            <w:szCs w:val="32"/>
            <w:u w:val="single"/>
            <w:shd w:val="clear" w:color="auto" w:fill="FFFFFF"/>
            <w:lang w:val="en-US" w:eastAsia="en-US" w:bidi="ar-SA"/>
          </w:rPr>
          <w:t>ecology</w:t>
        </w:r>
      </w:hyperlink>
      <w:hyperlink r:id="rId680" w:history="1">
        <w:r>
          <w:rPr>
            <w:rFonts w:ascii="arial" w:eastAsia="arial" w:hAnsi="arial" w:cs="arial"/>
            <w:b/>
            <w:bCs/>
            <w:i/>
            <w:color w:val="0077CC"/>
            <w:kern w:val="32"/>
            <w:sz w:val="28"/>
            <w:szCs w:val="32"/>
            <w:u w:val="single"/>
            <w:shd w:val="clear" w:color="auto" w:fill="FFFFFF"/>
            <w:lang w:val="en-US" w:eastAsia="en-US" w:bidi="ar-SA"/>
          </w:rPr>
          <w:t xml:space="preserve"> fellowship to Mexico</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Half Moon Bay Review (California)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13, 2019</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Half Moon Bay Review</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Distributed by Newsbank, Inc.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395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Alex Orlando</w:t>
      </w:r>
    </w:p>
    <w:p>
      <w:pPr>
        <w:keepNext/>
        <w:spacing w:before="240" w:after="0" w:line="340" w:lineRule="atLeast"/>
        <w:ind w:left="0" w:right="0" w:firstLine="0"/>
        <w:jc w:val="left"/>
        <w:rPr>
          <w:lang w:val="en-US" w:eastAsia="en-US" w:bidi="ar-SA"/>
        </w:rPr>
      </w:pPr>
      <w:bookmarkStart w:id="147" w:name="Body_72"/>
      <w:bookmarkEnd w:id="147"/>
      <w:r>
        <w:rPr>
          <w:rFonts w:ascii="arial" w:eastAsia="arial" w:hAnsi="arial" w:cs="arial"/>
          <w:b/>
          <w:color w:val="000000"/>
          <w:sz w:val="28"/>
          <w:lang w:val="en-US" w:eastAsia="en-US" w:bidi="ar-SA"/>
        </w:rPr>
        <w:t>Body</w:t>
      </w:r>
    </w:p>
    <w:p>
      <w:pPr>
        <w:spacing w:line="60" w:lineRule="exact"/>
        <w:rPr>
          <w:lang w:val="en-US" w:eastAsia="en-US" w:bidi="ar-SA"/>
        </w:rPr>
      </w:pPr>
      <w:r>
        <w:pict>
          <v:line id="_x0000_s1257" style="position:absolute;z-index:25173299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Half Moon Bay High School science teacher Joseph Centoni has been selected for a teacher fellowship focused on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in Baja, Mexico.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Centoni, the school's science department chair, was chosen by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Project International, a nonprofit that partners teachers and students with scientists in ecologically sensitive areas in Costa Rica, Ecuador, Belize and Mexico.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eight-day teacher fellowship in Baja will take place from March 30 to April 6. The fellows will spend their days immersed in the diverse ecosystem of Baja's Isla Espíritu Santo, an uninhabited biosphere reserve protected by UNESCO. The organization estimates that 39 percent of the world's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mammals reside in the area's waters.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"It's a very different kind of ecosystem," said Centoni. He explained that, in Baja, the fellows will conduct snorkeling surveys to catalogue the area's invertebrate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life. They'll also collect seawater samples, a form of "environmental DNA," to help researchers identify the species that exist in a given area.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"Environmental DNA is basically any sort of cells or waste that an animal might slough off or lose in the environment where it's living," said Lisa Macki, field experience coordinator for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Project International. "In the case of Baja, we're taking water samples to be taken back to a lab and then analyzed for the DNA of particular species."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Centoni said that he's excited to experience the program's island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course for himself — and to relay those skills and experiences back to his students in Half Moon Bay. "I already do quite a bit of fieldwork with my environmental science and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classes," said Centoni. "And I'm hoping to learn a little bit more in terms of techniques that I can incorporate into my classes. I'm really looking forward to that."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fellows will also meet with Mexican teachers and students while exploring the cultural heritage of La Paz, the region's capital.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"We're hoping to build on (our fellows) existing passions," said Macki. "And really inspire them to find research projects and partners in their communities to connect with students.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"Whether their ultimate careers are going to be around science or not, we want to inspire people to be able to think critically," she added. "We want them to be able to use the scientific process to make a positive impact on the world around them."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15,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58" style="position:absolute;z-index:25183539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81"/>
          <w:headerReference w:type="default" r:id="rId682"/>
          <w:footerReference w:type="even" r:id="rId683"/>
          <w:footerReference w:type="default" r:id="rId684"/>
          <w:headerReference w:type="first" r:id="rId685"/>
          <w:footerReference w:type="first" r:id="rId686"/>
          <w:type w:val="nextPage"/>
          <w:pgSz w:w="12240" w:h="15840"/>
          <w:pgMar w:top="840" w:right="1000" w:bottom="840" w:left="1000" w:header="400" w:footer="400"/>
          <w:pgNumType w:fmt="decimal"/>
          <w:cols w:space="720"/>
          <w:titlePg/>
        </w:sectPr>
      </w:pPr>
    </w:p>
    <w:p>
      <w:pPr>
        <w:rPr>
          <w:lang w:val="en-US" w:eastAsia="en-US" w:bidi="ar-SA"/>
        </w:rPr>
      </w:pPr>
      <w:bookmarkStart w:id="148" w:name="Bookmark_75"/>
      <w:bookmarkEnd w:id="148"/>
    </w:p>
    <w:p>
      <w:pPr>
        <w:rPr>
          <w:lang w:val="en-US" w:eastAsia="en-US" w:bidi="ar-SA"/>
        </w:rPr>
      </w:pPr>
      <w:r>
        <w:pict>
          <v:shape id="_x0000_i125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87" w:history="1">
        <w:r>
          <w:rPr>
            <w:rFonts w:ascii="arial" w:eastAsia="arial" w:hAnsi="arial" w:cs="arial"/>
            <w:b/>
            <w:bCs/>
            <w:i/>
            <w:color w:val="0077CC"/>
            <w:kern w:val="32"/>
            <w:sz w:val="28"/>
            <w:szCs w:val="32"/>
            <w:u w:val="single"/>
            <w:shd w:val="clear" w:color="auto" w:fill="FFFFFF"/>
            <w:lang w:val="en-US" w:eastAsia="en-US" w:bidi="ar-SA"/>
          </w:rPr>
          <w:t>Dungeness River Center to host talk on Peninsula bird walks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Peninsula Daily News (Port Angeles, Washington)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21, 2022</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Black Press Inc.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342 words</w:t>
      </w:r>
    </w:p>
    <w:p>
      <w:pPr>
        <w:keepNext/>
        <w:spacing w:before="240" w:after="0" w:line="340" w:lineRule="atLeast"/>
        <w:ind w:left="0" w:right="0" w:firstLine="0"/>
        <w:jc w:val="left"/>
        <w:rPr>
          <w:lang w:val="en-US" w:eastAsia="en-US" w:bidi="ar-SA"/>
        </w:rPr>
      </w:pPr>
      <w:bookmarkStart w:id="149" w:name="Body_73"/>
      <w:bookmarkEnd w:id="149"/>
      <w:r>
        <w:rPr>
          <w:rFonts w:ascii="arial" w:eastAsia="arial" w:hAnsi="arial" w:cs="arial"/>
          <w:b/>
          <w:color w:val="000000"/>
          <w:sz w:val="28"/>
          <w:lang w:val="en-US" w:eastAsia="en-US" w:bidi="ar-SA"/>
        </w:rPr>
        <w:t>Body</w:t>
      </w:r>
    </w:p>
    <w:p>
      <w:pPr>
        <w:spacing w:line="60" w:lineRule="exact"/>
        <w:rPr>
          <w:lang w:val="en-US" w:eastAsia="en-US" w:bidi="ar-SA"/>
        </w:rPr>
      </w:pPr>
      <w:r>
        <w:pict>
          <v:line id="_x0000_s1260" style="position:absolute;z-index:25173401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SEQUIM — When the Dungeness River Audubon Center opened in 2001, Bob Boekelheide began its first citizen-science program: Wednesday morning bird walks at Railroad Bridge Park.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Twenty years and more than 1,100 bird walks later, the data provides one of the longest-running series of weekly bird surveys in the Pacific Northwest.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Boekelheide will show how the walks have documented the waxing and waning and resilience of a variety of bird populations on the North Olympic Peninsula, from Anna's hummingbirds to bald eagles, at the next Olympic Peninsula Audubon Society meeting set for 7 p.m. Wednesday at the Dungeness River Nature Center, 2151 W. Hendrickson Road.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meeting, featuring Boekelheide's "Birds of Railroad Bridge Park: 20 Years of Weekly Bird Walks on the Olympic Discovery Trail," is free and open to the public.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Boekelheide, who earned a master's degree in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from the University of California-Davis, has a lifelong interest in the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vertebrates — particularly birds and mammals.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 participated in several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research projects to the Arctic, Antarctic, Washington state and California, including seven years as biologist at the Farallon Islands off the coast of California.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While in California, he co-authored the book "Seabirds of the Farallon Islands" and several papers about the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of nesting seabirds and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mammals.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certificated teacher, he taught science and math in Wapato, Sequim and Port Angeles public schools.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Boekelheide is the former director of the Dungeness River Nature Center. As bird count chair for the Olympic Peninsula Audubon Society, he has compiled the annual Sequim-Dungeness Christmas Bird Count and the Clallam County Spring Migration Count for more than 26 years, as well as helping to organize several other citizen-science projects on the Peninsula — including the weekly Wednesday morning bird walks in Railroad Bridge Park.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Though the countywide masking mandate will have been lifted, masks are encouraged, meeting organizers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Copyright 2022 Peninsula Daily News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21,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61" style="position:absolute;z-index:25183641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88"/>
          <w:headerReference w:type="default" r:id="rId689"/>
          <w:footerReference w:type="even" r:id="rId690"/>
          <w:footerReference w:type="default" r:id="rId691"/>
          <w:headerReference w:type="first" r:id="rId692"/>
          <w:footerReference w:type="first" r:id="rId693"/>
          <w:type w:val="nextPage"/>
          <w:pgSz w:w="12240" w:h="15840"/>
          <w:pgMar w:top="840" w:right="1000" w:bottom="840" w:left="1000" w:header="400" w:footer="400"/>
          <w:pgNumType w:fmt="decimal"/>
          <w:cols w:space="720"/>
          <w:titlePg/>
        </w:sectPr>
      </w:pPr>
    </w:p>
    <w:p>
      <w:pPr>
        <w:rPr>
          <w:lang w:val="en-US" w:eastAsia="en-US" w:bidi="ar-SA"/>
        </w:rPr>
      </w:pPr>
      <w:bookmarkStart w:id="150" w:name="Bookmark_76"/>
      <w:bookmarkEnd w:id="150"/>
    </w:p>
    <w:p>
      <w:pPr>
        <w:rPr>
          <w:lang w:val="en-US" w:eastAsia="en-US" w:bidi="ar-SA"/>
        </w:rPr>
      </w:pPr>
      <w:r>
        <w:pict>
          <v:shape id="_x0000_i126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94" w:history="1">
        <w:r>
          <w:rPr>
            <w:rFonts w:ascii="arial" w:eastAsia="arial" w:hAnsi="arial" w:cs="arial"/>
            <w:b/>
            <w:bCs/>
            <w:i/>
            <w:color w:val="0077CC"/>
            <w:kern w:val="32"/>
            <w:sz w:val="28"/>
            <w:szCs w:val="32"/>
            <w:u w:val="single"/>
            <w:shd w:val="clear" w:color="auto" w:fill="FFFFFF"/>
            <w:lang w:val="en-US" w:eastAsia="en-US" w:bidi="ar-SA"/>
          </w:rPr>
          <w:t xml:space="preserve">Independent Funds Grant over HK$11 Million to Support </w:t>
        </w:r>
      </w:hyperlink>
      <w:hyperlink r:id="rId694" w:history="1">
        <w:r>
          <w:rPr>
            <w:rFonts w:ascii="arial" w:eastAsia="arial" w:hAnsi="arial" w:cs="arial"/>
            <w:b/>
            <w:bCs/>
            <w:i/>
            <w:color w:val="0077CC"/>
            <w:kern w:val="32"/>
            <w:sz w:val="28"/>
            <w:szCs w:val="32"/>
            <w:u w:val="single"/>
            <w:shd w:val="clear" w:color="auto" w:fill="FFFFFF"/>
            <w:lang w:val="en-US" w:eastAsia="en-US" w:bidi="ar-SA"/>
          </w:rPr>
          <w:t>Marine</w:t>
        </w:r>
      </w:hyperlink>
      <w:hyperlink r:id="rId694"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694" w:history="1">
        <w:r>
          <w:rPr>
            <w:rFonts w:ascii="arial" w:eastAsia="arial" w:hAnsi="arial" w:cs="arial"/>
            <w:b/>
            <w:bCs/>
            <w:i/>
            <w:color w:val="0077CC"/>
            <w:kern w:val="32"/>
            <w:sz w:val="28"/>
            <w:szCs w:val="32"/>
            <w:u w:val="single"/>
            <w:shd w:val="clear" w:color="auto" w:fill="FFFFFF"/>
            <w:lang w:val="en-US" w:eastAsia="en-US" w:bidi="ar-SA"/>
          </w:rPr>
          <w:t>Ecology</w:t>
        </w:r>
      </w:hyperlink>
      <w:hyperlink r:id="rId694" w:history="1">
        <w:r>
          <w:rPr>
            <w:rFonts w:ascii="arial" w:eastAsia="arial" w:hAnsi="arial" w:cs="arial"/>
            <w:b/>
            <w:bCs/>
            <w:i/>
            <w:color w:val="0077CC"/>
            <w:kern w:val="32"/>
            <w:sz w:val="28"/>
            <w:szCs w:val="32"/>
            <w:u w:val="single"/>
            <w:shd w:val="clear" w:color="auto" w:fill="FFFFFF"/>
            <w:lang w:val="en-US" w:eastAsia="en-US" w:bidi="ar-SA"/>
          </w:rPr>
          <w:t xml:space="preserve"> and Fisheries Projects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Hong Kong Government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August 10, 2020 Monday 6:30 AM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Hong Kong Government News, distributed by Contify.com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324 words</w:t>
      </w:r>
    </w:p>
    <w:p>
      <w:pPr>
        <w:keepNext/>
        <w:spacing w:before="240" w:after="0" w:line="340" w:lineRule="atLeast"/>
        <w:ind w:left="0" w:right="0" w:firstLine="0"/>
        <w:jc w:val="left"/>
        <w:rPr>
          <w:lang w:val="en-US" w:eastAsia="en-US" w:bidi="ar-SA"/>
        </w:rPr>
      </w:pPr>
      <w:bookmarkStart w:id="151" w:name="Body_74"/>
      <w:bookmarkEnd w:id="151"/>
      <w:r>
        <w:rPr>
          <w:rFonts w:ascii="arial" w:eastAsia="arial" w:hAnsi="arial" w:cs="arial"/>
          <w:b/>
          <w:color w:val="000000"/>
          <w:sz w:val="28"/>
          <w:lang w:val="en-US" w:eastAsia="en-US" w:bidi="ar-SA"/>
        </w:rPr>
        <w:t>Body</w:t>
      </w:r>
    </w:p>
    <w:p>
      <w:pPr>
        <w:spacing w:line="60" w:lineRule="exact"/>
        <w:rPr>
          <w:lang w:val="en-US" w:eastAsia="en-US" w:bidi="ar-SA"/>
        </w:rPr>
      </w:pPr>
      <w:r>
        <w:pict>
          <v:line id="_x0000_s1263" style="position:absolute;z-index:25173504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HONG KONG, Aug. 10 -- Hong Kong Airport Authority issued the following news release: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total of HK$11.2 million have been granted to 10 projects by the independent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Enhancement Fund (MEEF) and Fisheries Enhancement Fund (FEF) for a 12-month period from 1 July 2020 to 30 June 2021. The funded projects are managed and conducted by universities, research organisations and associations from the fisheries industry, among others. Four multi-year projects have been granted funding for their second phase.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Under the MEEF, some HK$3.9 million has been granted to five projects, with research subjects including mangrove forests, cetaceans in Hong Kong waters,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vessel interactions with Indo-Pacific humpbacked dolphins and Indo-Pacific finless porpoises, and the impact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noise on Chinese white Dolphins.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Under the FEF, five projects focusing on areas such as enhancing safety in fisheries work and sustainable aquaculture have received a total of about HK$7.4 million.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Applications to the MEEF and FEF are reviewed and approved by independently operated Management Committees (MCs) based on criteria related to the proposed projects' objectives, past performance, methodology, manpower, resources and budget. MC members comprise scholars and experts from related fields as well as representatives from green groups and fishermen's associations. The progress and outcomes of the funded projects are monitored by their respective MCs.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Now in their fourth year, the MEEF and FEF are independent funds set up in accordance with the conditions of the Environmental Permit for the expansion of Hong Kong International Airport into Three-runway System, with the aim of enhancing the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environment,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and fisheries resources in the vicinity of the project area. The Airport Authority has injected a total of HK$400 million into the MEEF and FEF since the establishment of the Funds in 2017.</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Source: Hong Kong Airport Authority</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10,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64" style="position:absolute;z-index:25183744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95"/>
          <w:headerReference w:type="default" r:id="rId696"/>
          <w:footerReference w:type="even" r:id="rId697"/>
          <w:footerReference w:type="default" r:id="rId698"/>
          <w:headerReference w:type="first" r:id="rId699"/>
          <w:footerReference w:type="first" r:id="rId700"/>
          <w:type w:val="nextPage"/>
          <w:pgSz w:w="12240" w:h="15840"/>
          <w:pgMar w:top="840" w:right="1000" w:bottom="840" w:left="1000" w:header="400" w:footer="400"/>
          <w:pgNumType w:fmt="decimal"/>
          <w:cols w:space="720"/>
          <w:titlePg/>
        </w:sectPr>
      </w:pPr>
    </w:p>
    <w:p>
      <w:pPr>
        <w:rPr>
          <w:lang w:val="en-US" w:eastAsia="en-US" w:bidi="ar-SA"/>
        </w:rPr>
      </w:pPr>
      <w:bookmarkStart w:id="152" w:name="Bookmark_77"/>
      <w:bookmarkEnd w:id="152"/>
    </w:p>
    <w:p>
      <w:pPr>
        <w:rPr>
          <w:lang w:val="en-US" w:eastAsia="en-US" w:bidi="ar-SA"/>
        </w:rPr>
      </w:pPr>
      <w:r>
        <w:pict>
          <v:shape id="_x0000_i126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01" w:history="1">
        <w:r>
          <w:rPr>
            <w:rFonts w:ascii="arial" w:eastAsia="arial" w:hAnsi="arial" w:cs="arial"/>
            <w:b/>
            <w:bCs/>
            <w:i/>
            <w:color w:val="0077CC"/>
            <w:kern w:val="32"/>
            <w:sz w:val="28"/>
            <w:szCs w:val="32"/>
            <w:u w:val="single"/>
            <w:shd w:val="clear" w:color="auto" w:fill="FFFFFF"/>
            <w:lang w:val="en-US" w:eastAsia="en-US" w:bidi="ar-SA"/>
          </w:rPr>
          <w:t>Marine</w:t>
        </w:r>
      </w:hyperlink>
      <w:hyperlink r:id="rId701"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701" w:history="1">
        <w:r>
          <w:rPr>
            <w:rFonts w:ascii="arial" w:eastAsia="arial" w:hAnsi="arial" w:cs="arial"/>
            <w:b/>
            <w:bCs/>
            <w:i/>
            <w:color w:val="0077CC"/>
            <w:kern w:val="32"/>
            <w:sz w:val="28"/>
            <w:szCs w:val="32"/>
            <w:u w:val="single"/>
            <w:shd w:val="clear" w:color="auto" w:fill="FFFFFF"/>
            <w:lang w:val="en-US" w:eastAsia="en-US" w:bidi="ar-SA"/>
          </w:rPr>
          <w:t>Ecology</w:t>
        </w:r>
      </w:hyperlink>
      <w:hyperlink r:id="rId701" w:history="1">
        <w:r>
          <w:rPr>
            <w:rFonts w:ascii="arial" w:eastAsia="arial" w:hAnsi="arial" w:cs="arial"/>
            <w:b/>
            <w:bCs/>
            <w:i/>
            <w:color w:val="0077CC"/>
            <w:kern w:val="32"/>
            <w:sz w:val="28"/>
            <w:szCs w:val="32"/>
            <w:u w:val="single"/>
            <w:shd w:val="clear" w:color="auto" w:fill="FFFFFF"/>
            <w:lang w:val="en-US" w:eastAsia="en-US" w:bidi="ar-SA"/>
          </w:rPr>
          <w:t xml:space="preserve"> Progress Series Journal Issues Research Articles in March 2020 Edition Part 2</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Targeted News Service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20, 2020 Friday 10:22 AM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Targeted News Service LLC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392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Targeted News Service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LUHE, Germany </w:t>
      </w:r>
    </w:p>
    <w:p>
      <w:pPr>
        <w:keepNext/>
        <w:spacing w:before="240" w:after="0" w:line="340" w:lineRule="atLeast"/>
        <w:ind w:left="0" w:right="0" w:firstLine="0"/>
        <w:jc w:val="left"/>
        <w:rPr>
          <w:lang w:val="en-US" w:eastAsia="en-US" w:bidi="ar-SA"/>
        </w:rPr>
      </w:pPr>
      <w:bookmarkStart w:id="153" w:name="Body_75"/>
      <w:bookmarkEnd w:id="153"/>
      <w:r>
        <w:rPr>
          <w:rFonts w:ascii="arial" w:eastAsia="arial" w:hAnsi="arial" w:cs="arial"/>
          <w:b/>
          <w:color w:val="000000"/>
          <w:sz w:val="28"/>
          <w:lang w:val="en-US" w:eastAsia="en-US" w:bidi="ar-SA"/>
        </w:rPr>
        <w:t>Body</w:t>
      </w:r>
    </w:p>
    <w:p>
      <w:pPr>
        <w:spacing w:line="60" w:lineRule="exact"/>
        <w:rPr>
          <w:lang w:val="en-US" w:eastAsia="en-US" w:bidi="ar-SA"/>
        </w:rPr>
      </w:pPr>
      <w:r>
        <w:pict>
          <v:line id="_x0000_s1266" style="position:absolute;z-index:25173606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Progress Series, a journal that says it covers all aspects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fundamental and applied from the Inter-Research Science Center, published research articles on the following topics in Part 2 of its March 2020 edition: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Seasonally specific responses to wind patterns and ocean productivity facilitate the longest animal migration on Earth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RESEARCH ARTICLES: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Diel vertical movements determine spatial interactions between cod, pelagic fish and krill on an Arctic shelf bank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Mangrove benthic macrofauna: drivers of community structure and functional traits at multiple spatial scales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Effects of salt marsh restoration on eukaryotic microbenthic communities in the Yangtze Estuary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Vortical feeding currents in nauplii of the calanoid copepod Eucalanus pileatus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Differences in reproductive effort and sexual recruitment of the seagrass Zostera japonica between two geographic populations in northern China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Global biogeography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amphipod crustaceans: latitude, regionalization, and beta diversity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Predicting the distribution of a portunid crab in Patagonian coastal waters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Neonatal nutritional strategy of a viviparous elasmobranch with extremely low reproductive output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Behavioural traits and feeding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of Mediterranean lionfish and naivete of native species to lionfish predation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Incorporating depth into habitat use descriptions for sailfish Istiophorus platypterus and habitat overlap with other billfishes in the western North Atlantic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Drivers of diversity gradients of a highly mobile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assemblage in a mesoscale seascape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Non-targeted tourism affects the behavioural budgets of bottlenose dolphins Tursiops truncatus in the South Adriatic (Montenegro)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Spatial synchrony of breeding success in the blacklegged kittiwake Rissa tridactyla reflects the spatial dynamics of its sandeel prey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Year-round passive acoustic data reveal spatio-temporal patterns in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mammal community composition in the Weddell Sea, Antarctica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Stable isotope analyses reveal seasonal and inter-individual variation in the foraging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of sperm whales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March 2020 edition of the Development and Psychopathology Journal can be viewed at </w:t>
      </w:r>
      <w:hyperlink r:id="rId702" w:history="1">
        <w:r>
          <w:rPr>
            <w:rFonts w:ascii="arial" w:eastAsia="arial" w:hAnsi="arial" w:cs="arial"/>
            <w:i/>
            <w:color w:val="0077CC"/>
            <w:sz w:val="20"/>
            <w:u w:val="single"/>
            <w:shd w:val="clear" w:color="auto" w:fill="FFFFFF"/>
            <w:lang w:val="en-US" w:eastAsia="en-US" w:bidi="ar-SA"/>
          </w:rPr>
          <w:t>https://www.int-res.com/abstracts/meps/v638</w:t>
        </w:r>
      </w:hyperlink>
      <w:r>
        <w:rPr>
          <w:rFonts w:ascii="arial" w:eastAsia="arial" w:hAnsi="arial" w:cs="arial"/>
          <w:color w:val="000000"/>
          <w:sz w:val="20"/>
          <w:lang w:val="en-US" w:eastAsia="en-US" w:bidi="ar-SA"/>
        </w:rPr>
        <w:t>. The Journal is published by Cambridge University Press.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[Category: Science]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Copyright Targeted News Services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MSTRUCK-7061570 MSTRUCK</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20,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67" style="position:absolute;z-index:25183846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03"/>
          <w:headerReference w:type="default" r:id="rId704"/>
          <w:footerReference w:type="even" r:id="rId705"/>
          <w:footerReference w:type="default" r:id="rId706"/>
          <w:headerReference w:type="first" r:id="rId707"/>
          <w:footerReference w:type="first" r:id="rId708"/>
          <w:type w:val="nextPage"/>
          <w:pgSz w:w="12240" w:h="15840"/>
          <w:pgMar w:top="840" w:right="1000" w:bottom="840" w:left="1000" w:header="400" w:footer="400"/>
          <w:pgNumType w:fmt="decimal"/>
          <w:cols w:space="720"/>
          <w:titlePg/>
        </w:sectPr>
      </w:pPr>
    </w:p>
    <w:p>
      <w:pPr>
        <w:rPr>
          <w:lang w:val="en-US" w:eastAsia="en-US" w:bidi="ar-SA"/>
        </w:rPr>
      </w:pPr>
      <w:bookmarkStart w:id="154" w:name="Bookmark_78"/>
      <w:bookmarkEnd w:id="154"/>
    </w:p>
    <w:p>
      <w:pPr>
        <w:rPr>
          <w:lang w:val="en-US" w:eastAsia="en-US" w:bidi="ar-SA"/>
        </w:rPr>
      </w:pPr>
      <w:r>
        <w:pict>
          <v:shape id="_x0000_i126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09" w:history="1">
        <w:r>
          <w:rPr>
            <w:rFonts w:ascii="arial" w:eastAsia="arial" w:hAnsi="arial" w:cs="arial"/>
            <w:b/>
            <w:bCs/>
            <w:i/>
            <w:color w:val="0077CC"/>
            <w:kern w:val="32"/>
            <w:sz w:val="28"/>
            <w:szCs w:val="32"/>
            <w:u w:val="single"/>
            <w:shd w:val="clear" w:color="auto" w:fill="FFFFFF"/>
            <w:lang w:val="en-US" w:eastAsia="en-US" w:bidi="ar-SA"/>
          </w:rPr>
          <w:t>Marine</w:t>
        </w:r>
      </w:hyperlink>
      <w:hyperlink r:id="rId709"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709" w:history="1">
        <w:r>
          <w:rPr>
            <w:rFonts w:ascii="arial" w:eastAsia="arial" w:hAnsi="arial" w:cs="arial"/>
            <w:b/>
            <w:bCs/>
            <w:i/>
            <w:color w:val="0077CC"/>
            <w:kern w:val="32"/>
            <w:sz w:val="28"/>
            <w:szCs w:val="32"/>
            <w:u w:val="single"/>
            <w:shd w:val="clear" w:color="auto" w:fill="FFFFFF"/>
            <w:lang w:val="en-US" w:eastAsia="en-US" w:bidi="ar-SA"/>
          </w:rPr>
          <w:t>Ecology</w:t>
        </w:r>
      </w:hyperlink>
      <w:hyperlink r:id="rId709" w:history="1">
        <w:r>
          <w:rPr>
            <w:rFonts w:ascii="arial" w:eastAsia="arial" w:hAnsi="arial" w:cs="arial"/>
            <w:b/>
            <w:bCs/>
            <w:i/>
            <w:color w:val="0077CC"/>
            <w:kern w:val="32"/>
            <w:sz w:val="28"/>
            <w:szCs w:val="32"/>
            <w:u w:val="single"/>
            <w:shd w:val="clear" w:color="auto" w:fill="FFFFFF"/>
            <w:lang w:val="en-US" w:eastAsia="en-US" w:bidi="ar-SA"/>
          </w:rPr>
          <w:t xml:space="preserve"> Progress Series Journal Issues Research Articles in September 2020 Edition Part 1</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Targeted News Service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11, 2020 Friday 8:22 AM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Targeted News Service LLC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380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Targeted News Service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LUHE, Germany </w:t>
      </w:r>
    </w:p>
    <w:p>
      <w:pPr>
        <w:keepNext/>
        <w:spacing w:before="240" w:after="0" w:line="340" w:lineRule="atLeast"/>
        <w:ind w:left="0" w:right="0" w:firstLine="0"/>
        <w:jc w:val="left"/>
        <w:rPr>
          <w:lang w:val="en-US" w:eastAsia="en-US" w:bidi="ar-SA"/>
        </w:rPr>
      </w:pPr>
      <w:bookmarkStart w:id="155" w:name="Body_76"/>
      <w:bookmarkEnd w:id="155"/>
      <w:r>
        <w:rPr>
          <w:rFonts w:ascii="arial" w:eastAsia="arial" w:hAnsi="arial" w:cs="arial"/>
          <w:b/>
          <w:color w:val="000000"/>
          <w:sz w:val="28"/>
          <w:lang w:val="en-US" w:eastAsia="en-US" w:bidi="ar-SA"/>
        </w:rPr>
        <w:t>Body</w:t>
      </w:r>
    </w:p>
    <w:p>
      <w:pPr>
        <w:spacing w:line="60" w:lineRule="exact"/>
        <w:rPr>
          <w:lang w:val="en-US" w:eastAsia="en-US" w:bidi="ar-SA"/>
        </w:rPr>
      </w:pPr>
      <w:r>
        <w:pict>
          <v:line id="_x0000_s1269" style="position:absolute;z-index:25173708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Progress Series, a journal that says it covers all aspects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fundamental and applied from the Inter-Research Science Center, published research articles on the following topics in Part 1 of its September 2020 edition: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FEATURE ARTICLE: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Mesozooplankton biomass and temperature-enhanced grazing along a 110 E transect in the eastern Indian Ocean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RESEARCH ARTICLES: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Spatial variation in the effects of predator exclusion on epifaunal community development in seagrass beds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Soundscapes of natural and artificial temperate reefs: similar temporal patterns but distinct spectral content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Exploring oxygen dynamics and depletion in an intensive bivalve production area in the coastal sea off Rushan Bay, China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Fine-scale spatial and temporal genomic variation among Dungeness crab Cancer magister larval recruits in the California Current Ecosystem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The relative influence of nature vs. nurture on the expression of circatidal rhythms in the American horseshoe crab Limulus polyphemus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Intraspecific competition in size-structured populations: ontogenetic shift in the importance of interference competition in a key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herbivore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Instantaneous vs. non-instantaneous diver-operated stereo-video (DOV) surveys of highly mobile sharks in the Galapagos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Reserve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Spatial assemblage structure of shallow-water reef fish in Southwest Australia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Effects of a no-take reserve on mangrove fish assemblages: incorporating seascape connectivity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Movement patterns of red snapper Lutjanus campechanus based on acoustic telemetry around oil and gas platforms in the northern Gulf of Mexico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Reconstruction of temperature experienced by Pacific bluefin tuna Thunnus orientalis larvae using SIMS and microvolume CF-IRMS otolith oxygen isotope analyses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Using Bayesian stable isotope mixing models and generalized additive models to resolve diet changes for fish-eating killer whales Orcinus orca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Geographic variation in at-sea movements, habitat use and diving behaviour of female Cape fur seals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September 2020 edition of the Development and Psychopathology Journal can be viewed at </w:t>
      </w:r>
      <w:hyperlink r:id="rId710" w:history="1">
        <w:r>
          <w:rPr>
            <w:rFonts w:ascii="arial" w:eastAsia="arial" w:hAnsi="arial" w:cs="arial"/>
            <w:i/>
            <w:color w:val="0077CC"/>
            <w:sz w:val="20"/>
            <w:u w:val="single"/>
            <w:shd w:val="clear" w:color="auto" w:fill="FFFFFF"/>
            <w:lang w:val="en-US" w:eastAsia="en-US" w:bidi="ar-SA"/>
          </w:rPr>
          <w:t>https://www.int-res.com/abstracts/meps/v649</w:t>
        </w:r>
      </w:hyperlink>
      <w:r>
        <w:rPr>
          <w:rFonts w:ascii="arial" w:eastAsia="arial" w:hAnsi="arial" w:cs="arial"/>
          <w:color w:val="000000"/>
          <w:sz w:val="20"/>
          <w:lang w:val="en-US" w:eastAsia="en-US" w:bidi="ar-SA"/>
        </w:rPr>
        <w:t>. The Journal is published by Cambridge University Press.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[Category: Science]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Copyright Targeted News Services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MSTRUCK-7231379 MSTRUCK</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11,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70" style="position:absolute;z-index:25183948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11"/>
          <w:headerReference w:type="default" r:id="rId712"/>
          <w:footerReference w:type="even" r:id="rId713"/>
          <w:footerReference w:type="default" r:id="rId714"/>
          <w:headerReference w:type="first" r:id="rId715"/>
          <w:footerReference w:type="first" r:id="rId716"/>
          <w:type w:val="nextPage"/>
          <w:pgSz w:w="12240" w:h="15840"/>
          <w:pgMar w:top="840" w:right="1000" w:bottom="840" w:left="1000" w:header="400" w:footer="400"/>
          <w:pgNumType w:fmt="decimal"/>
          <w:cols w:space="720"/>
          <w:titlePg/>
        </w:sectPr>
      </w:pPr>
    </w:p>
    <w:p>
      <w:pPr>
        <w:rPr>
          <w:lang w:val="en-US" w:eastAsia="en-US" w:bidi="ar-SA"/>
        </w:rPr>
      </w:pPr>
      <w:bookmarkStart w:id="156" w:name="Bookmark_79"/>
      <w:bookmarkEnd w:id="156"/>
    </w:p>
    <w:p>
      <w:pPr>
        <w:rPr>
          <w:lang w:val="en-US" w:eastAsia="en-US" w:bidi="ar-SA"/>
        </w:rPr>
      </w:pPr>
      <w:r>
        <w:pict>
          <v:shape id="_x0000_i127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17" w:history="1">
        <w:r>
          <w:rPr>
            <w:rFonts w:ascii="arial" w:eastAsia="arial" w:hAnsi="arial" w:cs="arial"/>
            <w:b/>
            <w:bCs/>
            <w:i/>
            <w:color w:val="0077CC"/>
            <w:kern w:val="32"/>
            <w:sz w:val="28"/>
            <w:szCs w:val="32"/>
            <w:u w:val="single"/>
            <w:shd w:val="clear" w:color="auto" w:fill="FFFFFF"/>
            <w:lang w:val="en-US" w:eastAsia="en-US" w:bidi="ar-SA"/>
          </w:rPr>
          <w:t>Marine</w:t>
        </w:r>
      </w:hyperlink>
      <w:hyperlink r:id="rId717"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717" w:history="1">
        <w:r>
          <w:rPr>
            <w:rFonts w:ascii="arial" w:eastAsia="arial" w:hAnsi="arial" w:cs="arial"/>
            <w:b/>
            <w:bCs/>
            <w:i/>
            <w:color w:val="0077CC"/>
            <w:kern w:val="32"/>
            <w:sz w:val="28"/>
            <w:szCs w:val="32"/>
            <w:u w:val="single"/>
            <w:shd w:val="clear" w:color="auto" w:fill="FFFFFF"/>
            <w:lang w:val="en-US" w:eastAsia="en-US" w:bidi="ar-SA"/>
          </w:rPr>
          <w:t>Ecology</w:t>
        </w:r>
      </w:hyperlink>
      <w:hyperlink r:id="rId717" w:history="1">
        <w:r>
          <w:rPr>
            <w:rFonts w:ascii="arial" w:eastAsia="arial" w:hAnsi="arial" w:cs="arial"/>
            <w:b/>
            <w:bCs/>
            <w:i/>
            <w:color w:val="0077CC"/>
            <w:kern w:val="32"/>
            <w:sz w:val="28"/>
            <w:szCs w:val="32"/>
            <w:u w:val="single"/>
            <w:shd w:val="clear" w:color="auto" w:fill="FFFFFF"/>
            <w:lang w:val="en-US" w:eastAsia="en-US" w:bidi="ar-SA"/>
          </w:rPr>
          <w:t xml:space="preserve"> Progress Series Journal Issues Research Articles in February 2020 Edition Part 1</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Targeted News Service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7, 2020 Friday 8:40 AM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Targeted News Service LLC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327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Targeted News Service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LUHE, Germany </w:t>
      </w:r>
    </w:p>
    <w:p>
      <w:pPr>
        <w:keepNext/>
        <w:spacing w:before="240" w:after="0" w:line="340" w:lineRule="atLeast"/>
        <w:ind w:left="0" w:right="0" w:firstLine="0"/>
        <w:jc w:val="left"/>
        <w:rPr>
          <w:lang w:val="en-US" w:eastAsia="en-US" w:bidi="ar-SA"/>
        </w:rPr>
      </w:pPr>
      <w:bookmarkStart w:id="157" w:name="Body_77"/>
      <w:bookmarkEnd w:id="157"/>
      <w:r>
        <w:rPr>
          <w:rFonts w:ascii="arial" w:eastAsia="arial" w:hAnsi="arial" w:cs="arial"/>
          <w:b/>
          <w:color w:val="000000"/>
          <w:sz w:val="28"/>
          <w:lang w:val="en-US" w:eastAsia="en-US" w:bidi="ar-SA"/>
        </w:rPr>
        <w:t>Body</w:t>
      </w:r>
    </w:p>
    <w:p>
      <w:pPr>
        <w:spacing w:line="60" w:lineRule="exact"/>
        <w:rPr>
          <w:lang w:val="en-US" w:eastAsia="en-US" w:bidi="ar-SA"/>
        </w:rPr>
      </w:pPr>
      <w:r>
        <w:pict>
          <v:line id="_x0000_s1272" style="position:absolute;z-index:25173811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Progress Series, a journal that says it covers all aspects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fundamental and applied from the Inter-Research Science Center, published research articles on the following topics in its February 2020 edition: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RESEARCH ARTICLES: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Investigating the sublethal effects of oil exposure on infaunal behavior, bioturbation, and sediment oxygen consumption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Associations among temperature, sea ice and phytoplankton bloom dynamics in the Barents Sea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Sea wrack delivery and accumulation on islands: factors that mediate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nutrient permeability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Seasonal acclimation of thermal performance in two species of reef-building corals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Progress in the discovery of extant and fossil bryozoans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Atlantic cod Gadus morhua save energy on stone reefs: implications for the attraction versus production debate in relation to reefs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A decade of monitoring Atlantic cod Gadus morhua spawning aggregations in Massachusetts Bay using passive acoustics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Trophic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of red snapper Lutjanus campechanus on natural and artificial reefs: interactions between annual variability, habitat, and ontogeny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Community size spectra provide indicators of ecosystem recovery on the Newfoundland and Labrador shelf</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Reef fish functional composition and metrics reveal spatial differences in three protected islands in the Eastern Pacific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Impacts of salmon lice on mortality,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migration distance and premature return in sea trout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Estimating synchronous changes in condition and density in eastern Bering Sea fishes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Spatiotemporal distribution of foraging in a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predator: behavioural drivers of hotspot formation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REVIEW: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Sexual production of corals for reef restoration in the Anthropocene</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February 2020 edition of the Development and Psychopathology Journal can be viewed at </w:t>
      </w:r>
      <w:hyperlink r:id="rId718" w:history="1">
        <w:r>
          <w:rPr>
            <w:rFonts w:ascii="arial" w:eastAsia="arial" w:hAnsi="arial" w:cs="arial"/>
            <w:i/>
            <w:color w:val="0077CC"/>
            <w:sz w:val="20"/>
            <w:u w:val="single"/>
            <w:shd w:val="clear" w:color="auto" w:fill="FFFFFF"/>
            <w:lang w:val="en-US" w:eastAsia="en-US" w:bidi="ar-SA"/>
          </w:rPr>
          <w:t>https://www.int-res.com/abstracts/meps/v635</w:t>
        </w:r>
      </w:hyperlink>
      <w:r>
        <w:rPr>
          <w:rFonts w:ascii="arial" w:eastAsia="arial" w:hAnsi="arial" w:cs="arial"/>
          <w:color w:val="000000"/>
          <w:sz w:val="20"/>
          <w:lang w:val="en-US" w:eastAsia="en-US" w:bidi="ar-SA"/>
        </w:rPr>
        <w:t>. The Journal is published by Cambridge University Press.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[Category: Science]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Copyright Targeted News Services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MSTRUCK-7011454 MSTRUCK</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7,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73" style="position:absolute;z-index:25184051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19"/>
          <w:headerReference w:type="default" r:id="rId720"/>
          <w:footerReference w:type="even" r:id="rId721"/>
          <w:footerReference w:type="default" r:id="rId722"/>
          <w:headerReference w:type="first" r:id="rId723"/>
          <w:footerReference w:type="first" r:id="rId724"/>
          <w:type w:val="nextPage"/>
          <w:pgSz w:w="12240" w:h="15840"/>
          <w:pgMar w:top="840" w:right="1000" w:bottom="840" w:left="1000" w:header="400" w:footer="400"/>
          <w:pgNumType w:fmt="decimal"/>
          <w:cols w:space="720"/>
          <w:titlePg/>
        </w:sectPr>
      </w:pPr>
    </w:p>
    <w:p>
      <w:pPr>
        <w:rPr>
          <w:lang w:val="en-US" w:eastAsia="en-US" w:bidi="ar-SA"/>
        </w:rPr>
      </w:pPr>
      <w:bookmarkStart w:id="158" w:name="Bookmark_80"/>
      <w:bookmarkEnd w:id="158"/>
    </w:p>
    <w:p>
      <w:pPr>
        <w:rPr>
          <w:lang w:val="en-US" w:eastAsia="en-US" w:bidi="ar-SA"/>
        </w:rPr>
      </w:pPr>
      <w:r>
        <w:pict>
          <v:shape id="_x0000_i127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25" w:history="1">
        <w:r>
          <w:rPr>
            <w:rFonts w:ascii="arial" w:eastAsia="arial" w:hAnsi="arial" w:cs="arial"/>
            <w:b/>
            <w:bCs/>
            <w:i/>
            <w:color w:val="0077CC"/>
            <w:kern w:val="32"/>
            <w:sz w:val="28"/>
            <w:szCs w:val="32"/>
            <w:u w:val="single"/>
            <w:shd w:val="clear" w:color="auto" w:fill="FFFFFF"/>
            <w:lang w:val="en-US" w:eastAsia="en-US" w:bidi="ar-SA"/>
          </w:rPr>
          <w:t>-Wageningen University Research : Research into large-scale seaweed production at sea</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M2 PressWIRE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9, 2022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Normans Media Limited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275" type="#_x0000_t75" style="width:131.98pt;height:68.24pt">
            <v:imagedata r:id="rId726"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409 words</w:t>
      </w:r>
    </w:p>
    <w:p>
      <w:pPr>
        <w:keepNext/>
        <w:spacing w:before="240" w:after="0" w:line="340" w:lineRule="atLeast"/>
        <w:ind w:left="0" w:right="0" w:firstLine="0"/>
        <w:jc w:val="left"/>
        <w:rPr>
          <w:lang w:val="en-US" w:eastAsia="en-US" w:bidi="ar-SA"/>
        </w:rPr>
      </w:pPr>
      <w:bookmarkStart w:id="159" w:name="Body_78"/>
      <w:bookmarkEnd w:id="159"/>
      <w:r>
        <w:rPr>
          <w:rFonts w:ascii="arial" w:eastAsia="arial" w:hAnsi="arial" w:cs="arial"/>
          <w:b/>
          <w:color w:val="000000"/>
          <w:sz w:val="28"/>
          <w:lang w:val="en-US" w:eastAsia="en-US" w:bidi="ar-SA"/>
        </w:rPr>
        <w:t>Body</w:t>
      </w:r>
    </w:p>
    <w:p>
      <w:pPr>
        <w:spacing w:line="60" w:lineRule="exact"/>
        <w:rPr>
          <w:lang w:val="en-US" w:eastAsia="en-US" w:bidi="ar-SA"/>
        </w:rPr>
      </w:pPr>
      <w:r>
        <w:pict>
          <v:line id="_x0000_s1276" style="position:absolute;z-index:25173913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February 9, 2022</w:t>
      </w:r>
    </w:p>
    <w:p>
      <w:pPr>
        <w:rPr>
          <w:lang w:val="en-US" w:eastAsia="en-US" w:bidi="ar-SA"/>
        </w:rPr>
      </w:pP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Release date- 08022022 - Wageningen University  Research : Research into large-scale seaweed production at sea.</w:t>
      </w:r>
    </w:p>
    <w:p>
      <w:pPr>
        <w:rPr>
          <w:lang w:val="en-US" w:eastAsia="en-US" w:bidi="ar-SA"/>
        </w:rPr>
      </w:pP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In the coming years, the use and layout of a large part of the Dutch North Sea will change dramatically.</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At the same time, the demand for sustainably produced food, especially protein, and biogenic raw materials will increase. Scientists from WUR and other knowledge institutions will therefore, with financial support from the Dutch Research Council NWO, conduct research into an efficient and sustainable protein production chain in the sea, the effects of large-scale seaweed production on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and new business models for seaweed production.</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The parties will work together in two consortia, including public organisations and businesses from the seaweed and shellfish sector, the food industry and the province of Zeeland. The interdisciplinary research projects will have a maximum duration of six years and will start in mid-2022. Together, the projects have been awarded a total of more than 2.6 million euros. Public and private partners will contribute co-funding for an amount of a further 450.000 euros.</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Attachment of seaweed</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Researchers from WUR are leading the SEASeeds consortium that will study the improvement of attachment of seaweed seedlings (sugar kelp) to cultivation lines, the effects of large scale seaweed cultivation on the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and the development of promising business models for Dutch seaweed. Small scale cultivation trials show that large and variable detachment of seaweeds currently results in inefficient and unpredictable cultivation, with high economic risks and unknown impacts on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In part because of this, the sector fails to attract investment, which complicates the upscaling required for profitability.</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the SEASeeds consortium, the Wageningen institutes for Plant Research,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Research and Economic Research work together with Deltares, Brandfriend, Friedrich Schiller University Jena, Hortimare, North Sea Farmers, ReShore, Langman Ropes and Ghent University. Tijs Ketelaar of the Laboratory of Cell Biology at WUR is project leader.</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other consortium (From Sea to Society) is led by professor Klaas Timmermans of NIOZ and focuses on a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efficient, sustainable, low trophic aquaculture chain (LTA), based on biomass from combined seaweed-mussel cultivation.</w:t>
      </w:r>
    </w:p>
    <w:p>
      <w:pPr>
        <w:rPr>
          <w:lang w:val="en-US" w:eastAsia="en-US" w:bidi="ar-SA"/>
        </w:rPr>
      </w:pP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[Editorial queries for this story should be sent to </w:t>
      </w:r>
      <w:hyperlink r:id="rId525" w:history="1">
        <w:r>
          <w:rPr>
            <w:rFonts w:ascii="arial" w:eastAsia="arial" w:hAnsi="arial" w:cs="arial"/>
            <w:i/>
            <w:color w:val="0077CC"/>
            <w:sz w:val="20"/>
            <w:u w:val="single"/>
            <w:shd w:val="clear" w:color="auto" w:fill="FFFFFF"/>
            <w:lang w:val="en-US" w:eastAsia="en-US" w:bidi="ar-SA"/>
          </w:rPr>
          <w:t>newswire@enpublishing.co.uk</w:t>
        </w:r>
      </w:hyperlink>
      <w:r>
        <w:rPr>
          <w:rFonts w:ascii="arial" w:eastAsia="arial" w:hAnsi="arial" w:cs="arial"/>
          <w:color w:val="000000"/>
          <w:sz w:val="20"/>
          <w:lang w:val="en-US" w:eastAsia="en-US" w:bidi="ar-SA"/>
        </w:rPr>
        <w:t xml:space="preserve"> ]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9,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77" style="position:absolute;z-index:25184153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27"/>
          <w:headerReference w:type="default" r:id="rId728"/>
          <w:footerReference w:type="even" r:id="rId729"/>
          <w:footerReference w:type="default" r:id="rId730"/>
          <w:headerReference w:type="first" r:id="rId731"/>
          <w:footerReference w:type="first" r:id="rId732"/>
          <w:type w:val="nextPage"/>
          <w:pgSz w:w="12240" w:h="15840"/>
          <w:pgMar w:top="840" w:right="1000" w:bottom="840" w:left="1000" w:header="400" w:footer="400"/>
          <w:pgNumType w:fmt="decimal"/>
          <w:cols w:space="720"/>
          <w:titlePg/>
        </w:sectPr>
      </w:pPr>
    </w:p>
    <w:p>
      <w:pPr>
        <w:rPr>
          <w:lang w:val="en-US" w:eastAsia="en-US" w:bidi="ar-SA"/>
        </w:rPr>
      </w:pPr>
      <w:bookmarkStart w:id="160" w:name="Bookmark_81"/>
      <w:bookmarkEnd w:id="160"/>
    </w:p>
    <w:p>
      <w:pPr>
        <w:rPr>
          <w:lang w:val="en-US" w:eastAsia="en-US" w:bidi="ar-SA"/>
        </w:rPr>
      </w:pPr>
      <w:r>
        <w:pict>
          <v:shape id="_x0000_i127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33" w:history="1">
        <w:r>
          <w:rPr>
            <w:rFonts w:ascii="arial" w:eastAsia="arial" w:hAnsi="arial" w:cs="arial"/>
            <w:b/>
            <w:bCs/>
            <w:i/>
            <w:color w:val="0077CC"/>
            <w:kern w:val="32"/>
            <w:sz w:val="28"/>
            <w:szCs w:val="32"/>
            <w:u w:val="single"/>
            <w:shd w:val="clear" w:color="auto" w:fill="FFFFFF"/>
            <w:lang w:val="en-US" w:eastAsia="en-US" w:bidi="ar-SA"/>
          </w:rPr>
          <w:t xml:space="preserve">HKU partners with Institute of Oceanology, Chinese Academy of Sciences to set up Joint Laboratory of </w:t>
        </w:r>
      </w:hyperlink>
      <w:hyperlink r:id="rId733" w:history="1">
        <w:r>
          <w:rPr>
            <w:rFonts w:ascii="arial" w:eastAsia="arial" w:hAnsi="arial" w:cs="arial"/>
            <w:b/>
            <w:bCs/>
            <w:i/>
            <w:color w:val="0077CC"/>
            <w:kern w:val="32"/>
            <w:sz w:val="28"/>
            <w:szCs w:val="32"/>
            <w:u w:val="single"/>
            <w:shd w:val="clear" w:color="auto" w:fill="FFFFFF"/>
            <w:lang w:val="en-US" w:eastAsia="en-US" w:bidi="ar-SA"/>
          </w:rPr>
          <w:t>Marine</w:t>
        </w:r>
      </w:hyperlink>
      <w:hyperlink r:id="rId733"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733" w:history="1">
        <w:r>
          <w:rPr>
            <w:rFonts w:ascii="arial" w:eastAsia="arial" w:hAnsi="arial" w:cs="arial"/>
            <w:b/>
            <w:bCs/>
            <w:i/>
            <w:color w:val="0077CC"/>
            <w:kern w:val="32"/>
            <w:sz w:val="28"/>
            <w:szCs w:val="32"/>
            <w:u w:val="single"/>
            <w:shd w:val="clear" w:color="auto" w:fill="FFFFFF"/>
            <w:lang w:val="en-US" w:eastAsia="en-US" w:bidi="ar-SA"/>
          </w:rPr>
          <w:t>Ecology</w:t>
        </w:r>
      </w:hyperlink>
      <w:hyperlink r:id="rId733" w:history="1">
        <w:r>
          <w:rPr>
            <w:rFonts w:ascii="arial" w:eastAsia="arial" w:hAnsi="arial" w:cs="arial"/>
            <w:b/>
            <w:bCs/>
            <w:i/>
            <w:color w:val="0077CC"/>
            <w:kern w:val="32"/>
            <w:sz w:val="28"/>
            <w:szCs w:val="32"/>
            <w:u w:val="single"/>
            <w:shd w:val="clear" w:color="auto" w:fill="FFFFFF"/>
            <w:lang w:val="en-US" w:eastAsia="en-US" w:bidi="ar-SA"/>
          </w:rPr>
          <w:t xml:space="preserve"> and Environmental Sciences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India Education Diary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30, 2020 Monday</w:t>
      </w:r>
    </w:p>
    <w:p>
      <w:pPr>
        <w:keepNext w:val="0"/>
        <w:spacing w:after="0" w:line="240" w:lineRule="atLeast"/>
        <w:ind w:right="0"/>
        <w:jc w:val="both"/>
        <w:rPr>
          <w:lang w:val="en-US" w:eastAsia="en-US" w:bidi="ar-SA"/>
        </w:rPr>
      </w:pPr>
    </w:p>
    <w:p>
      <w:pPr>
        <w:keepNext w:val="0"/>
        <w:spacing w:before="24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2020  </w:t>
      </w:r>
      <w:hyperlink r:id="rId734" w:history="1">
        <w:r>
          <w:rPr>
            <w:rFonts w:ascii="arial" w:eastAsia="arial" w:hAnsi="arial" w:cs="arial"/>
            <w:i/>
            <w:color w:val="0077CC"/>
            <w:sz w:val="16"/>
            <w:u w:val="single"/>
            <w:shd w:val="clear" w:color="auto" w:fill="FFFFFF"/>
            <w:lang w:val="en-US" w:eastAsia="en-US" w:bidi="ar-SA"/>
          </w:rPr>
          <w:t>www.IndiaEducationDiary.com</w:t>
        </w:r>
      </w:hyperlink>
      <w:r>
        <w:rPr>
          <w:rFonts w:ascii="arial" w:eastAsia="arial" w:hAnsi="arial" w:cs="arial"/>
          <w:color w:val="000000"/>
          <w:sz w:val="16"/>
          <w:lang w:val="en-US" w:eastAsia="en-US" w:bidi="ar-SA"/>
        </w:rPr>
        <w:t xml:space="preserve">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736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India </w:t>
      </w:r>
    </w:p>
    <w:p>
      <w:pPr>
        <w:keepNext/>
        <w:spacing w:before="240" w:after="0" w:line="340" w:lineRule="atLeast"/>
        <w:ind w:left="0" w:right="0" w:firstLine="0"/>
        <w:jc w:val="left"/>
        <w:rPr>
          <w:lang w:val="en-US" w:eastAsia="en-US" w:bidi="ar-SA"/>
        </w:rPr>
      </w:pPr>
      <w:bookmarkStart w:id="161" w:name="Body_79"/>
      <w:bookmarkEnd w:id="161"/>
      <w:r>
        <w:rPr>
          <w:rFonts w:ascii="arial" w:eastAsia="arial" w:hAnsi="arial" w:cs="arial"/>
          <w:b/>
          <w:color w:val="000000"/>
          <w:sz w:val="28"/>
          <w:lang w:val="en-US" w:eastAsia="en-US" w:bidi="ar-SA"/>
        </w:rPr>
        <w:t>Body</w:t>
      </w:r>
    </w:p>
    <w:p>
      <w:pPr>
        <w:spacing w:line="60" w:lineRule="exact"/>
        <w:rPr>
          <w:lang w:val="en-US" w:eastAsia="en-US" w:bidi="ar-SA"/>
        </w:rPr>
      </w:pPr>
      <w:r>
        <w:pict>
          <v:line id="_x0000_s1279" style="position:absolute;z-index:25174016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India, Nov. 30 -- With the emerging threats of climate change and human impact on the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environment,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ecosystems across the globe are changing rapidly, leading to the urgent need for the conservation and restoration of these key systems. To build a sustainable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environment, the University of Hong Kong (HKU) joins hands with the Institute of Oceanology of the Chinese Academy of Sciences (IOCAS) to establish the Joint Laboratory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and Environmental Sciences (JLMEES), fostering collaboration in the fields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and environmental sciences between Hong Kong and Mainland China. The two institutes signed the Memorandum of Understanding (MoU) on November 24, 2020.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This initiative aimed at establishing a strategic platform for interdisciplinary collaboration between IOCAS and HKU, through the Swire Institute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Science (SWIMS) under the Faculty of Science, to facilitate innovative scientific research, promote academic exchange and develop personnel training in the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science arena. The research directions of this joint laboratory involve, but are not limited to, (1)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biodiversity and global change, (2)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biogeochemistry and environmental change, (3)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ecosystems and ecological disasters, and (4)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resources and ecological restoration.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Professor Fan WANG, Director of IOCAS, is delighted to see the strengthening collaboration between IOCAS and SWIMS. "This marks a substantial step forward in the cooperation between IOCAS and HKU. The cooperation meets the country's urgent need for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development and represents an opportunity for a new round of development. The two sides will carry out innovative and interdisciplinary cooperative research in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and environmental sciences to jointly serve Hong Kong and the Greater Bay Area," said Professor Wang.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Dr CHEN Heng, Director of the Department of Educational, Scientific and Technological Affairs of the Liaison Office of the Central People's Government in the HKSAR (LOCPG), envisioned the collaboration would bring mutual benefits to the research developments of both institutes. "These two key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research academic centres come from the north and the south. Collaboration between the two is a critical event in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sciences, where we can achieve more together through cooperation and resource sharing. As President Xi Jinping always stresses, we need to show greater care about the ocean, understand more about it and make strategic plans for the use of it. The LOCPG is willing to assist and hope that the two parties can continue to work and succeed in the cooperation," said Dr Chen.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Professor Alfonso NGAN, Acting Vice-President and Pro-Chancellor (Research), Kingboard Professor in Materials Engineering and Chair Professor in Materials Science and Engineering at the Department of Mechanical Engineering of the Faculty of Engineering of HKU, believed that the collaboration could strengthen the leadership position of HKU in this area. "I am very pleased to witness this momentous occasion in establishing closer ties between HKU and CAS to spearhead advanced research in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and environmental sciences. This collaboration is both well-timed and meaningful. I am confident that this research partnership will drive a new wave of world-class developments in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sciences and be further advanced with the interdisciplinary research culture in both institutions, raising the research collaboration to new heights," said Professor Ngan.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Professor Matthew EVANS, Dean of HKU Science, regarded the collaborative initiative as a milestone in the development of SWIMS. He said: "This is a significant moment for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and environmental science in the Faculty. Only the strongest research areas get approval to launch a joint laboratory with CAS. The Faculty has recognised for some time that the interdisciplinary work conducted by the Swire Institute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Science is one of our research strengths. I am extremely pleased to see this recognised by the collaboration with the Institute of Oceanology in Qingdao. We are particularly proud as it has been ten years since the formation of the last joint laboratory between CAS and HKU."</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India Education Diary. For any query with respect to this article or any other content requirement, please contact Editor at </w:t>
      </w:r>
      <w:hyperlink r:id="rId126"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30,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80" style="position:absolute;z-index:25184256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35"/>
          <w:headerReference w:type="default" r:id="rId736"/>
          <w:footerReference w:type="even" r:id="rId737"/>
          <w:footerReference w:type="default" r:id="rId738"/>
          <w:headerReference w:type="first" r:id="rId739"/>
          <w:footerReference w:type="first" r:id="rId740"/>
          <w:type w:val="nextPage"/>
          <w:pgSz w:w="12240" w:h="15840"/>
          <w:pgMar w:top="840" w:right="1000" w:bottom="840" w:left="1000" w:header="400" w:footer="400"/>
          <w:pgNumType w:fmt="decimal"/>
          <w:cols w:space="720"/>
          <w:titlePg/>
        </w:sectPr>
      </w:pPr>
    </w:p>
    <w:p>
      <w:pPr>
        <w:rPr>
          <w:lang w:val="en-US" w:eastAsia="en-US" w:bidi="ar-SA"/>
        </w:rPr>
      </w:pPr>
      <w:bookmarkStart w:id="162" w:name="Bookmark_82"/>
      <w:bookmarkEnd w:id="162"/>
    </w:p>
    <w:p>
      <w:pPr>
        <w:rPr>
          <w:lang w:val="en-US" w:eastAsia="en-US" w:bidi="ar-SA"/>
        </w:rPr>
      </w:pPr>
      <w:r>
        <w:pict>
          <v:shape id="_x0000_i128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41" w:history="1">
        <w:r>
          <w:rPr>
            <w:rFonts w:ascii="arial" w:eastAsia="arial" w:hAnsi="arial" w:cs="arial"/>
            <w:b/>
            <w:bCs/>
            <w:i/>
            <w:color w:val="0077CC"/>
            <w:kern w:val="32"/>
            <w:sz w:val="28"/>
            <w:szCs w:val="32"/>
            <w:u w:val="single"/>
            <w:shd w:val="clear" w:color="auto" w:fill="FFFFFF"/>
            <w:lang w:val="en-US" w:eastAsia="en-US" w:bidi="ar-SA"/>
          </w:rPr>
          <w:t>'Bird Walks' talk set for March 23</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Sequim Gazette (Washington)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16, 2022</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Sound Publishing Inc., Renton Reporter</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Distributed by Newsbank, Inc.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LIFE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345 words</w:t>
      </w:r>
    </w:p>
    <w:p>
      <w:pPr>
        <w:keepNext/>
        <w:spacing w:before="240" w:after="0" w:line="340" w:lineRule="atLeast"/>
        <w:ind w:left="0" w:right="0" w:firstLine="0"/>
        <w:jc w:val="left"/>
        <w:rPr>
          <w:lang w:val="en-US" w:eastAsia="en-US" w:bidi="ar-SA"/>
        </w:rPr>
      </w:pPr>
      <w:bookmarkStart w:id="163" w:name="Body_80"/>
      <w:bookmarkEnd w:id="163"/>
      <w:r>
        <w:rPr>
          <w:rFonts w:ascii="arial" w:eastAsia="arial" w:hAnsi="arial" w:cs="arial"/>
          <w:b/>
          <w:color w:val="000000"/>
          <w:sz w:val="28"/>
          <w:lang w:val="en-US" w:eastAsia="en-US" w:bidi="ar-SA"/>
        </w:rPr>
        <w:t>Body</w:t>
      </w:r>
    </w:p>
    <w:p>
      <w:pPr>
        <w:spacing w:line="60" w:lineRule="exact"/>
        <w:rPr>
          <w:lang w:val="en-US" w:eastAsia="en-US" w:bidi="ar-SA"/>
        </w:rPr>
      </w:pPr>
      <w:r>
        <w:pict>
          <v:line id="_x0000_s1282" style="position:absolute;z-index:25174118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When the Dungeness River Audubon Center opened in 2001, Bob Boekelheide began its first citizen-science program: Wednesday morning bird walks at Railroad Bridge Park. Twenty years and more than 1,100 bird walks later, the data provides one of the longest time series of weekly bird surveys in the Pacific Northwest.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Boekelheide will show how the walks have documented the waxing and waning, and resilience of a variety of bird populations on the North Olympic Peninsula, from Anna's hummingbirds to bald eagles, at the next Olympic Peninsula Audubon Society meeting set for 7 p.m. Wednesday, March 23, at the Dungeness River Nature Center, 2099 W. Hendrickson Road.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meeting, featuring Boekelheide's "Birds of Railroad Bridge Park; 20 Years of Weekly Bird Walks on the Olympic Discovery Trail" presentation, is free and open to the public.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Boekelheide, who earned a master's degree in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from the University of California-Davis, has a lifelong interest in the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vertebrates  particularly birds and mammals. He participated in several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research projects to the Arctic, Antarctic, across the Pacific Ocean in Washington state and California, including seven years as biologist at the Farallon Islands off the coast of California.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While in California, he co authored the book "Seabirds of the Farallon Islands" and several papers about the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of nesting seabirds and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mammals.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certificated teacher, he taught science and math in Wapato, Sequim and Port Angeles public schools.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Boekelheide is the former director of the Dungeness River Nature Center, and as bird count chair for the Olympic Peninsula Audubon Society, he has compiled the annual Sequim-Dungeness Christmas Bird Count and the Clallam County Spring Migration Count for more than 26 years, as well as helping to organize several other citizen-science projects on the peninsula  including the weekly Wednesday morning bird walks in Railroad Bridge Park.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Though the county-wide masking mandate will have been lifted, mask wearing is encouraged, meeting organizers said.</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17,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83" style="position:absolute;z-index:25184358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42"/>
          <w:headerReference w:type="default" r:id="rId743"/>
          <w:footerReference w:type="even" r:id="rId744"/>
          <w:footerReference w:type="default" r:id="rId745"/>
          <w:headerReference w:type="first" r:id="rId746"/>
          <w:footerReference w:type="first" r:id="rId747"/>
          <w:type w:val="nextPage"/>
          <w:pgSz w:w="12240" w:h="15840"/>
          <w:pgMar w:top="840" w:right="1000" w:bottom="840" w:left="1000" w:header="400" w:footer="400"/>
          <w:pgNumType w:fmt="decimal"/>
          <w:cols w:space="720"/>
          <w:titlePg/>
        </w:sectPr>
      </w:pPr>
    </w:p>
    <w:p>
      <w:pPr>
        <w:rPr>
          <w:lang w:val="en-US" w:eastAsia="en-US" w:bidi="ar-SA"/>
        </w:rPr>
      </w:pPr>
      <w:bookmarkStart w:id="164" w:name="Bookmark_83"/>
      <w:bookmarkEnd w:id="164"/>
    </w:p>
    <w:p>
      <w:pPr>
        <w:rPr>
          <w:lang w:val="en-US" w:eastAsia="en-US" w:bidi="ar-SA"/>
        </w:rPr>
      </w:pPr>
      <w:r>
        <w:pict>
          <v:shape id="_x0000_i128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48" w:history="1">
        <w:r>
          <w:rPr>
            <w:rFonts w:ascii="arial" w:eastAsia="arial" w:hAnsi="arial" w:cs="arial"/>
            <w:b/>
            <w:bCs/>
            <w:i/>
            <w:color w:val="0077CC"/>
            <w:kern w:val="32"/>
            <w:sz w:val="28"/>
            <w:szCs w:val="32"/>
            <w:u w:val="single"/>
            <w:shd w:val="clear" w:color="auto" w:fill="FFFFFF"/>
            <w:lang w:val="en-US" w:eastAsia="en-US" w:bidi="ar-SA"/>
          </w:rPr>
          <w:t>Marine</w:t>
        </w:r>
      </w:hyperlink>
      <w:hyperlink r:id="rId748"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748" w:history="1">
        <w:r>
          <w:rPr>
            <w:rFonts w:ascii="arial" w:eastAsia="arial" w:hAnsi="arial" w:cs="arial"/>
            <w:b/>
            <w:bCs/>
            <w:i/>
            <w:color w:val="0077CC"/>
            <w:kern w:val="32"/>
            <w:sz w:val="28"/>
            <w:szCs w:val="32"/>
            <w:u w:val="single"/>
            <w:shd w:val="clear" w:color="auto" w:fill="FFFFFF"/>
            <w:lang w:val="en-US" w:eastAsia="en-US" w:bidi="ar-SA"/>
          </w:rPr>
          <w:t>Ecology</w:t>
        </w:r>
      </w:hyperlink>
      <w:hyperlink r:id="rId748" w:history="1">
        <w:r>
          <w:rPr>
            <w:rFonts w:ascii="arial" w:eastAsia="arial" w:hAnsi="arial" w:cs="arial"/>
            <w:b/>
            <w:bCs/>
            <w:i/>
            <w:color w:val="0077CC"/>
            <w:kern w:val="32"/>
            <w:sz w:val="28"/>
            <w:szCs w:val="32"/>
            <w:u w:val="single"/>
            <w:shd w:val="clear" w:color="auto" w:fill="FFFFFF"/>
            <w:lang w:val="en-US" w:eastAsia="en-US" w:bidi="ar-SA"/>
          </w:rPr>
          <w:t xml:space="preserve"> Progress Series Journal Issues Research Articles in May 2020 Edition Part 1</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Targeted News Service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8, 2020 Friday 7:31 AM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Targeted News Service LLC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352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Targeted News Service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LUHE, Germany </w:t>
      </w:r>
    </w:p>
    <w:p>
      <w:pPr>
        <w:keepNext/>
        <w:spacing w:before="240" w:after="0" w:line="340" w:lineRule="atLeast"/>
        <w:ind w:left="0" w:right="0" w:firstLine="0"/>
        <w:jc w:val="left"/>
        <w:rPr>
          <w:lang w:val="en-US" w:eastAsia="en-US" w:bidi="ar-SA"/>
        </w:rPr>
      </w:pPr>
      <w:bookmarkStart w:id="165" w:name="Body_81"/>
      <w:bookmarkEnd w:id="165"/>
      <w:r>
        <w:rPr>
          <w:rFonts w:ascii="arial" w:eastAsia="arial" w:hAnsi="arial" w:cs="arial"/>
          <w:b/>
          <w:color w:val="000000"/>
          <w:sz w:val="28"/>
          <w:lang w:val="en-US" w:eastAsia="en-US" w:bidi="ar-SA"/>
        </w:rPr>
        <w:t>Body</w:t>
      </w:r>
    </w:p>
    <w:p>
      <w:pPr>
        <w:spacing w:line="60" w:lineRule="exact"/>
        <w:rPr>
          <w:lang w:val="en-US" w:eastAsia="en-US" w:bidi="ar-SA"/>
        </w:rPr>
      </w:pPr>
      <w:r>
        <w:pict>
          <v:line id="_x0000_s1285" style="position:absolute;z-index:25174220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Progress Series, a journal that says it covers all aspects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fundamental and applied from the Inter-Research Science Center, published research articles on the following topics in its May 2020 edition: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Baitbox for all seasons: temporal shifts in a vector's propagule supply characteristics and implications for invasion </w:t>
      </w:r>
      <w:r>
        <w:rPr>
          <w:rFonts w:ascii="arial" w:eastAsia="arial" w:hAnsi="arial" w:cs="arial"/>
          <w:b/>
          <w:i/>
          <w:color w:val="000000"/>
          <w:sz w:val="20"/>
          <w:u w:val="single"/>
          <w:lang w:val="en-US" w:eastAsia="en-US" w:bidi="ar-SA"/>
        </w:rPr>
        <w:t>ecology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Boring worms (Sipuncula and Annelida: Polychaeta): their early impact on Eastern Tropical Pacific coral reefs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Climate migrant escapes its parasites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Differential response of forest-forming seaweeds to elevated turbidity may facilitate ecosystem shifts on temperate reefs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Effect of P depletion on the functional pools of diatom carbohydrates, and their utilization by bacterial communities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Foraging and overwintering behavior of loggerhead sea turtles Caretta caretta in the western North Atlantic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Impact of oysters as top predators on microbial food web dynamics: a modelling approach with parameter optimisation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Injured conspecifics as an alarm cue for the sea urchin Evechinus chloroticus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Juvenile fish assemblage recruitment dynamics in a mid-Atlantic estuary: before and after Hurricane Sandy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Lipid and protein utilization during lecithotrophic development in the asteroid Stegnaster inflatus, with a review of larval provisioning in lecithotrophic echinoderms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macroinvertebrate species-area relationships, assemblage structure and their environmental drivers on submarine banks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Patterns of sea ice drift and polar bear (Ursus maritimus) movement in Hudson Bay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Predicting bycatch hotspots based on suitable habitat derived from fishery-independent data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Spatial trophic variability of a coastal apex predator, the giant trevally Caranx ignobilis, in the western Indian Ocean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When sharks are away, rays will play: effects of top predator removal in coral reef ecosystems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May 2020 edition of the Development and Psychopathology Journal can be viewed at </w:t>
      </w:r>
      <w:hyperlink r:id="rId749" w:history="1">
        <w:r>
          <w:rPr>
            <w:rFonts w:ascii="arial" w:eastAsia="arial" w:hAnsi="arial" w:cs="arial"/>
            <w:i/>
            <w:color w:val="0077CC"/>
            <w:sz w:val="20"/>
            <w:u w:val="single"/>
            <w:shd w:val="clear" w:color="auto" w:fill="FFFFFF"/>
            <w:lang w:val="en-US" w:eastAsia="en-US" w:bidi="ar-SA"/>
          </w:rPr>
          <w:t>https://www.int-res.com/abstracts/meps/v641</w:t>
        </w:r>
      </w:hyperlink>
      <w:r>
        <w:rPr>
          <w:rFonts w:ascii="arial" w:eastAsia="arial" w:hAnsi="arial" w:cs="arial"/>
          <w:color w:val="000000"/>
          <w:sz w:val="20"/>
          <w:lang w:val="en-US" w:eastAsia="en-US" w:bidi="ar-SA"/>
        </w:rPr>
        <w:t>. The Journal is published by Cambridge University Press.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[Category: Science]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Copyright Targeted News Services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MSTRUCK-7107086 MSTRUCK</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8,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86" style="position:absolute;z-index:25184460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50"/>
          <w:headerReference w:type="default" r:id="rId751"/>
          <w:footerReference w:type="even" r:id="rId752"/>
          <w:footerReference w:type="default" r:id="rId753"/>
          <w:headerReference w:type="first" r:id="rId754"/>
          <w:footerReference w:type="first" r:id="rId755"/>
          <w:type w:val="nextPage"/>
          <w:pgSz w:w="12240" w:h="15840"/>
          <w:pgMar w:top="840" w:right="1000" w:bottom="840" w:left="1000" w:header="400" w:footer="400"/>
          <w:pgNumType w:fmt="decimal"/>
          <w:cols w:space="720"/>
          <w:titlePg/>
        </w:sectPr>
      </w:pPr>
    </w:p>
    <w:p>
      <w:pPr>
        <w:rPr>
          <w:lang w:val="en-US" w:eastAsia="en-US" w:bidi="ar-SA"/>
        </w:rPr>
      </w:pPr>
      <w:bookmarkStart w:id="166" w:name="Bookmark_84"/>
      <w:bookmarkEnd w:id="166"/>
    </w:p>
    <w:p>
      <w:pPr>
        <w:rPr>
          <w:lang w:val="en-US" w:eastAsia="en-US" w:bidi="ar-SA"/>
        </w:rPr>
      </w:pPr>
      <w:r>
        <w:pict>
          <v:shape id="_x0000_i128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56" w:history="1">
        <w:r>
          <w:rPr>
            <w:rFonts w:ascii="arial" w:eastAsia="arial" w:hAnsi="arial" w:cs="arial"/>
            <w:b/>
            <w:bCs/>
            <w:i/>
            <w:color w:val="0077CC"/>
            <w:kern w:val="32"/>
            <w:sz w:val="28"/>
            <w:szCs w:val="32"/>
            <w:u w:val="single"/>
            <w:shd w:val="clear" w:color="auto" w:fill="FFFFFF"/>
            <w:lang w:val="en-US" w:eastAsia="en-US" w:bidi="ar-SA"/>
          </w:rPr>
          <w:t>Federal Contracts Awarded to Companies in Washington (Feb. 24)</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Targeted News Service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24, 2022 Thursday 2:23 PM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Targeted News Service LLC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259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by Marlyn Vitin, Targeted News Service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Alexandria, VA. </w:t>
      </w:r>
    </w:p>
    <w:p>
      <w:pPr>
        <w:keepNext/>
        <w:spacing w:before="240" w:after="0" w:line="340" w:lineRule="atLeast"/>
        <w:ind w:left="0" w:right="0" w:firstLine="0"/>
        <w:jc w:val="left"/>
        <w:rPr>
          <w:lang w:val="en-US" w:eastAsia="en-US" w:bidi="ar-SA"/>
        </w:rPr>
      </w:pPr>
      <w:bookmarkStart w:id="167" w:name="Body_82"/>
      <w:bookmarkEnd w:id="167"/>
      <w:r>
        <w:rPr>
          <w:rFonts w:ascii="arial" w:eastAsia="arial" w:hAnsi="arial" w:cs="arial"/>
          <w:b/>
          <w:color w:val="000000"/>
          <w:sz w:val="28"/>
          <w:lang w:val="en-US" w:eastAsia="en-US" w:bidi="ar-SA"/>
        </w:rPr>
        <w:t>Body</w:t>
      </w:r>
    </w:p>
    <w:p>
      <w:pPr>
        <w:spacing w:line="60" w:lineRule="exact"/>
        <w:rPr>
          <w:lang w:val="en-US" w:eastAsia="en-US" w:bidi="ar-SA"/>
        </w:rPr>
      </w:pPr>
      <w:r>
        <w:pict>
          <v:line id="_x0000_s1288" style="position:absolute;z-index:25174323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WASHINGTON, Feb. 24 -- The following federal contracts were announced by federal agencies as having been awarded to companies operating in Washington.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FOUNDATION FOR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&amp; TELEMETRY RESEARCH Wins $1,669,476 Federal Contract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WASHINGTON, Feb. 24 -- FOUNDATION FOR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&amp; TELEMETRY RESEARCH, Seabeck, Washington, won a federal contract award for $1,669,476 from the U.S. Navy, Newport, Rhode Island, for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Mammals Surveys.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Contract Award Number: N6660422DF200; NAICS Code: 541715 Research and Development in the Physical, Engineering, and Life Sciences (except Nanotechnology and Biotechnology); Product Service Code (PSC): Ac31 ; Solicitation Number: N6660422DF200</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Contact: Nicholas P Sanginario </w:t>
      </w:r>
      <w:hyperlink r:id="rId757" w:history="1">
        <w:r>
          <w:rPr>
            <w:rFonts w:ascii="arial" w:eastAsia="arial" w:hAnsi="arial" w:cs="arial"/>
            <w:i/>
            <w:color w:val="0077CC"/>
            <w:sz w:val="20"/>
            <w:u w:val="single"/>
            <w:shd w:val="clear" w:color="auto" w:fill="FFFFFF"/>
            <w:lang w:val="en-US" w:eastAsia="en-US" w:bidi="ar-SA"/>
          </w:rPr>
          <w:t>nicholas.sanginario@navy.mil</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MOIRE Wins $225,000 Federal Contract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WASHINGTON, Feb. 24 -- MOIRE, Issaquah, Washington, won a federal contract award for $225,000 from the Defense Advanced Research Projects Agency (DARPA), Arlington, Virginia, for Topology-Agnostic Resource Management and Control Framework.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Contract Award Number: HR001122C0098; Solicitation Number: HR001121S0007-25</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Contact: Brian D. Nuckols </w:t>
      </w:r>
      <w:hyperlink r:id="rId758" w:history="1">
        <w:r>
          <w:rPr>
            <w:rFonts w:ascii="arial" w:eastAsia="arial" w:hAnsi="arial" w:cs="arial"/>
            <w:i/>
            <w:color w:val="0077CC"/>
            <w:sz w:val="20"/>
            <w:u w:val="single"/>
            <w:shd w:val="clear" w:color="auto" w:fill="FFFFFF"/>
            <w:lang w:val="en-US" w:eastAsia="en-US" w:bidi="ar-SA"/>
          </w:rPr>
          <w:t>brian.nuckols@darpa.mil</w:t>
        </w:r>
      </w:hyperlink>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TARGETED NEWS SERVICE (founded 2004) features non-partisan 'edited journalism' news briefs and information for news organizations, public policy groups and individuals; as well as 'gathered' public policy information, including news releases, reports, speeches. For more information contact MYRON STRUCK, editor, </w:t>
      </w:r>
      <w:hyperlink r:id="rId759" w:history="1">
        <w:r>
          <w:rPr>
            <w:rFonts w:ascii="arial" w:eastAsia="arial" w:hAnsi="arial" w:cs="arial"/>
            <w:i/>
            <w:color w:val="0077CC"/>
            <w:sz w:val="20"/>
            <w:u w:val="single"/>
            <w:shd w:val="clear" w:color="auto" w:fill="FFFFFF"/>
            <w:lang w:val="en-US" w:eastAsia="en-US" w:bidi="ar-SA"/>
          </w:rPr>
          <w:t>editor@targetednews.com</w:t>
        </w:r>
      </w:hyperlink>
      <w:r>
        <w:rPr>
          <w:rFonts w:ascii="arial" w:eastAsia="arial" w:hAnsi="arial" w:cs="arial"/>
          <w:color w:val="000000"/>
          <w:sz w:val="20"/>
          <w:lang w:val="en-US" w:eastAsia="en-US" w:bidi="ar-SA"/>
        </w:rPr>
        <w:t xml:space="preserve">, Springfield, Virginia; 703/304-1897; </w:t>
      </w:r>
      <w:hyperlink r:id="rId760" w:history="1">
        <w:r>
          <w:rPr>
            <w:rFonts w:ascii="arial" w:eastAsia="arial" w:hAnsi="arial" w:cs="arial"/>
            <w:i/>
            <w:color w:val="0077CC"/>
            <w:sz w:val="20"/>
            <w:u w:val="single"/>
            <w:shd w:val="clear" w:color="auto" w:fill="FFFFFF"/>
            <w:lang w:val="en-US" w:eastAsia="en-US" w:bidi="ar-SA"/>
          </w:rPr>
          <w:t>https://targetednews.com</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-1588746</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24,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89" style="position:absolute;z-index:25184563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61"/>
          <w:headerReference w:type="default" r:id="rId762"/>
          <w:footerReference w:type="even" r:id="rId763"/>
          <w:footerReference w:type="default" r:id="rId764"/>
          <w:headerReference w:type="first" r:id="rId765"/>
          <w:footerReference w:type="first" r:id="rId766"/>
          <w:type w:val="nextPage"/>
          <w:pgSz w:w="12240" w:h="15840"/>
          <w:pgMar w:top="840" w:right="1000" w:bottom="840" w:left="1000" w:header="400" w:footer="400"/>
          <w:pgNumType w:fmt="decimal"/>
          <w:cols w:space="720"/>
          <w:titlePg/>
        </w:sectPr>
      </w:pPr>
    </w:p>
    <w:p>
      <w:pPr>
        <w:rPr>
          <w:lang w:val="en-US" w:eastAsia="en-US" w:bidi="ar-SA"/>
        </w:rPr>
      </w:pPr>
      <w:bookmarkStart w:id="168" w:name="Bookmark_85"/>
      <w:bookmarkEnd w:id="168"/>
    </w:p>
    <w:p>
      <w:pPr>
        <w:rPr>
          <w:lang w:val="en-US" w:eastAsia="en-US" w:bidi="ar-SA"/>
        </w:rPr>
      </w:pPr>
      <w:r>
        <w:pict>
          <v:shape id="_x0000_i129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67" w:history="1">
        <w:r>
          <w:rPr>
            <w:rFonts w:ascii="arial" w:eastAsia="arial" w:hAnsi="arial" w:cs="arial"/>
            <w:b/>
            <w:bCs/>
            <w:i/>
            <w:color w:val="0077CC"/>
            <w:kern w:val="32"/>
            <w:sz w:val="28"/>
            <w:szCs w:val="32"/>
            <w:u w:val="single"/>
            <w:shd w:val="clear" w:color="auto" w:fill="FFFFFF"/>
            <w:lang w:val="en-US" w:eastAsia="en-US" w:bidi="ar-SA"/>
          </w:rPr>
          <w:t>Marine</w:t>
        </w:r>
      </w:hyperlink>
      <w:hyperlink r:id="rId767"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767" w:history="1">
        <w:r>
          <w:rPr>
            <w:rFonts w:ascii="arial" w:eastAsia="arial" w:hAnsi="arial" w:cs="arial"/>
            <w:b/>
            <w:bCs/>
            <w:i/>
            <w:color w:val="0077CC"/>
            <w:kern w:val="32"/>
            <w:sz w:val="28"/>
            <w:szCs w:val="32"/>
            <w:u w:val="single"/>
            <w:shd w:val="clear" w:color="auto" w:fill="FFFFFF"/>
            <w:lang w:val="en-US" w:eastAsia="en-US" w:bidi="ar-SA"/>
          </w:rPr>
          <w:t>Ecology</w:t>
        </w:r>
      </w:hyperlink>
      <w:hyperlink r:id="rId767" w:history="1">
        <w:r>
          <w:rPr>
            <w:rFonts w:ascii="arial" w:eastAsia="arial" w:hAnsi="arial" w:cs="arial"/>
            <w:b/>
            <w:bCs/>
            <w:i/>
            <w:color w:val="0077CC"/>
            <w:kern w:val="32"/>
            <w:sz w:val="28"/>
            <w:szCs w:val="32"/>
            <w:u w:val="single"/>
            <w:shd w:val="clear" w:color="auto" w:fill="FFFFFF"/>
            <w:lang w:val="en-US" w:eastAsia="en-US" w:bidi="ar-SA"/>
          </w:rPr>
          <w:t xml:space="preserve"> Progress Series Journal Issues Research Articles in July 2020 Edition Part 1</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Targeted News Service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July 10, 2020 Friday 9:48 PM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Targeted News Service LLC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372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Targeted News Service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LUHE, Germany </w:t>
      </w:r>
    </w:p>
    <w:p>
      <w:pPr>
        <w:keepNext/>
        <w:spacing w:before="240" w:after="0" w:line="340" w:lineRule="atLeast"/>
        <w:ind w:left="0" w:right="0" w:firstLine="0"/>
        <w:jc w:val="left"/>
        <w:rPr>
          <w:lang w:val="en-US" w:eastAsia="en-US" w:bidi="ar-SA"/>
        </w:rPr>
      </w:pPr>
      <w:bookmarkStart w:id="169" w:name="Body_83"/>
      <w:bookmarkEnd w:id="169"/>
      <w:r>
        <w:rPr>
          <w:rFonts w:ascii="arial" w:eastAsia="arial" w:hAnsi="arial" w:cs="arial"/>
          <w:b/>
          <w:color w:val="000000"/>
          <w:sz w:val="28"/>
          <w:lang w:val="en-US" w:eastAsia="en-US" w:bidi="ar-SA"/>
        </w:rPr>
        <w:t>Body</w:t>
      </w:r>
    </w:p>
    <w:p>
      <w:pPr>
        <w:spacing w:line="60" w:lineRule="exact"/>
        <w:rPr>
          <w:lang w:val="en-US" w:eastAsia="en-US" w:bidi="ar-SA"/>
        </w:rPr>
      </w:pPr>
      <w:r>
        <w:pict>
          <v:line id="_x0000_s1291" style="position:absolute;z-index:25174425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Progress Series, a journal that says it covers all aspects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fundamental and applied from the Inter-Research Science Center, published research articles on the following topics in Part 1 of its July 2020 edition: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FEATURE ARTICLE: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Sound characterization and fine-scale spatial mapping of an estuarine soundscape in the southeastern USA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RESEARCH ARTICLES: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Change in fish and benthic communities in Belizean patch reefs in and outside of a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reserve, across a parrotfish capture ban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Metabolism of a subtidal rocky mussel reef in a high-temperate setting: pathways of organic C flow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In situ eutrophication stimulates dinitrogen fixation, denitrification, and productivity in Red Sea coral reefs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Not all nudibranchs are carnivorous: trophic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of Polycerella emertoni in the Ebro Delta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Beach restoration improves habitat quality for American horseshoe crabs and shorebirds in the Delaware Bay, USA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Are predator-prey model predictions supported by empirical data? Evidence for a storm-driven shift to an alternative stable state in a crab-clam system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Spatial overlap, proximity, and interaction between lobsters revealed using acoustic telemetry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Predicting species richness and abundance of tropical post-larval fish using machine learning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Age validation of age 0-3 wild cod Gadus morhua in the western Baltic Sea through mark-recapture and tetracycline marking of otoliths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Diet of dominant demersal fish species in the Baltic Sea: Is flounder stealing benthic food from cod?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Assessing residency and movement dynamics of swordfish Xiphias gladius in the Eastern North Pacific Ocean using stable isotope analysis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Urbanization impacts on production and recruitment of Fundulus heteroclitus in salt marsh creeks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Diet segregation in Adelie penguins: some individuals attempt to overcome colony-induced and annual foraging challenges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Short-term responses of sperm whales Physeter macrocephalus to the attachment of suction cup tags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July 2020 edition of the Development and Psychopathology Journal can be viewed at </w:t>
      </w:r>
      <w:hyperlink r:id="rId768" w:history="1">
        <w:r>
          <w:rPr>
            <w:rFonts w:ascii="arial" w:eastAsia="arial" w:hAnsi="arial" w:cs="arial"/>
            <w:i/>
            <w:color w:val="0077CC"/>
            <w:sz w:val="20"/>
            <w:u w:val="single"/>
            <w:shd w:val="clear" w:color="auto" w:fill="FFFFFF"/>
            <w:lang w:val="en-US" w:eastAsia="en-US" w:bidi="ar-SA"/>
          </w:rPr>
          <w:t>https://www.int-res.com/abstracts/meps/v645</w:t>
        </w:r>
      </w:hyperlink>
      <w:r>
        <w:rPr>
          <w:rFonts w:ascii="arial" w:eastAsia="arial" w:hAnsi="arial" w:cs="arial"/>
          <w:color w:val="000000"/>
          <w:sz w:val="20"/>
          <w:lang w:val="en-US" w:eastAsia="en-US" w:bidi="ar-SA"/>
        </w:rPr>
        <w:t>. The Journal is published by Cambridge University Press.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[Category: Science]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Copyright Targeted News Services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MSTRUCK-7171407 MSTRUCK</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10,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92" style="position:absolute;z-index:25184665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69"/>
          <w:headerReference w:type="default" r:id="rId770"/>
          <w:footerReference w:type="even" r:id="rId771"/>
          <w:footerReference w:type="default" r:id="rId772"/>
          <w:headerReference w:type="first" r:id="rId773"/>
          <w:footerReference w:type="first" r:id="rId774"/>
          <w:type w:val="nextPage"/>
          <w:pgSz w:w="12240" w:h="15840"/>
          <w:pgMar w:top="840" w:right="1000" w:bottom="840" w:left="1000" w:header="400" w:footer="400"/>
          <w:pgNumType w:fmt="decimal"/>
          <w:cols w:space="720"/>
          <w:titlePg/>
        </w:sectPr>
      </w:pPr>
    </w:p>
    <w:p>
      <w:pPr>
        <w:rPr>
          <w:lang w:val="en-US" w:eastAsia="en-US" w:bidi="ar-SA"/>
        </w:rPr>
      </w:pPr>
      <w:bookmarkStart w:id="170" w:name="Bookmark_86"/>
      <w:bookmarkEnd w:id="170"/>
    </w:p>
    <w:p>
      <w:pPr>
        <w:rPr>
          <w:lang w:val="en-US" w:eastAsia="en-US" w:bidi="ar-SA"/>
        </w:rPr>
      </w:pPr>
      <w:r>
        <w:pict>
          <v:shape id="_x0000_i129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75" w:history="1">
        <w:r>
          <w:rPr>
            <w:rFonts w:ascii="arial" w:eastAsia="arial" w:hAnsi="arial" w:cs="arial"/>
            <w:b/>
            <w:bCs/>
            <w:i/>
            <w:color w:val="0077CC"/>
            <w:kern w:val="32"/>
            <w:sz w:val="28"/>
            <w:szCs w:val="32"/>
            <w:u w:val="single"/>
            <w:shd w:val="clear" w:color="auto" w:fill="FFFFFF"/>
            <w:lang w:val="en-US" w:eastAsia="en-US" w:bidi="ar-SA"/>
          </w:rPr>
          <w:t>Scientists discover sunscreen lotion chemical accumulating in Mediterranean seagrass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MENAFN - Business &amp; Finance News (English)</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13, 2022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MENAFN.COM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294" type="#_x0000_t75" style="width:474.84pt;height:115pt">
            <v:imagedata r:id="rId626"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378 words</w:t>
      </w:r>
    </w:p>
    <w:p>
      <w:pPr>
        <w:keepNext/>
        <w:spacing w:before="240" w:after="0" w:line="340" w:lineRule="atLeast"/>
        <w:ind w:left="0" w:right="0" w:firstLine="0"/>
        <w:jc w:val="left"/>
        <w:rPr>
          <w:lang w:val="en-US" w:eastAsia="en-US" w:bidi="ar-SA"/>
        </w:rPr>
      </w:pPr>
      <w:bookmarkStart w:id="171" w:name="Body_84"/>
      <w:bookmarkEnd w:id="171"/>
      <w:r>
        <w:rPr>
          <w:rFonts w:ascii="arial" w:eastAsia="arial" w:hAnsi="arial" w:cs="arial"/>
          <w:b/>
          <w:color w:val="000000"/>
          <w:sz w:val="28"/>
          <w:lang w:val="en-US" w:eastAsia="en-US" w:bidi="ar-SA"/>
        </w:rPr>
        <w:t>Body</w:t>
      </w:r>
    </w:p>
    <w:p>
      <w:pPr>
        <w:spacing w:line="60" w:lineRule="exact"/>
        <w:rPr>
          <w:lang w:val="en-US" w:eastAsia="en-US" w:bidi="ar-SA"/>
        </w:rPr>
      </w:pPr>
      <w:r>
        <w:pict>
          <v:line id="_x0000_s1295" style="position:absolute;z-index:251745280" from="0,2pt" to="512pt,2pt" strokecolor="#009ddb" strokeweight="2pt">
            <v:stroke linestyle="single"/>
            <w10:wrap type="topAndBottom"/>
          </v:line>
        </w:pict>
      </w:r>
    </w:p>
    <w:p>
      <w:pPr>
        <w:rPr>
          <w:lang w:val="en-US" w:eastAsia="en-US" w:bidi="ar-SA"/>
        </w:rPr>
      </w:pPr>
    </w:p>
    <w:p>
      <w:pPr>
        <w:keepNext w:val="0"/>
        <w:spacing w:before="240" w:after="0" w:line="260" w:lineRule="atLeast"/>
        <w:ind w:left="0" w:right="0" w:firstLine="0"/>
        <w:jc w:val="both"/>
        <w:rPr>
          <w:lang w:val="en-US" w:eastAsia="en-US" w:bidi="ar-SA"/>
        </w:rPr>
      </w:pPr>
      <w:hyperlink r:id="rId776" w:history="1">
        <w:r>
          <w:rPr>
            <w:rFonts w:ascii="arial" w:eastAsia="arial" w:hAnsi="arial" w:cs="arial"/>
            <w:i/>
            <w:color w:val="0077CC"/>
            <w:sz w:val="20"/>
            <w:u w:val="single"/>
            <w:shd w:val="clear" w:color="auto" w:fill="FFFFFF"/>
            <w:lang w:val="en-US" w:eastAsia="en-US" w:bidi="ar-SA"/>
          </w:rPr>
          <w:t>Link to Image</w:t>
        </w:r>
      </w:hyperlink>
    </w:p>
    <w:p>
      <w:pPr>
        <w:keepNext w:val="0"/>
        <w:spacing w:before="240" w:after="0" w:line="260" w:lineRule="atLeast"/>
        <w:ind w:left="0" w:right="0" w:firstLine="0"/>
        <w:jc w:val="both"/>
        <w:rPr>
          <w:lang w:val="en-US" w:eastAsia="en-US" w:bidi="ar-SA"/>
        </w:rPr>
      </w:pPr>
      <w:hyperlink r:id="rId777" w:history="1">
        <w:r>
          <w:rPr>
            <w:rFonts w:ascii="arial" w:eastAsia="arial" w:hAnsi="arial" w:cs="arial"/>
            <w:i/>
            <w:color w:val="0077CC"/>
            <w:sz w:val="20"/>
            <w:u w:val="single"/>
            <w:shd w:val="clear" w:color="auto" w:fill="FFFFFF"/>
            <w:lang w:val="en-US" w:eastAsia="en-US" w:bidi="ar-SA"/>
          </w:rPr>
          <w:t>Link to Story</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Scientists have discovered that a sunscreen lotion component has been accumulating in the Mediterranean seagrass. Thus, raising concerns about potential damage to the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ecosystem.</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Researchers collected stem samples from Posidonia oceanica at three separate locations on Mallorca's Mediterranean island. The locations were the capital's port, near the port of Alcudia, and Ses Salines. It is a"pristine" site with fewer tourists than the others.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Posidonia oceanica is a Mediterranean Sea indigenous seagrass that is available off the coast of Mallorca.</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The sunscreen ingredients oxybenzone, avobenzone, 4-methyl benzylidene camphor, benzophenone-4, and methyl parabens were found in various combinations and amounts in all of the samples.</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The blame for the toxic leak into the ocean goes to the vacationers and port activity, according to the report.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"This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enclave is impacted by port activities, water discharge, and tourism," said Dr. Silvia Díaz Cruz. Cruz is the co-author of the study.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Pollution Bulletin published the study, according to The Guardian.</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"Since the Mediterranean Sea is shallow, small, and very enclosed, concentrations of UV-absorbing chemicals can reach high [levels]."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Researchers are concerned about the negative impact on the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complete impact of these chemicals on seagrass is unknown. But the researchers are concerned about the potential negative impacts on the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"If we find that sunscreens affect the photosynthesis and productivity of seagrasses beyond accumulation, we will have a problem since these seagrasses play important ecological roles in the Mediterranean coasts," co-author Prof Nona Agawin was quoted as saying.</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As a result, scientists have advocated for more research into the negative effects of pesticides in seagrass meadows.</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"If we find which sunscreen components are harmful to seagrasses, then we should better regulate and provide alternatives to protect the beach-goers and also the seagrasses," said Agawin.</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There is a ban on these chemicals in tourist places such as Hawaii, Florida, and Palau because they harm coral reefs. In the Mediterranean, such legislation is yet to come.</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Mediterranean seagrass sunscreen lotionMENAFN13042022005762012635ID1104015478</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13,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96" style="position:absolute;z-index:25184768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78"/>
          <w:headerReference w:type="default" r:id="rId779"/>
          <w:footerReference w:type="even" r:id="rId780"/>
          <w:footerReference w:type="default" r:id="rId781"/>
          <w:headerReference w:type="first" r:id="rId782"/>
          <w:footerReference w:type="first" r:id="rId783"/>
          <w:type w:val="nextPage"/>
          <w:pgSz w:w="12240" w:h="15840"/>
          <w:pgMar w:top="840" w:right="1000" w:bottom="840" w:left="1000" w:header="400" w:footer="400"/>
          <w:pgNumType w:fmt="decimal"/>
          <w:cols w:space="720"/>
          <w:titlePg/>
        </w:sectPr>
      </w:pPr>
    </w:p>
    <w:p>
      <w:pPr>
        <w:rPr>
          <w:lang w:val="en-US" w:eastAsia="en-US" w:bidi="ar-SA"/>
        </w:rPr>
      </w:pPr>
      <w:bookmarkStart w:id="172" w:name="Bookmark_87"/>
      <w:bookmarkEnd w:id="172"/>
    </w:p>
    <w:p>
      <w:pPr>
        <w:rPr>
          <w:lang w:val="en-US" w:eastAsia="en-US" w:bidi="ar-SA"/>
        </w:rPr>
      </w:pPr>
      <w:r>
        <w:pict>
          <v:shape id="_x0000_i129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84" w:history="1">
        <w:r>
          <w:rPr>
            <w:rFonts w:ascii="arial" w:eastAsia="arial" w:hAnsi="arial" w:cs="arial"/>
            <w:b/>
            <w:bCs/>
            <w:i/>
            <w:color w:val="0077CC"/>
            <w:kern w:val="32"/>
            <w:sz w:val="28"/>
            <w:szCs w:val="32"/>
            <w:u w:val="single"/>
            <w:shd w:val="clear" w:color="auto" w:fill="FFFFFF"/>
            <w:lang w:val="en-US" w:eastAsia="en-US" w:bidi="ar-SA"/>
          </w:rPr>
          <w:t xml:space="preserve">Hong Kong : Independent Funds Grant over HK$11 Million to Support </w:t>
        </w:r>
      </w:hyperlink>
      <w:hyperlink r:id="rId784" w:history="1">
        <w:r>
          <w:rPr>
            <w:rFonts w:ascii="arial" w:eastAsia="arial" w:hAnsi="arial" w:cs="arial"/>
            <w:b/>
            <w:bCs/>
            <w:i/>
            <w:color w:val="0077CC"/>
            <w:kern w:val="32"/>
            <w:sz w:val="28"/>
            <w:szCs w:val="32"/>
            <w:u w:val="single"/>
            <w:shd w:val="clear" w:color="auto" w:fill="FFFFFF"/>
            <w:lang w:val="en-US" w:eastAsia="en-US" w:bidi="ar-SA"/>
          </w:rPr>
          <w:t>Marine</w:t>
        </w:r>
      </w:hyperlink>
      <w:hyperlink r:id="rId784"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784" w:history="1">
        <w:r>
          <w:rPr>
            <w:rFonts w:ascii="arial" w:eastAsia="arial" w:hAnsi="arial" w:cs="arial"/>
            <w:b/>
            <w:bCs/>
            <w:i/>
            <w:color w:val="0077CC"/>
            <w:kern w:val="32"/>
            <w:sz w:val="28"/>
            <w:szCs w:val="32"/>
            <w:u w:val="single"/>
            <w:shd w:val="clear" w:color="auto" w:fill="FFFFFF"/>
            <w:lang w:val="en-US" w:eastAsia="en-US" w:bidi="ar-SA"/>
          </w:rPr>
          <w:t>Ecology</w:t>
        </w:r>
      </w:hyperlink>
      <w:hyperlink r:id="rId784" w:history="1">
        <w:r>
          <w:rPr>
            <w:rFonts w:ascii="arial" w:eastAsia="arial" w:hAnsi="arial" w:cs="arial"/>
            <w:b/>
            <w:bCs/>
            <w:i/>
            <w:color w:val="0077CC"/>
            <w:kern w:val="32"/>
            <w:sz w:val="28"/>
            <w:szCs w:val="32"/>
            <w:u w:val="single"/>
            <w:shd w:val="clear" w:color="auto" w:fill="FFFFFF"/>
            <w:lang w:val="en-US" w:eastAsia="en-US" w:bidi="ar-SA"/>
          </w:rPr>
          <w:t xml:space="preserve"> and Fisheries Projects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TendersInfo</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August 12, 2020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TendersInfo - Euclid Infotech Pvt. Ltd. Provided by Syndigate Media Inc.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298" type="#_x0000_t75" style="width:90.01pt;height:86.26pt">
            <v:imagedata r:id="rId313"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304 words</w:t>
      </w:r>
    </w:p>
    <w:p>
      <w:pPr>
        <w:keepNext/>
        <w:spacing w:before="240" w:after="0" w:line="340" w:lineRule="atLeast"/>
        <w:ind w:left="0" w:right="0" w:firstLine="0"/>
        <w:jc w:val="left"/>
        <w:rPr>
          <w:lang w:val="en-US" w:eastAsia="en-US" w:bidi="ar-SA"/>
        </w:rPr>
      </w:pPr>
      <w:bookmarkStart w:id="173" w:name="Body_85"/>
      <w:bookmarkEnd w:id="173"/>
      <w:r>
        <w:rPr>
          <w:rFonts w:ascii="arial" w:eastAsia="arial" w:hAnsi="arial" w:cs="arial"/>
          <w:b/>
          <w:color w:val="000000"/>
          <w:sz w:val="28"/>
          <w:lang w:val="en-US" w:eastAsia="en-US" w:bidi="ar-SA"/>
        </w:rPr>
        <w:t>Body</w:t>
      </w:r>
    </w:p>
    <w:p>
      <w:pPr>
        <w:spacing w:line="60" w:lineRule="exact"/>
        <w:rPr>
          <w:lang w:val="en-US" w:eastAsia="en-US" w:bidi="ar-SA"/>
        </w:rPr>
      </w:pPr>
      <w:r>
        <w:pict>
          <v:line id="_x0000_s1299" style="position:absolute;z-index:25174630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total of HK$11.2 million have been granted to 10 projects by the independent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Enhancement Fund (MEEF) and Fisheries Enhancement Fund (FEF) for a 12-month period from 1 July 2020 to 30 June 2021. The funded projects are managed and conducted by universities, research organisations and associations from the fisheries industry, among others. Four multi-year projects have been granted funding for their second phase.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Under the MEEF, some HK$3.9 million has been granted to five projects, with research subjects including mangrove forests, cetaceans in Hong Kong waters,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vessel interactions with Indo-Pacific humpbacked dolphins and Indo-Pacific finless porpoises, and the impact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noise on Chinese white Dolphins. Under the FEF, five projects focusing on areas such as enhancing safety in fisheries work and sustainable aquaculture have received a total of about HK$7.4 million.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Applications to the MEEF and FEF are reviewed and approved by independently operated Management Committees (MCs) based on criteria related to the proposed projects objectives, past performance, methodology, manpower, resources and budget. MC members comprise scholars and experts from related fields as well as representatives from green groups and fishermens associations. The progress and outcomes of the funded projects are monitored by their respective MCs.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Now in their fourth year, the MEEF and FEF are independent funds set up in accordance with the conditions of the Environmental Permit for the expansion of Hong Kong International Airport into Three-runway System, with the aim of enhancing the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environment,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and fisheries resources in the vicinity of the project area. The Airport Authority has injected a total of HK$400 million into the MEEF and FEF since the establishment of the Funds in 2017.</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13,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00" style="position:absolute;z-index:25184870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85"/>
          <w:headerReference w:type="default" r:id="rId786"/>
          <w:footerReference w:type="even" r:id="rId787"/>
          <w:footerReference w:type="default" r:id="rId788"/>
          <w:headerReference w:type="first" r:id="rId789"/>
          <w:footerReference w:type="first" r:id="rId790"/>
          <w:type w:val="nextPage"/>
          <w:pgSz w:w="12240" w:h="15840"/>
          <w:pgMar w:top="840" w:right="1000" w:bottom="840" w:left="1000" w:header="400" w:footer="400"/>
          <w:pgNumType w:fmt="decimal"/>
          <w:cols w:space="720"/>
          <w:titlePg/>
        </w:sectPr>
      </w:pPr>
    </w:p>
    <w:p>
      <w:pPr>
        <w:rPr>
          <w:lang w:val="en-US" w:eastAsia="en-US" w:bidi="ar-SA"/>
        </w:rPr>
      </w:pPr>
      <w:bookmarkStart w:id="174" w:name="Bookmark_88"/>
      <w:bookmarkEnd w:id="174"/>
    </w:p>
    <w:p>
      <w:pPr>
        <w:rPr>
          <w:lang w:val="en-US" w:eastAsia="en-US" w:bidi="ar-SA"/>
        </w:rPr>
      </w:pPr>
      <w:r>
        <w:pict>
          <v:shape id="_x0000_i130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91" w:history="1">
        <w:r>
          <w:rPr>
            <w:rFonts w:ascii="arial" w:eastAsia="arial" w:hAnsi="arial" w:cs="arial"/>
            <w:b/>
            <w:bCs/>
            <w:i/>
            <w:color w:val="0077CC"/>
            <w:kern w:val="32"/>
            <w:sz w:val="28"/>
            <w:szCs w:val="32"/>
            <w:u w:val="single"/>
            <w:shd w:val="clear" w:color="auto" w:fill="FFFFFF"/>
            <w:lang w:val="en-US" w:eastAsia="en-US" w:bidi="ar-SA"/>
          </w:rPr>
          <w:t xml:space="preserve">Dauphin Island Sea Lab: UP Summer Course Highlight: The Art of </w:t>
        </w:r>
      </w:hyperlink>
      <w:hyperlink r:id="rId791" w:history="1">
        <w:r>
          <w:rPr>
            <w:rFonts w:ascii="arial" w:eastAsia="arial" w:hAnsi="arial" w:cs="arial"/>
            <w:b/>
            <w:bCs/>
            <w:i/>
            <w:color w:val="0077CC"/>
            <w:kern w:val="32"/>
            <w:sz w:val="28"/>
            <w:szCs w:val="32"/>
            <w:u w:val="single"/>
            <w:shd w:val="clear" w:color="auto" w:fill="FFFFFF"/>
            <w:lang w:val="en-US" w:eastAsia="en-US" w:bidi="ar-SA"/>
          </w:rPr>
          <w:t>Marine</w:t>
        </w:r>
      </w:hyperlink>
      <w:hyperlink r:id="rId791"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791" w:history="1">
        <w:r>
          <w:rPr>
            <w:rFonts w:ascii="arial" w:eastAsia="arial" w:hAnsi="arial" w:cs="arial"/>
            <w:b/>
            <w:bCs/>
            <w:i/>
            <w:color w:val="0077CC"/>
            <w:kern w:val="32"/>
            <w:sz w:val="28"/>
            <w:szCs w:val="32"/>
            <w:u w:val="single"/>
            <w:shd w:val="clear" w:color="auto" w:fill="FFFFFF"/>
            <w:lang w:val="en-US" w:eastAsia="en-US" w:bidi="ar-SA"/>
          </w:rPr>
          <w:t>Ecology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Targeted News Service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August 19, 2020 Wednesday 8:10 AM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Targeted News Service LLC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561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Targeted News Service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DAUPHIN ISLAND, Alabama </w:t>
      </w:r>
    </w:p>
    <w:p>
      <w:pPr>
        <w:keepNext/>
        <w:spacing w:before="240" w:after="0" w:line="340" w:lineRule="atLeast"/>
        <w:ind w:left="0" w:right="0" w:firstLine="0"/>
        <w:jc w:val="left"/>
        <w:rPr>
          <w:lang w:val="en-US" w:eastAsia="en-US" w:bidi="ar-SA"/>
        </w:rPr>
      </w:pPr>
      <w:bookmarkStart w:id="175" w:name="Body_86"/>
      <w:bookmarkEnd w:id="175"/>
      <w:r>
        <w:rPr>
          <w:rFonts w:ascii="arial" w:eastAsia="arial" w:hAnsi="arial" w:cs="arial"/>
          <w:b/>
          <w:color w:val="000000"/>
          <w:sz w:val="28"/>
          <w:lang w:val="en-US" w:eastAsia="en-US" w:bidi="ar-SA"/>
        </w:rPr>
        <w:t>Body</w:t>
      </w:r>
    </w:p>
    <w:p>
      <w:pPr>
        <w:spacing w:line="60" w:lineRule="exact"/>
        <w:rPr>
          <w:lang w:val="en-US" w:eastAsia="en-US" w:bidi="ar-SA"/>
        </w:rPr>
      </w:pPr>
      <w:r>
        <w:pict>
          <v:line id="_x0000_s1302" style="position:absolute;z-index:25174732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Dauphin Island Sea Lab issued the following news: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Summer faculty looked outside the box when planning their course syllabi for University Programs Summer Session this year. The summer's virtual plan turned traditional lab and fieldwork mixed with lectures and exams on its head.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One idea Dr. Kelly Dorgan applied to her second session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course expanded on an idea she's used in previous summers. Dorgan is a Senior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Scientist at the Dauphin Island Sea Lab and an Associate Professor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Sciences at the University of South Alabama.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"One of the activities I've done in class for several years and have found to be really effective is having the students draw cartoons illustrating how dead zones form, which is a fairly complicated process with multiple factors," Dorgan explained. "After doing these drawings, students do very well on the exam question about dead zones."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Along with the traditional mid-term and final exam, Dorgan tasked her students with choosing one of the topics covered and exploring it in a creative way. She compared the projects to an in-depth essay question you might find on an exam. The difference was the students chose the question and presented it in a format they preferred. They could focus on any of the concepts covered in class which included ecological processes and theory, various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environments,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field, and analysis techniques, and the process of doing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goal of my class is for students to understand and appreciate the interdisciplinary nature of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and I honestly didn't anticipate how well the projects would fit within that goal until I saw how well the students incorporated their experience from other disciplines," Dorgan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students' final projects allowed them to integrate what they learned in class with their strengths and interests. Some of the students had backgrounds in communications, economics, and policy, education, and biology research. They were able to incorporate that expertise into their projects.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was a little nervous because the project was so open-ended. I wasn't sure how students would interpret it, but I was incredibly impressed with the creativity they showed and also how effective these projects have been in terms of assessing what they've learned. I expect that they will retain their knowledge of concepts that they covered in their projects long-term," Dorgan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Final projects included songs, poetry, animation, a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Bill, and a social media campaign. Dorgan allowed an opportunity for the students to share their projects with their classmates. It was a chance for them to learn from one another, something Dorgan feels is really valuable.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"Another thing that I really like about how these projects turned out is how much they highlight that students learn in different ways and have different strengths," Dorgan reflected. "Students who don't do as well on traditional essay question type assessments may be incredibly talented artists, or more generally may be able to convey their knowledge really effectively through more creative outlets."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students also participated in zoom discussions and completed online assignments and labs.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Below are projects created by Kolby Hughes, Troy University, and Rachel Jacobson, Auburn University.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[Category: Environment]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Copyright Targeted News Services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MSTRUCK-7211256 MSTRUCK</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19,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03" style="position:absolute;z-index:25184972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92"/>
          <w:headerReference w:type="default" r:id="rId793"/>
          <w:footerReference w:type="even" r:id="rId794"/>
          <w:footerReference w:type="default" r:id="rId795"/>
          <w:headerReference w:type="first" r:id="rId796"/>
          <w:footerReference w:type="first" r:id="rId797"/>
          <w:type w:val="nextPage"/>
          <w:pgSz w:w="12240" w:h="15840"/>
          <w:pgMar w:top="840" w:right="1000" w:bottom="840" w:left="1000" w:header="400" w:footer="400"/>
          <w:pgNumType w:fmt="decimal"/>
          <w:cols w:space="720"/>
          <w:titlePg/>
        </w:sectPr>
      </w:pPr>
    </w:p>
    <w:p>
      <w:pPr>
        <w:rPr>
          <w:lang w:val="en-US" w:eastAsia="en-US" w:bidi="ar-SA"/>
        </w:rPr>
      </w:pPr>
      <w:bookmarkStart w:id="176" w:name="Bookmark_89"/>
      <w:bookmarkEnd w:id="176"/>
    </w:p>
    <w:p>
      <w:pPr>
        <w:rPr>
          <w:lang w:val="en-US" w:eastAsia="en-US" w:bidi="ar-SA"/>
        </w:rPr>
      </w:pPr>
      <w:r>
        <w:pict>
          <v:shape id="_x0000_i130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98" w:history="1">
        <w:r>
          <w:rPr>
            <w:rFonts w:ascii="arial" w:eastAsia="arial" w:hAnsi="arial" w:cs="arial"/>
            <w:b/>
            <w:bCs/>
            <w:i/>
            <w:color w:val="0077CC"/>
            <w:kern w:val="32"/>
            <w:sz w:val="28"/>
            <w:szCs w:val="32"/>
            <w:u w:val="single"/>
            <w:shd w:val="clear" w:color="auto" w:fill="FFFFFF"/>
            <w:lang w:val="en-US" w:eastAsia="en-US" w:bidi="ar-SA"/>
          </w:rPr>
          <w:t>Marine</w:t>
        </w:r>
      </w:hyperlink>
      <w:hyperlink r:id="rId798"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798" w:history="1">
        <w:r>
          <w:rPr>
            <w:rFonts w:ascii="arial" w:eastAsia="arial" w:hAnsi="arial" w:cs="arial"/>
            <w:b/>
            <w:bCs/>
            <w:i/>
            <w:color w:val="0077CC"/>
            <w:kern w:val="32"/>
            <w:sz w:val="28"/>
            <w:szCs w:val="32"/>
            <w:u w:val="single"/>
            <w:shd w:val="clear" w:color="auto" w:fill="FFFFFF"/>
            <w:lang w:val="en-US" w:eastAsia="en-US" w:bidi="ar-SA"/>
          </w:rPr>
          <w:t>Ecology</w:t>
        </w:r>
      </w:hyperlink>
      <w:hyperlink r:id="rId798" w:history="1">
        <w:r>
          <w:rPr>
            <w:rFonts w:ascii="arial" w:eastAsia="arial" w:hAnsi="arial" w:cs="arial"/>
            <w:b/>
            <w:bCs/>
            <w:i/>
            <w:color w:val="0077CC"/>
            <w:kern w:val="32"/>
            <w:sz w:val="28"/>
            <w:szCs w:val="32"/>
            <w:u w:val="single"/>
            <w:shd w:val="clear" w:color="auto" w:fill="FFFFFF"/>
            <w:lang w:val="en-US" w:eastAsia="en-US" w:bidi="ar-SA"/>
          </w:rPr>
          <w:t xml:space="preserve"> Progress Series Journal Issues Research Articles in May 2020 Edition Part 2</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Targeted News Service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1, 2020 Monday 6:50 AM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Targeted News Service LLC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385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Targeted News Service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LUHE, Germany </w:t>
      </w:r>
    </w:p>
    <w:p>
      <w:pPr>
        <w:keepNext/>
        <w:spacing w:before="240" w:after="0" w:line="340" w:lineRule="atLeast"/>
        <w:ind w:left="0" w:right="0" w:firstLine="0"/>
        <w:jc w:val="left"/>
        <w:rPr>
          <w:lang w:val="en-US" w:eastAsia="en-US" w:bidi="ar-SA"/>
        </w:rPr>
      </w:pPr>
      <w:bookmarkStart w:id="177" w:name="Body_87"/>
      <w:bookmarkEnd w:id="177"/>
      <w:r>
        <w:rPr>
          <w:rFonts w:ascii="arial" w:eastAsia="arial" w:hAnsi="arial" w:cs="arial"/>
          <w:b/>
          <w:color w:val="000000"/>
          <w:sz w:val="28"/>
          <w:lang w:val="en-US" w:eastAsia="en-US" w:bidi="ar-SA"/>
        </w:rPr>
        <w:t>Body</w:t>
      </w:r>
    </w:p>
    <w:p>
      <w:pPr>
        <w:spacing w:line="60" w:lineRule="exact"/>
        <w:rPr>
          <w:lang w:val="en-US" w:eastAsia="en-US" w:bidi="ar-SA"/>
        </w:rPr>
      </w:pPr>
      <w:r>
        <w:pict>
          <v:line id="_x0000_s1305" style="position:absolute;z-index:25174835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Progress Series, a journal that says it covers all aspects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fundamental and applied from the Inter-Research Science Center, published research articles on the following topics in Part 2 of its May 2020 edition: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Flexibility in Antarctic krill Euphausia superba decouples diet and recruitment from overwinter sea-ice conditions in the northern Antarctic Peninsula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RESEARCH ARTICLES: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High-resolution fisheries data reveal effects of bivalve dredging on benthic communities in stressed coastal systems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Time-series of direct primary production and phytoplankton biomass in the southeastern Bering Sea: responses to cold and warm stanzas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Impacts of meltwater discharge from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-terminating glaciers on the protist community in Inglefield Bredning, northwestern Greenland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Variations in contributions of dead copepods to vertical fluxes of particulate organic carbon in the Beaufort Sea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Host, seasonal and habitat influences on incidence of Lernaeenicus radiatus (Copepoda: Pennellidae) in the mid-Atlantic Bight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Phenological shifts and genetic differentiation between sympatric populations of Sargassum horneri (Fucales, Phaeophyceae) in Japan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Low growth resilience of subarctic rhodoliths (Lithothamnion glaciale) to coastal eutrophication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Predicting cold-water bleaching in corals: role of temperature, and potential integration of light exposure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Acoustic tracking of a large predatory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gastropod, Charonia tritonis, on the Great Barrier Reef</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Predicting changes in distribution of a large coastal shark in the face of the strengthening East Australian Current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Catchability of reef fish species in traps is strongly affected by water temperature and substrate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Climate variability and breeding parameters of a transhemispheric migratory seabird over seven decades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Links in the trophic chain: modeling functional relationships between in situ oceanography, krill, and blue whale distribution under different oceanographic regimes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Modeling cetacean habitat use in an urban coastal area in southeastern Brazil</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May 2020 edition of the Development and Psychopathology Journal can be viewed at </w:t>
      </w:r>
      <w:hyperlink r:id="rId799" w:history="1">
        <w:r>
          <w:rPr>
            <w:rFonts w:ascii="arial" w:eastAsia="arial" w:hAnsi="arial" w:cs="arial"/>
            <w:i/>
            <w:color w:val="0077CC"/>
            <w:sz w:val="20"/>
            <w:u w:val="single"/>
            <w:shd w:val="clear" w:color="auto" w:fill="FFFFFF"/>
            <w:lang w:val="en-US" w:eastAsia="en-US" w:bidi="ar-SA"/>
          </w:rPr>
          <w:t>https://www.int-res.com/abstracts/meps/v642</w:t>
        </w:r>
      </w:hyperlink>
      <w:r>
        <w:rPr>
          <w:rFonts w:ascii="arial" w:eastAsia="arial" w:hAnsi="arial" w:cs="arial"/>
          <w:color w:val="000000"/>
          <w:sz w:val="20"/>
          <w:lang w:val="en-US" w:eastAsia="en-US" w:bidi="ar-SA"/>
        </w:rPr>
        <w:t>. The Journal is published by Cambridge University Press.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[Category: Science]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Copyright Targeted News Services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MSTRUCK-7127960 MSTRUCK</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06" style="position:absolute;z-index:25185075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800"/>
          <w:headerReference w:type="default" r:id="rId801"/>
          <w:footerReference w:type="even" r:id="rId802"/>
          <w:footerReference w:type="default" r:id="rId803"/>
          <w:headerReference w:type="first" r:id="rId804"/>
          <w:footerReference w:type="first" r:id="rId805"/>
          <w:type w:val="nextPage"/>
          <w:pgSz w:w="12240" w:h="15840"/>
          <w:pgMar w:top="840" w:right="1000" w:bottom="840" w:left="1000" w:header="400" w:footer="400"/>
          <w:pgNumType w:fmt="decimal"/>
          <w:cols w:space="720"/>
          <w:titlePg/>
        </w:sectPr>
      </w:pPr>
    </w:p>
    <w:p>
      <w:pPr>
        <w:rPr>
          <w:lang w:val="en-US" w:eastAsia="en-US" w:bidi="ar-SA"/>
        </w:rPr>
      </w:pPr>
      <w:bookmarkStart w:id="178" w:name="Bookmark_90"/>
      <w:bookmarkEnd w:id="178"/>
    </w:p>
    <w:p>
      <w:pPr>
        <w:rPr>
          <w:lang w:val="en-US" w:eastAsia="en-US" w:bidi="ar-SA"/>
        </w:rPr>
      </w:pPr>
      <w:r>
        <w:pict>
          <v:shape id="_x0000_i130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806" w:history="1">
        <w:r>
          <w:rPr>
            <w:rFonts w:ascii="arial" w:eastAsia="arial" w:hAnsi="arial" w:cs="arial"/>
            <w:b/>
            <w:bCs/>
            <w:i/>
            <w:color w:val="0077CC"/>
            <w:kern w:val="32"/>
            <w:sz w:val="28"/>
            <w:szCs w:val="32"/>
            <w:u w:val="single"/>
            <w:shd w:val="clear" w:color="auto" w:fill="FFFFFF"/>
            <w:lang w:val="en-US" w:eastAsia="en-US" w:bidi="ar-SA"/>
          </w:rPr>
          <w:t>Marine</w:t>
        </w:r>
      </w:hyperlink>
      <w:hyperlink r:id="rId806"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806" w:history="1">
        <w:r>
          <w:rPr>
            <w:rFonts w:ascii="arial" w:eastAsia="arial" w:hAnsi="arial" w:cs="arial"/>
            <w:b/>
            <w:bCs/>
            <w:i/>
            <w:color w:val="0077CC"/>
            <w:kern w:val="32"/>
            <w:sz w:val="28"/>
            <w:szCs w:val="32"/>
            <w:u w:val="single"/>
            <w:shd w:val="clear" w:color="auto" w:fill="FFFFFF"/>
            <w:lang w:val="en-US" w:eastAsia="en-US" w:bidi="ar-SA"/>
          </w:rPr>
          <w:t>Ecology</w:t>
        </w:r>
      </w:hyperlink>
      <w:hyperlink r:id="rId806" w:history="1">
        <w:r>
          <w:rPr>
            <w:rFonts w:ascii="arial" w:eastAsia="arial" w:hAnsi="arial" w:cs="arial"/>
            <w:b/>
            <w:bCs/>
            <w:i/>
            <w:color w:val="0077CC"/>
            <w:kern w:val="32"/>
            <w:sz w:val="28"/>
            <w:szCs w:val="32"/>
            <w:u w:val="single"/>
            <w:shd w:val="clear" w:color="auto" w:fill="FFFFFF"/>
            <w:lang w:val="en-US" w:eastAsia="en-US" w:bidi="ar-SA"/>
          </w:rPr>
          <w:t xml:space="preserve"> Progress Series Journal Issues Research Articles in January 2020 Edition Part 1</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Targeted News Service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January 24, 2020 Friday 1:47 AM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Targeted News Service LLC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393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Targeted News Service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LUHE, Germany </w:t>
      </w:r>
    </w:p>
    <w:p>
      <w:pPr>
        <w:keepNext/>
        <w:spacing w:before="240" w:after="0" w:line="340" w:lineRule="atLeast"/>
        <w:ind w:left="0" w:right="0" w:firstLine="0"/>
        <w:jc w:val="left"/>
        <w:rPr>
          <w:lang w:val="en-US" w:eastAsia="en-US" w:bidi="ar-SA"/>
        </w:rPr>
      </w:pPr>
      <w:bookmarkStart w:id="179" w:name="Body_88"/>
      <w:bookmarkEnd w:id="179"/>
      <w:r>
        <w:rPr>
          <w:rFonts w:ascii="arial" w:eastAsia="arial" w:hAnsi="arial" w:cs="arial"/>
          <w:b/>
          <w:color w:val="000000"/>
          <w:sz w:val="28"/>
          <w:lang w:val="en-US" w:eastAsia="en-US" w:bidi="ar-SA"/>
        </w:rPr>
        <w:t>Body</w:t>
      </w:r>
    </w:p>
    <w:p>
      <w:pPr>
        <w:spacing w:line="60" w:lineRule="exact"/>
        <w:rPr>
          <w:lang w:val="en-US" w:eastAsia="en-US" w:bidi="ar-SA"/>
        </w:rPr>
      </w:pPr>
      <w:r>
        <w:pict>
          <v:line id="_x0000_s1308" style="position:absolute;z-index:25174937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Progress Series, a journal that says it covers all aspects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fundamental and applied from the Inter-Research Science Center, published research articles on the following topics in its January 2020 edition: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FEATURE ARTICLE: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South Africa's newly approved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protected areas have increased the protected modelled habitat of nine odontocete species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RESEARCH ARTICLES: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Spatial variability in subtidal hard substrate assemblages across horizontal and vertical gradients: a multi-scale approach using seafloor imaging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Predicting sediment organic carbon and related food web types from a physical oceanographic model on a subarctic shelf</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Variability in age of a Southern Ocean myctophid (Gymnoscopelus nicholsi) derived from scat-recovered otoliths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Metacommunity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of Symbiodiniaceae hosted by the coral Galaxea fascicularis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Effects of coastal acidification on North Atlantic bivalves: interpreting laboratory responses in the context of in situ populations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Network analysis reveals multispecies spatial associations in the shark community of a Caribbean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protected area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Bulk tissue and amino acid stable isotope analyses reveal global ontogenetic patterns in ocean sunfish trophic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and habitat use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Behavioral trade-offs and habitat associations of coral-dwelling damselfishes (family Pomacentridae)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Disentangling the effects of climate and density-dependent factors on spatiotemporal dynamics of Japanese sardine spawning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Long-term changes in the maturation and growth of Cape Cod/Gulf of Maine yellowtail flounder Limanda ferruginea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Recruitment and movement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of red drum Sciaenops ocellatus differs by natal estuary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When isotopes fail: importance of satellite telemetry and multi-site validation when estimating the foraging grounds of migratory species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Combined influence of intrinsic and environmental factors in shaping productivity in a small pelagic gull, the black-legged kittiwake Rissa tridactyla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At-sea movements of wedge-tailed shearwaters during and outside the breeding season from four colonies in New Caledonia</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January 2020 edition of the Development and Psychopathology Journal can be viewed at </w:t>
      </w:r>
      <w:hyperlink r:id="rId807" w:history="1">
        <w:r>
          <w:rPr>
            <w:rFonts w:ascii="arial" w:eastAsia="arial" w:hAnsi="arial" w:cs="arial"/>
            <w:i/>
            <w:color w:val="0077CC"/>
            <w:sz w:val="20"/>
            <w:u w:val="single"/>
            <w:shd w:val="clear" w:color="auto" w:fill="FFFFFF"/>
            <w:lang w:val="en-US" w:eastAsia="en-US" w:bidi="ar-SA"/>
          </w:rPr>
          <w:t>https://www.int-res.com/abstracts/meps/v633</w:t>
        </w:r>
      </w:hyperlink>
      <w:r>
        <w:rPr>
          <w:rFonts w:ascii="arial" w:eastAsia="arial" w:hAnsi="arial" w:cs="arial"/>
          <w:color w:val="000000"/>
          <w:sz w:val="20"/>
          <w:lang w:val="en-US" w:eastAsia="en-US" w:bidi="ar-SA"/>
        </w:rPr>
        <w:t>. The Journal is published by Cambridge University Press.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[Category: Science]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Copyright Targeted News Services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11R-Swain-6994510 11R-Swain</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27,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09" style="position:absolute;z-index:25185177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808"/>
          <w:headerReference w:type="default" r:id="rId809"/>
          <w:footerReference w:type="even" r:id="rId810"/>
          <w:footerReference w:type="default" r:id="rId811"/>
          <w:headerReference w:type="first" r:id="rId812"/>
          <w:footerReference w:type="first" r:id="rId813"/>
          <w:type w:val="nextPage"/>
          <w:pgSz w:w="12240" w:h="15840"/>
          <w:pgMar w:top="840" w:right="1000" w:bottom="840" w:left="1000" w:header="400" w:footer="400"/>
          <w:pgNumType w:fmt="decimal"/>
          <w:cols w:space="720"/>
          <w:titlePg/>
        </w:sectPr>
      </w:pPr>
    </w:p>
    <w:p>
      <w:pPr>
        <w:rPr>
          <w:lang w:val="en-US" w:eastAsia="en-US" w:bidi="ar-SA"/>
        </w:rPr>
      </w:pPr>
      <w:bookmarkStart w:id="180" w:name="Bookmark_91"/>
      <w:bookmarkEnd w:id="180"/>
    </w:p>
    <w:p>
      <w:pPr>
        <w:rPr>
          <w:lang w:val="en-US" w:eastAsia="en-US" w:bidi="ar-SA"/>
        </w:rPr>
      </w:pPr>
      <w:r>
        <w:pict>
          <v:shape id="_x0000_i131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814" w:history="1">
        <w:r>
          <w:rPr>
            <w:rFonts w:ascii="arial" w:eastAsia="arial" w:hAnsi="arial" w:cs="arial"/>
            <w:b/>
            <w:bCs/>
            <w:i/>
            <w:color w:val="0077CC"/>
            <w:kern w:val="32"/>
            <w:sz w:val="28"/>
            <w:szCs w:val="32"/>
            <w:u w:val="single"/>
            <w:shd w:val="clear" w:color="auto" w:fill="FFFFFF"/>
            <w:lang w:val="en-US" w:eastAsia="en-US" w:bidi="ar-SA"/>
          </w:rPr>
          <w:t>Marine</w:t>
        </w:r>
      </w:hyperlink>
      <w:hyperlink r:id="rId814"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814" w:history="1">
        <w:r>
          <w:rPr>
            <w:rFonts w:ascii="arial" w:eastAsia="arial" w:hAnsi="arial" w:cs="arial"/>
            <w:b/>
            <w:bCs/>
            <w:i/>
            <w:color w:val="0077CC"/>
            <w:kern w:val="32"/>
            <w:sz w:val="28"/>
            <w:szCs w:val="32"/>
            <w:u w:val="single"/>
            <w:shd w:val="clear" w:color="auto" w:fill="FFFFFF"/>
            <w:lang w:val="en-US" w:eastAsia="en-US" w:bidi="ar-SA"/>
          </w:rPr>
          <w:t>Ecology</w:t>
        </w:r>
      </w:hyperlink>
      <w:hyperlink r:id="rId814" w:history="1">
        <w:r>
          <w:rPr>
            <w:rFonts w:ascii="arial" w:eastAsia="arial" w:hAnsi="arial" w:cs="arial"/>
            <w:b/>
            <w:bCs/>
            <w:i/>
            <w:color w:val="0077CC"/>
            <w:kern w:val="32"/>
            <w:sz w:val="28"/>
            <w:szCs w:val="32"/>
            <w:u w:val="single"/>
            <w:shd w:val="clear" w:color="auto" w:fill="FFFFFF"/>
            <w:lang w:val="en-US" w:eastAsia="en-US" w:bidi="ar-SA"/>
          </w:rPr>
          <w:t xml:space="preserve"> Progress Series Journal Issues Research Articles in April 2020 Edition Part 1</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Targeted News Service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3, 2020 Friday 8:15 AM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Targeted News Service LLC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320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Targeted News Service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LUHE, Germany </w:t>
      </w:r>
    </w:p>
    <w:p>
      <w:pPr>
        <w:keepNext/>
        <w:spacing w:before="240" w:after="0" w:line="340" w:lineRule="atLeast"/>
        <w:ind w:left="0" w:right="0" w:firstLine="0"/>
        <w:jc w:val="left"/>
        <w:rPr>
          <w:lang w:val="en-US" w:eastAsia="en-US" w:bidi="ar-SA"/>
        </w:rPr>
      </w:pPr>
      <w:bookmarkStart w:id="181" w:name="Body_89"/>
      <w:bookmarkEnd w:id="181"/>
      <w:r>
        <w:rPr>
          <w:rFonts w:ascii="arial" w:eastAsia="arial" w:hAnsi="arial" w:cs="arial"/>
          <w:b/>
          <w:color w:val="000000"/>
          <w:sz w:val="28"/>
          <w:lang w:val="en-US" w:eastAsia="en-US" w:bidi="ar-SA"/>
        </w:rPr>
        <w:t>Body</w:t>
      </w:r>
    </w:p>
    <w:p>
      <w:pPr>
        <w:spacing w:line="60" w:lineRule="exact"/>
        <w:rPr>
          <w:lang w:val="en-US" w:eastAsia="en-US" w:bidi="ar-SA"/>
        </w:rPr>
      </w:pPr>
      <w:r>
        <w:pict>
          <v:line id="_x0000_s1311" style="position:absolute;z-index:25175040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Progress Series, a journal that says it covers all aspects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fundamental and applied from the Inter-Research Science Center, published research articles on the following topics in Part 1 of its April 2020 edition: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Space-use strategy affects energy requirements in Barents Sea polar bears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RESEARCH ARTICLES: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Short-term fate of seagrass and macroalgal detritus in Arenicola marina bioturbated sediments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Green turtle herbivory and its effects on the warm, temperate seagrass meadows of St. Joseph Bay, Florida (USA)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Planktonic primary production in the western Dutch Wadden Sea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Structure and environmental drivers of phytoplanktonic resting stage assemblages in the central Mediterranean Sea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Dynamics of carbonate sediment production by Halimeda: implications for reef carbonate budgets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Turbidity and salinity influence trophic cascades on oyster reefs through modification of sensory performance and facilitation of different predator types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Individual variation in residency and regional movements of reef manta rays Mobula alfredi in a large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protected area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Common thresher shark Alopias vulpinus movement: Bayesian inference on a data-limited species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Long-term monitoring provides insight into estuarine top predator (Carcharhinus leucas) resilience following an extreme weather event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Relationships between temperature and Pacific hake distribution vary across latitude and life-history stage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Testing assumptions about sex change and spatial management in the protogynous gag grouper, Mycteroperca microlepis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Trophic overlap between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mammals and fisheries in subtropical waters in the western South Atlantic</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April 2020 edition of the Development and Psychopathology Journal can be viewed at </w:t>
      </w:r>
      <w:hyperlink r:id="rId815" w:history="1">
        <w:r>
          <w:rPr>
            <w:rFonts w:ascii="arial" w:eastAsia="arial" w:hAnsi="arial" w:cs="arial"/>
            <w:i/>
            <w:color w:val="0077CC"/>
            <w:sz w:val="20"/>
            <w:u w:val="single"/>
            <w:shd w:val="clear" w:color="auto" w:fill="FFFFFF"/>
            <w:lang w:val="en-US" w:eastAsia="en-US" w:bidi="ar-SA"/>
          </w:rPr>
          <w:t>https://www.int-res.com/abstracts/meps/v639</w:t>
        </w:r>
      </w:hyperlink>
      <w:r>
        <w:rPr>
          <w:rFonts w:ascii="arial" w:eastAsia="arial" w:hAnsi="arial" w:cs="arial"/>
          <w:color w:val="000000"/>
          <w:sz w:val="20"/>
          <w:lang w:val="en-US" w:eastAsia="en-US" w:bidi="ar-SA"/>
        </w:rPr>
        <w:t>. The Journal is published by Cambridge University Press.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[Category: Science]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Copyright Targeted News Services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MSTRUCK-7076941 MSTRUCK</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3,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12" style="position:absolute;z-index:25185280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816"/>
          <w:headerReference w:type="default" r:id="rId817"/>
          <w:footerReference w:type="even" r:id="rId818"/>
          <w:footerReference w:type="default" r:id="rId819"/>
          <w:headerReference w:type="first" r:id="rId820"/>
          <w:footerReference w:type="first" r:id="rId821"/>
          <w:type w:val="nextPage"/>
          <w:pgSz w:w="12240" w:h="15840"/>
          <w:pgMar w:top="840" w:right="1000" w:bottom="840" w:left="1000" w:header="400" w:footer="400"/>
          <w:pgNumType w:fmt="decimal"/>
          <w:cols w:space="720"/>
          <w:titlePg/>
        </w:sectPr>
      </w:pPr>
    </w:p>
    <w:p>
      <w:pPr>
        <w:rPr>
          <w:lang w:val="en-US" w:eastAsia="en-US" w:bidi="ar-SA"/>
        </w:rPr>
      </w:pPr>
      <w:bookmarkStart w:id="182" w:name="Bookmark_92"/>
      <w:bookmarkEnd w:id="182"/>
    </w:p>
    <w:p>
      <w:pPr>
        <w:rPr>
          <w:lang w:val="en-US" w:eastAsia="en-US" w:bidi="ar-SA"/>
        </w:rPr>
      </w:pPr>
      <w:r>
        <w:pict>
          <v:shape id="_x0000_i131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822" w:history="1">
        <w:r>
          <w:rPr>
            <w:rFonts w:ascii="arial" w:eastAsia="arial" w:hAnsi="arial" w:cs="arial"/>
            <w:b/>
            <w:bCs/>
            <w:i/>
            <w:color w:val="0077CC"/>
            <w:kern w:val="32"/>
            <w:sz w:val="28"/>
            <w:szCs w:val="32"/>
            <w:u w:val="single"/>
            <w:shd w:val="clear" w:color="auto" w:fill="FFFFFF"/>
            <w:lang w:val="en-US" w:eastAsia="en-US" w:bidi="ar-SA"/>
          </w:rPr>
          <w:t xml:space="preserve">-Independent Funds Grant over HK$ 11 Million to Support </w:t>
        </w:r>
      </w:hyperlink>
      <w:hyperlink r:id="rId822" w:history="1">
        <w:r>
          <w:rPr>
            <w:rFonts w:ascii="arial" w:eastAsia="arial" w:hAnsi="arial" w:cs="arial"/>
            <w:b/>
            <w:bCs/>
            <w:i/>
            <w:color w:val="0077CC"/>
            <w:kern w:val="32"/>
            <w:sz w:val="28"/>
            <w:szCs w:val="32"/>
            <w:u w:val="single"/>
            <w:shd w:val="clear" w:color="auto" w:fill="FFFFFF"/>
            <w:lang w:val="en-US" w:eastAsia="en-US" w:bidi="ar-SA"/>
          </w:rPr>
          <w:t>Marine</w:t>
        </w:r>
      </w:hyperlink>
      <w:hyperlink r:id="rId822"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822" w:history="1">
        <w:r>
          <w:rPr>
            <w:rFonts w:ascii="arial" w:eastAsia="arial" w:hAnsi="arial" w:cs="arial"/>
            <w:b/>
            <w:bCs/>
            <w:i/>
            <w:color w:val="0077CC"/>
            <w:kern w:val="32"/>
            <w:sz w:val="28"/>
            <w:szCs w:val="32"/>
            <w:u w:val="single"/>
            <w:shd w:val="clear" w:color="auto" w:fill="FFFFFF"/>
            <w:lang w:val="en-US" w:eastAsia="en-US" w:bidi="ar-SA"/>
          </w:rPr>
          <w:t>Ecology</w:t>
        </w:r>
      </w:hyperlink>
      <w:hyperlink r:id="rId822" w:history="1">
        <w:r>
          <w:rPr>
            <w:rFonts w:ascii="arial" w:eastAsia="arial" w:hAnsi="arial" w:cs="arial"/>
            <w:b/>
            <w:bCs/>
            <w:i/>
            <w:color w:val="0077CC"/>
            <w:kern w:val="32"/>
            <w:sz w:val="28"/>
            <w:szCs w:val="32"/>
            <w:u w:val="single"/>
            <w:shd w:val="clear" w:color="auto" w:fill="FFFFFF"/>
            <w:lang w:val="en-US" w:eastAsia="en-US" w:bidi="ar-SA"/>
          </w:rPr>
          <w:t xml:space="preserve"> and Fisheries Projects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ENP Newswire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August 11, 2020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Normans Media Limited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314" type="#_x0000_t75" style="width:224.97pt;height:44.99pt">
            <v:imagedata r:id="rId524"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376 words</w:t>
      </w:r>
    </w:p>
    <w:p>
      <w:pPr>
        <w:keepNext/>
        <w:spacing w:before="240" w:after="0" w:line="340" w:lineRule="atLeast"/>
        <w:ind w:left="0" w:right="0" w:firstLine="0"/>
        <w:jc w:val="left"/>
        <w:rPr>
          <w:lang w:val="en-US" w:eastAsia="en-US" w:bidi="ar-SA"/>
        </w:rPr>
      </w:pPr>
      <w:bookmarkStart w:id="183" w:name="Body_90"/>
      <w:bookmarkEnd w:id="183"/>
      <w:r>
        <w:rPr>
          <w:rFonts w:ascii="arial" w:eastAsia="arial" w:hAnsi="arial" w:cs="arial"/>
          <w:b/>
          <w:color w:val="000000"/>
          <w:sz w:val="28"/>
          <w:lang w:val="en-US" w:eastAsia="en-US" w:bidi="ar-SA"/>
        </w:rPr>
        <w:t>Body</w:t>
      </w:r>
    </w:p>
    <w:p>
      <w:pPr>
        <w:spacing w:line="60" w:lineRule="exact"/>
        <w:rPr>
          <w:lang w:val="en-US" w:eastAsia="en-US" w:bidi="ar-SA"/>
        </w:rPr>
      </w:pPr>
      <w:r>
        <w:pict>
          <v:line id="_x0000_s1315" style="position:absolute;z-index:25175142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HONG KONG - A total of HK$ 11.2 million have been granted to 10 projects by the independent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Enhancement Fund (MEEF) and Fisheries Enhancement Fund (FEF) for a 12-month period from 1 July 2020 to 30 June 2021. The funded projects are managed and conducted by universities, research organisations and associations from the fisheries industry, among others. Four multi-year projects have been granted funding for their second phase.</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Under the MEEF, some HK$ 3.9 million has been granted to five projects, with research subjects including mangrove forests, cetaceans in Hong Kong waters,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vessel interactions with Indo-Pacific humpbacked dolphins and Indo-Pacific finless porpoises, and the impact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noise on Chinese white Dolphins.</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Under the FEF, five projects focusing on areas such as enhancing safety in fisheries work and sustainable aquaculture have received a total of about HK$ 7.4 million.</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Applications to the MEEF and FEF are reviewed and approved by independently operated Management Committees (MCs) based on criteria related to the proposed projects' objectives, past performance, methodology, manpower, resources and budget. MC members comprise scholars and experts from related fields as well as representatives from green groups and fishermen's associations. The progress and outcomes of the funded projects are monitored by their respective MCs.</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Now in their fourth year, the MEEF and FEF are independent funds set up in accordance with the conditions of the Environmental Permit for the expansion of Hong Kong International Airport into Three-runway System, with the aim of enhancing the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environment,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and fisheries resources in the vicinity of the project area. The Airport Authority has injected a total of HK$ 400 million into the MEEF and FEF since the establishment of the Funds in 2017.</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More details about the projects can be found at:</w:t>
      </w:r>
    </w:p>
    <w:p>
      <w:pPr>
        <w:rPr>
          <w:lang w:val="en-US" w:eastAsia="en-US" w:bidi="ar-SA"/>
        </w:rPr>
      </w:pPr>
    </w:p>
    <w:p>
      <w:pPr>
        <w:keepNext w:val="0"/>
        <w:spacing w:before="240" w:after="0" w:line="260" w:lineRule="atLeast"/>
        <w:ind w:left="0" w:right="0" w:firstLine="0"/>
        <w:jc w:val="both"/>
        <w:rPr>
          <w:lang w:val="en-US" w:eastAsia="en-US" w:bidi="ar-SA"/>
        </w:rPr>
      </w:pPr>
      <w:hyperlink r:id="rId823" w:history="1">
        <w:r>
          <w:rPr>
            <w:rFonts w:ascii="arial" w:eastAsia="arial" w:hAnsi="arial" w:cs="arial"/>
            <w:i/>
            <w:color w:val="0077CC"/>
            <w:sz w:val="20"/>
            <w:u w:val="single"/>
            <w:shd w:val="clear" w:color="auto" w:fill="FFFFFF"/>
            <w:lang w:val="en-US" w:eastAsia="en-US" w:bidi="ar-SA"/>
          </w:rPr>
          <w:t>http://env.threerunwaysystem.com/en/meef/meef_projects.html</w:t>
        </w:r>
      </w:hyperlink>
      <w:r>
        <w:rPr>
          <w:rFonts w:ascii="arial" w:eastAsia="arial" w:hAnsi="arial" w:cs="arial"/>
          <w:color w:val="000000"/>
          <w:sz w:val="20"/>
          <w:lang w:val="en-US" w:eastAsia="en-US" w:bidi="ar-SA"/>
        </w:rPr>
        <w:t xml:space="preserve"> and </w:t>
      </w:r>
      <w:hyperlink r:id="rId824" w:history="1">
        <w:r>
          <w:rPr>
            <w:rFonts w:ascii="arial" w:eastAsia="arial" w:hAnsi="arial" w:cs="arial"/>
            <w:i/>
            <w:color w:val="0077CC"/>
            <w:sz w:val="20"/>
            <w:u w:val="single"/>
            <w:shd w:val="clear" w:color="auto" w:fill="FFFFFF"/>
            <w:lang w:val="en-US" w:eastAsia="en-US" w:bidi="ar-SA"/>
          </w:rPr>
          <w:t>http://env.threerunwaysystem.com/en/fef/fef_projects.html</w:t>
        </w:r>
      </w:hyperlink>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Media Enquiry Hotline:</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+852 2188 7152</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Contact Email:</w:t>
      </w:r>
    </w:p>
    <w:p>
      <w:pPr>
        <w:rPr>
          <w:lang w:val="en-US" w:eastAsia="en-US" w:bidi="ar-SA"/>
        </w:rPr>
      </w:pPr>
    </w:p>
    <w:p>
      <w:pPr>
        <w:keepNext w:val="0"/>
        <w:spacing w:before="240" w:after="0" w:line="260" w:lineRule="atLeast"/>
        <w:ind w:left="0" w:right="0" w:firstLine="0"/>
        <w:jc w:val="both"/>
        <w:rPr>
          <w:lang w:val="en-US" w:eastAsia="en-US" w:bidi="ar-SA"/>
        </w:rPr>
      </w:pPr>
      <w:hyperlink r:id="rId825" w:history="1">
        <w:r>
          <w:rPr>
            <w:rFonts w:ascii="arial" w:eastAsia="arial" w:hAnsi="arial" w:cs="arial"/>
            <w:i/>
            <w:color w:val="0077CC"/>
            <w:sz w:val="20"/>
            <w:u w:val="single"/>
            <w:shd w:val="clear" w:color="auto" w:fill="FFFFFF"/>
            <w:lang w:val="en-US" w:eastAsia="en-US" w:bidi="ar-SA"/>
          </w:rPr>
          <w:t>media@hkairport.com</w:t>
        </w:r>
      </w:hyperlink>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Airport Authority Website:</w:t>
      </w:r>
    </w:p>
    <w:p>
      <w:pPr>
        <w:rPr>
          <w:lang w:val="en-US" w:eastAsia="en-US" w:bidi="ar-SA"/>
        </w:rPr>
      </w:pPr>
    </w:p>
    <w:p>
      <w:pPr>
        <w:keepNext w:val="0"/>
        <w:spacing w:before="240" w:after="0" w:line="260" w:lineRule="atLeast"/>
        <w:ind w:left="0" w:right="0" w:firstLine="0"/>
        <w:jc w:val="both"/>
        <w:rPr>
          <w:lang w:val="en-US" w:eastAsia="en-US" w:bidi="ar-SA"/>
        </w:rPr>
      </w:pPr>
      <w:hyperlink r:id="rId826" w:history="1">
        <w:r>
          <w:rPr>
            <w:rFonts w:ascii="arial" w:eastAsia="arial" w:hAnsi="arial" w:cs="arial"/>
            <w:i/>
            <w:color w:val="0077CC"/>
            <w:sz w:val="20"/>
            <w:u w:val="single"/>
            <w:shd w:val="clear" w:color="auto" w:fill="FFFFFF"/>
            <w:lang w:val="en-US" w:eastAsia="en-US" w:bidi="ar-SA"/>
          </w:rPr>
          <w:t>www.hongkongairport.com</w:t>
        </w:r>
      </w:hyperlink>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Customer Enquiry Hotline:</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+852 2181 8888</w:t>
      </w:r>
    </w:p>
    <w:p>
      <w:pPr>
        <w:rPr>
          <w:lang w:val="en-US" w:eastAsia="en-US" w:bidi="ar-SA"/>
        </w:rPr>
      </w:pP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[Editorial queries for this story should be sent to </w:t>
      </w:r>
      <w:hyperlink r:id="rId525" w:history="1">
        <w:r>
          <w:rPr>
            <w:rFonts w:ascii="arial" w:eastAsia="arial" w:hAnsi="arial" w:cs="arial"/>
            <w:i/>
            <w:color w:val="0077CC"/>
            <w:sz w:val="20"/>
            <w:u w:val="single"/>
            <w:shd w:val="clear" w:color="auto" w:fill="FFFFFF"/>
            <w:lang w:val="en-US" w:eastAsia="en-US" w:bidi="ar-SA"/>
          </w:rPr>
          <w:t>newswire@enpublishing.co.uk</w:t>
        </w:r>
      </w:hyperlink>
      <w:r>
        <w:rPr>
          <w:rFonts w:ascii="arial" w:eastAsia="arial" w:hAnsi="arial" w:cs="arial"/>
          <w:color w:val="000000"/>
          <w:sz w:val="20"/>
          <w:lang w:val="en-US" w:eastAsia="en-US" w:bidi="ar-SA"/>
        </w:rPr>
        <w:t xml:space="preserve"> ]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11,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16" style="position:absolute;z-index:25185382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827"/>
          <w:headerReference w:type="default" r:id="rId828"/>
          <w:footerReference w:type="even" r:id="rId829"/>
          <w:footerReference w:type="default" r:id="rId830"/>
          <w:headerReference w:type="first" r:id="rId831"/>
          <w:footerReference w:type="first" r:id="rId832"/>
          <w:type w:val="nextPage"/>
          <w:pgSz w:w="12240" w:h="15840"/>
          <w:pgMar w:top="840" w:right="1000" w:bottom="840" w:left="1000" w:header="400" w:footer="400"/>
          <w:pgNumType w:fmt="decimal"/>
          <w:cols w:space="720"/>
          <w:titlePg/>
        </w:sectPr>
      </w:pPr>
    </w:p>
    <w:p>
      <w:pPr>
        <w:rPr>
          <w:lang w:val="en-US" w:eastAsia="en-US" w:bidi="ar-SA"/>
        </w:rPr>
      </w:pPr>
      <w:bookmarkStart w:id="184" w:name="Bookmark_93"/>
      <w:bookmarkEnd w:id="184"/>
    </w:p>
    <w:p>
      <w:pPr>
        <w:rPr>
          <w:lang w:val="en-US" w:eastAsia="en-US" w:bidi="ar-SA"/>
        </w:rPr>
      </w:pPr>
      <w:r>
        <w:pict>
          <v:shape id="_x0000_i131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833" w:history="1">
        <w:r>
          <w:rPr>
            <w:rFonts w:ascii="arial" w:eastAsia="arial" w:hAnsi="arial" w:cs="arial"/>
            <w:b/>
            <w:bCs/>
            <w:i/>
            <w:color w:val="0077CC"/>
            <w:kern w:val="32"/>
            <w:sz w:val="28"/>
            <w:szCs w:val="32"/>
            <w:u w:val="single"/>
            <w:shd w:val="clear" w:color="auto" w:fill="FFFFFF"/>
            <w:lang w:val="en-US" w:eastAsia="en-US" w:bidi="ar-SA"/>
          </w:rPr>
          <w:t>Marine</w:t>
        </w:r>
      </w:hyperlink>
      <w:hyperlink r:id="rId833"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833" w:history="1">
        <w:r>
          <w:rPr>
            <w:rFonts w:ascii="arial" w:eastAsia="arial" w:hAnsi="arial" w:cs="arial"/>
            <w:b/>
            <w:bCs/>
            <w:i/>
            <w:color w:val="0077CC"/>
            <w:kern w:val="32"/>
            <w:sz w:val="28"/>
            <w:szCs w:val="32"/>
            <w:u w:val="single"/>
            <w:shd w:val="clear" w:color="auto" w:fill="FFFFFF"/>
            <w:lang w:val="en-US" w:eastAsia="en-US" w:bidi="ar-SA"/>
          </w:rPr>
          <w:t>Ecology</w:t>
        </w:r>
      </w:hyperlink>
      <w:hyperlink r:id="rId833" w:history="1">
        <w:r>
          <w:rPr>
            <w:rFonts w:ascii="arial" w:eastAsia="arial" w:hAnsi="arial" w:cs="arial"/>
            <w:b/>
            <w:bCs/>
            <w:i/>
            <w:color w:val="0077CC"/>
            <w:kern w:val="32"/>
            <w:sz w:val="28"/>
            <w:szCs w:val="32"/>
            <w:u w:val="single"/>
            <w:shd w:val="clear" w:color="auto" w:fill="FFFFFF"/>
            <w:lang w:val="en-US" w:eastAsia="en-US" w:bidi="ar-SA"/>
          </w:rPr>
          <w:t xml:space="preserve"> Progress Series Journal Issues Research Articles in September 2020 Edition Part 2</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Targeted News Service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18, 2020 Friday 7:20 AM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Targeted News Service LLC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411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Targeted News Service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LUHE, Germany </w:t>
      </w:r>
    </w:p>
    <w:p>
      <w:pPr>
        <w:keepNext/>
        <w:spacing w:before="240" w:after="0" w:line="340" w:lineRule="atLeast"/>
        <w:ind w:left="0" w:right="0" w:firstLine="0"/>
        <w:jc w:val="left"/>
        <w:rPr>
          <w:lang w:val="en-US" w:eastAsia="en-US" w:bidi="ar-SA"/>
        </w:rPr>
      </w:pPr>
      <w:bookmarkStart w:id="185" w:name="Body_91"/>
      <w:bookmarkEnd w:id="185"/>
      <w:r>
        <w:rPr>
          <w:rFonts w:ascii="arial" w:eastAsia="arial" w:hAnsi="arial" w:cs="arial"/>
          <w:b/>
          <w:color w:val="000000"/>
          <w:sz w:val="28"/>
          <w:lang w:val="en-US" w:eastAsia="en-US" w:bidi="ar-SA"/>
        </w:rPr>
        <w:t>Body</w:t>
      </w:r>
    </w:p>
    <w:p>
      <w:pPr>
        <w:spacing w:line="60" w:lineRule="exact"/>
        <w:rPr>
          <w:lang w:val="en-US" w:eastAsia="en-US" w:bidi="ar-SA"/>
        </w:rPr>
      </w:pPr>
      <w:r>
        <w:pict>
          <v:line id="_x0000_s1318" style="position:absolute;z-index:25175244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Progress Series, a journal that says it covers all aspects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fundamental and applied from the Inter-Research Science Center, published research articles on the following topics in Part 2 of its September 2020 edition: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Changing with the tides: fine-scale larval fish prey availability and predation pressure near a tidally modulated river plume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Chemical cues from habitats and conspecifics guide sand-smelt Atherina presbyter larvae to reefs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Climate-associated trends and variability in ichthyoplankton phenology from the longest continuous larval fish time series on the east coast of the United States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Consequences of plume encounter on larval fish growth and condition in the Gulf of Mexico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Effect of diet on breeders and inheritance in syngnathids: application of isotopic experimentally derived data to field studies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Evidence of post-larval growth-selective mortality in Atlantic mackerel revealed by the collection of young-of-the-year juveniles ingested by the northern gannet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Feeding patterns of transforming and juvenile myctophids that migrate into neustonic layers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Fine-scale larval fish distributions and predator-prey dynamics in a coastal river-dominated ecosystem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Food web constraints on larval growth in subtropical coral reef and pelagic fishes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Match-mismatch dynamics in the Norwegian-Barents Sea system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Measurement of swimming ability in larval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fishes: comparison of critical speed with in situ speed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MPA network design based on graph theory and emergent properties of larval dispersal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Prey tell: what quillback rockfish early life history traits reveal about their survival in encounters with juvenile coho salmon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Respiration rates of herring larvae at different salinities, and effects of previous environmental history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Seasonal variability of maternal effects in European hake Merluccius merluccius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Settlement processes induce differences in daily growth rates between two co-existing ecotypes of juvenile cod Gadus morhua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Spatio-temporal patterns of larval fish settlement in the northwestern Mediterranean Sea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The box-balance model: a new tool to assess fish larval survival, applied to field data on two small pelagic fish</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September 2020 edition of the Development and Psychopathology Journal can be viewed at </w:t>
      </w:r>
      <w:hyperlink r:id="rId834" w:history="1">
        <w:r>
          <w:rPr>
            <w:rFonts w:ascii="arial" w:eastAsia="arial" w:hAnsi="arial" w:cs="arial"/>
            <w:i/>
            <w:color w:val="0077CC"/>
            <w:sz w:val="20"/>
            <w:u w:val="single"/>
            <w:shd w:val="clear" w:color="auto" w:fill="FFFFFF"/>
            <w:lang w:val="en-US" w:eastAsia="en-US" w:bidi="ar-SA"/>
          </w:rPr>
          <w:t>https://www.int-res.com/abstracts/meps/v650</w:t>
        </w:r>
      </w:hyperlink>
      <w:r>
        <w:rPr>
          <w:rFonts w:ascii="arial" w:eastAsia="arial" w:hAnsi="arial" w:cs="arial"/>
          <w:color w:val="000000"/>
          <w:sz w:val="20"/>
          <w:lang w:val="en-US" w:eastAsia="en-US" w:bidi="ar-SA"/>
        </w:rPr>
        <w:t>. The Journal is published by Cambridge University Press.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[Category: Science]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Copyright Targeted News Services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MSTRUCK-7237417 MSTRUCK</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18,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19" style="position:absolute;z-index:25185484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835"/>
          <w:headerReference w:type="default" r:id="rId836"/>
          <w:footerReference w:type="even" r:id="rId837"/>
          <w:footerReference w:type="default" r:id="rId838"/>
          <w:headerReference w:type="first" r:id="rId839"/>
          <w:footerReference w:type="first" r:id="rId840"/>
          <w:type w:val="nextPage"/>
          <w:pgSz w:w="12240" w:h="15840"/>
          <w:pgMar w:top="840" w:right="1000" w:bottom="840" w:left="1000" w:header="400" w:footer="400"/>
          <w:pgNumType w:fmt="decimal"/>
          <w:cols w:space="720"/>
          <w:titlePg/>
        </w:sectPr>
      </w:pPr>
    </w:p>
    <w:p>
      <w:pPr>
        <w:rPr>
          <w:lang w:val="en-US" w:eastAsia="en-US" w:bidi="ar-SA"/>
        </w:rPr>
      </w:pPr>
      <w:bookmarkStart w:id="186" w:name="Bookmark_94"/>
      <w:bookmarkEnd w:id="186"/>
    </w:p>
    <w:p>
      <w:pPr>
        <w:rPr>
          <w:lang w:val="en-US" w:eastAsia="en-US" w:bidi="ar-SA"/>
        </w:rPr>
      </w:pPr>
      <w:r>
        <w:pict>
          <v:shape id="_x0000_i132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841" w:history="1">
        <w:r>
          <w:rPr>
            <w:rFonts w:ascii="arial" w:eastAsia="arial" w:hAnsi="arial" w:cs="arial"/>
            <w:b/>
            <w:bCs/>
            <w:i/>
            <w:color w:val="0077CC"/>
            <w:kern w:val="32"/>
            <w:sz w:val="28"/>
            <w:szCs w:val="32"/>
            <w:u w:val="single"/>
            <w:shd w:val="clear" w:color="auto" w:fill="FFFFFF"/>
            <w:lang w:val="en-US" w:eastAsia="en-US" w:bidi="ar-SA"/>
          </w:rPr>
          <w:t xml:space="preserve">University of Hong Kong Partners With Institute of Oceanology, Chinese Academy of Sciences to Set Up Joint Laboratory of </w:t>
        </w:r>
      </w:hyperlink>
      <w:hyperlink r:id="rId841" w:history="1">
        <w:r>
          <w:rPr>
            <w:rFonts w:ascii="arial" w:eastAsia="arial" w:hAnsi="arial" w:cs="arial"/>
            <w:b/>
            <w:bCs/>
            <w:i/>
            <w:color w:val="0077CC"/>
            <w:kern w:val="32"/>
            <w:sz w:val="28"/>
            <w:szCs w:val="32"/>
            <w:u w:val="single"/>
            <w:shd w:val="clear" w:color="auto" w:fill="FFFFFF"/>
            <w:lang w:val="en-US" w:eastAsia="en-US" w:bidi="ar-SA"/>
          </w:rPr>
          <w:t>Marine</w:t>
        </w:r>
      </w:hyperlink>
      <w:hyperlink r:id="rId841"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841" w:history="1">
        <w:r>
          <w:rPr>
            <w:rFonts w:ascii="arial" w:eastAsia="arial" w:hAnsi="arial" w:cs="arial"/>
            <w:b/>
            <w:bCs/>
            <w:i/>
            <w:color w:val="0077CC"/>
            <w:kern w:val="32"/>
            <w:sz w:val="28"/>
            <w:szCs w:val="32"/>
            <w:u w:val="single"/>
            <w:shd w:val="clear" w:color="auto" w:fill="FFFFFF"/>
            <w:lang w:val="en-US" w:eastAsia="en-US" w:bidi="ar-SA"/>
          </w:rPr>
          <w:t>Ecology</w:t>
        </w:r>
      </w:hyperlink>
      <w:hyperlink r:id="rId841" w:history="1">
        <w:r>
          <w:rPr>
            <w:rFonts w:ascii="arial" w:eastAsia="arial" w:hAnsi="arial" w:cs="arial"/>
            <w:b/>
            <w:bCs/>
            <w:i/>
            <w:color w:val="0077CC"/>
            <w:kern w:val="32"/>
            <w:sz w:val="28"/>
            <w:szCs w:val="32"/>
            <w:u w:val="single"/>
            <w:shd w:val="clear" w:color="auto" w:fill="FFFFFF"/>
            <w:lang w:val="en-US" w:eastAsia="en-US" w:bidi="ar-SA"/>
          </w:rPr>
          <w:t xml:space="preserve"> and Environmental Sciences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Targeted News Service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1, 2020 Tuesday 7:00 AM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Targeted News Service LLC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717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Targeted News Service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POKFULAM, Hong Kong </w:t>
      </w:r>
    </w:p>
    <w:p>
      <w:pPr>
        <w:keepNext/>
        <w:spacing w:before="240" w:after="0" w:line="340" w:lineRule="atLeast"/>
        <w:ind w:left="0" w:right="0" w:firstLine="0"/>
        <w:jc w:val="left"/>
        <w:rPr>
          <w:lang w:val="en-US" w:eastAsia="en-US" w:bidi="ar-SA"/>
        </w:rPr>
      </w:pPr>
      <w:bookmarkStart w:id="187" w:name="Body_92"/>
      <w:bookmarkEnd w:id="187"/>
      <w:r>
        <w:rPr>
          <w:rFonts w:ascii="arial" w:eastAsia="arial" w:hAnsi="arial" w:cs="arial"/>
          <w:b/>
          <w:color w:val="000000"/>
          <w:sz w:val="28"/>
          <w:lang w:val="en-US" w:eastAsia="en-US" w:bidi="ar-SA"/>
        </w:rPr>
        <w:t>Body</w:t>
      </w:r>
    </w:p>
    <w:p>
      <w:pPr>
        <w:spacing w:line="60" w:lineRule="exact"/>
        <w:rPr>
          <w:lang w:val="en-US" w:eastAsia="en-US" w:bidi="ar-SA"/>
        </w:rPr>
      </w:pPr>
      <w:r>
        <w:pict>
          <v:line id="_x0000_s1321" style="position:absolute;z-index:25175347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University of Hong Kong issued the following news release: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With the emerging threats of climate change and human impact on the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environment,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ecosystems across the globe are changing rapidly, leading to the urgent need for the conservation and restoration of these key systems. To build a sustainable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environment, the University of Hong Kong (HKU) joins hands with the Institute of Oceanology of the Chinese Academy of Sciences (IOCAS) to establish the Joint Laboratory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and Environmental Sciences (JLMEES), fostering collaboration in the fields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and environmental sciences between Hong Kong and Mainland China. The two institutes signed the Memorandum of Understanding (MoU) on November 24, 2020.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This initiative aimed at establishing a strategic platform for interdisciplinary collaboration between IOCAS and HKU, through the Swire Institute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Science (SWIMS) under the Faculty of Science, to facilitate innovative scientific research, promote academic exchange and develop personnel training in the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science arena. The research directions of this joint laboratory involve, but are not limited to, (1)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biodiversity and global change, (2)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biogeochemistry and environmental change, (3)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ecosystems and ecological disasters, and (4)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resources and ecological restoration.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Professor Fan WANG, Director of IOCAS, is delighted to see the strengthening collaboration between IOCAS and SWIMS. "This marks a substantial step forward in the cooperation between IOCAS and HKU. The cooperation meets the country's urgent need for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development and represents an opportunity for a new round of development. The two sides will carry out innovative and interdisciplinary cooperative research in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and environmental sciences to jointly serve Hong Kong and the Greater Bay Area," said Professor Wang.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Dr CHEN Heng, Director of the Department of Educational, Scientific and Technological Affairs of the Liaison Office of the Central People's Government in the HKSAR (LOCPG), envisioned the collaboration would bring mutual benefits to the research developments of both institutes. "These two key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research academic centres come from the north and the south. Collaboration between the two is a critical event in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sciences, where we can achieve more together through cooperation and resource sharing. As President Xi Jinping always stresses, we need to show greater care about the ocean, understand more about it and make strategic plans for the use of it. The LOCPG is willing to assist and hope that the two parties can continue to work and succeed in the cooperation," said Dr Chen.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Professor Alfonso NGAN, Acting Vice-President and Pro-Chancellor (Research), Kingboard Professor in Materials Engineering and Chair Professor in Materials Science and Engineering at the Department of Mechanical Engineering of the Faculty of Engineering of HKU, believed that the collaboration could strengthen the leadership position of HKU in this area. "I am very pleased to witness this momentous occasion in establishing closer ties between HKU and CAS to spearhead advanced research in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and environmental sciences. This collaboration is both well-timed and meaningful. I am confident that this research partnership will drive a new wave of world-class developments in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sciences and be further advanced with the interdisciplinary research culture in both institutions, raising the research collaboration to new heights," said Professor Ngan.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Professor Matthew EVANS, Dean of HKU Science, regarded the collaborative initiative as a milestone in the development of SWIMS. He said: "This is a significant moment for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and environmental science in the Faculty. Only the strongest research areas get approval to launch a joint laboratory with CAS. The Faculty has recognised for some time that the interdisciplinary work conducted by the Swire Institute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Science is one of our research strengths. I am extremely pleased to see this recognised by the collaboration with the Institute of Oceanology in Qingdao. We are particularly proud as it has been ten years since the formation of the last joint laboratory between CAS and HKU."</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Copyright Targeted News Services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MSTRUCK-7309083 MSTRUCK</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1,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22" style="position:absolute;z-index:25185587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842"/>
          <w:headerReference w:type="default" r:id="rId843"/>
          <w:footerReference w:type="even" r:id="rId844"/>
          <w:footerReference w:type="default" r:id="rId845"/>
          <w:headerReference w:type="first" r:id="rId846"/>
          <w:footerReference w:type="first" r:id="rId847"/>
          <w:type w:val="nextPage"/>
          <w:pgSz w:w="12240" w:h="15840"/>
          <w:pgMar w:top="840" w:right="1000" w:bottom="840" w:left="1000" w:header="400" w:footer="400"/>
          <w:pgNumType w:fmt="decimal"/>
          <w:cols w:space="720"/>
          <w:titlePg/>
        </w:sectPr>
      </w:pPr>
    </w:p>
    <w:p>
      <w:pPr>
        <w:rPr>
          <w:lang w:val="en-US" w:eastAsia="en-US" w:bidi="ar-SA"/>
        </w:rPr>
      </w:pPr>
      <w:bookmarkStart w:id="188" w:name="Bookmark_95"/>
      <w:bookmarkEnd w:id="188"/>
    </w:p>
    <w:p>
      <w:pPr>
        <w:rPr>
          <w:lang w:val="en-US" w:eastAsia="en-US" w:bidi="ar-SA"/>
        </w:rPr>
      </w:pPr>
      <w:r>
        <w:pict>
          <v:shape id="_x0000_i132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848" w:history="1">
        <w:r>
          <w:rPr>
            <w:rFonts w:ascii="arial" w:eastAsia="arial" w:hAnsi="arial" w:cs="arial"/>
            <w:b/>
            <w:bCs/>
            <w:i/>
            <w:color w:val="0077CC"/>
            <w:kern w:val="32"/>
            <w:sz w:val="28"/>
            <w:szCs w:val="32"/>
            <w:u w:val="single"/>
            <w:shd w:val="clear" w:color="auto" w:fill="FFFFFF"/>
            <w:lang w:val="en-US" w:eastAsia="en-US" w:bidi="ar-SA"/>
          </w:rPr>
          <w:t>'Bird Walks' talk set for March 23</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Sequim Gazette (Washington)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16, 2022</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Black Press Inc.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350 words</w:t>
      </w:r>
    </w:p>
    <w:p>
      <w:pPr>
        <w:keepNext/>
        <w:spacing w:before="240" w:after="0" w:line="340" w:lineRule="atLeast"/>
        <w:ind w:left="0" w:right="0" w:firstLine="0"/>
        <w:jc w:val="left"/>
        <w:rPr>
          <w:lang w:val="en-US" w:eastAsia="en-US" w:bidi="ar-SA"/>
        </w:rPr>
      </w:pPr>
      <w:bookmarkStart w:id="189" w:name="Body_93"/>
      <w:bookmarkEnd w:id="189"/>
      <w:r>
        <w:rPr>
          <w:rFonts w:ascii="arial" w:eastAsia="arial" w:hAnsi="arial" w:cs="arial"/>
          <w:b/>
          <w:color w:val="000000"/>
          <w:sz w:val="28"/>
          <w:lang w:val="en-US" w:eastAsia="en-US" w:bidi="ar-SA"/>
        </w:rPr>
        <w:t>Body</w:t>
      </w:r>
    </w:p>
    <w:p>
      <w:pPr>
        <w:spacing w:line="60" w:lineRule="exact"/>
        <w:rPr>
          <w:lang w:val="en-US" w:eastAsia="en-US" w:bidi="ar-SA"/>
        </w:rPr>
      </w:pPr>
      <w:r>
        <w:pict>
          <v:line id="_x0000_s1324" style="position:absolute;z-index:25175449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When the Dungeness River Audubon Center opened in 2001, Bob Boekelheide began its first citizen-science program: Wednesday morning bird walks at Railroad Bridge Park. Twenty years and more than 1,100 bird walks later, the data provides one of the longest time series of weekly bird surveys in the Pacific Northwest.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Boekelheide will show how the walks have documented the waxing and waning, and resilience of a variety of bird populations on the North Olympic Peninsula, from Anna's hummingbirds to bald eagles, at the next Olympic Peninsula Audubon Society meeting set for 7 p.m. Wednesday, March 23, at the Dungeness River Nature Center, 2099 W. Hendrickson Road.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meeting, featuring Boekelheide's "Birds of Railroad Bridge Park; 20 Years of Weekly Bird Walks on the Olympic Discovery Trail" presentation, is free and open to the public.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Boekelheide, who earned a master's degree in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from the University of California-Davis, has a lifelong interest in the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vertebrates — particularly birds and mammals. He participated in several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research projects to the Arctic, Antarctic, across the Pacific Ocean in Washington state and California, including seven years as biologist at the Farallon Islands off the coast of California.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While in California, he co authored the book "Seabirds of the Farallon Islands" and several papers about the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of nesting seabirds and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mammals.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certificated teacher, he taught science and math in Wapato, Sequim and Port Angeles public schools.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Boekelheide is the former director of the Dungeness River Nature Center, and as bird count chair for the Olympic Peninsula Audubon Society, he has compiled the annual Sequim-Dungeness Christmas Bird Count and the Clallam County Spring Migration Count for more than 26 years, as well as helping to organize several other citizen-science projects on the peninsula — including the weekly Wednesday morning bird walks in Railroad Bridge Park.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Though the county-wide masking mandate will have been lifted, mask wearing is encouraged, meeting organizers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Copyright 2022 Sequim Gazette</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21,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25" style="position:absolute;z-index:25185689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849"/>
          <w:headerReference w:type="default" r:id="rId850"/>
          <w:footerReference w:type="even" r:id="rId851"/>
          <w:footerReference w:type="default" r:id="rId852"/>
          <w:headerReference w:type="first" r:id="rId853"/>
          <w:footerReference w:type="first" r:id="rId854"/>
          <w:type w:val="nextPage"/>
          <w:pgSz w:w="12240" w:h="15840"/>
          <w:pgMar w:top="840" w:right="1000" w:bottom="840" w:left="1000" w:header="400" w:footer="400"/>
          <w:pgNumType w:fmt="decimal"/>
          <w:cols w:space="720"/>
          <w:titlePg/>
        </w:sectPr>
      </w:pPr>
    </w:p>
    <w:p>
      <w:pPr>
        <w:rPr>
          <w:lang w:val="en-US" w:eastAsia="en-US" w:bidi="ar-SA"/>
        </w:rPr>
      </w:pPr>
      <w:bookmarkStart w:id="190" w:name="Bookmark_96"/>
      <w:bookmarkEnd w:id="190"/>
    </w:p>
    <w:p>
      <w:pPr>
        <w:rPr>
          <w:lang w:val="en-US" w:eastAsia="en-US" w:bidi="ar-SA"/>
        </w:rPr>
      </w:pPr>
      <w:r>
        <w:pict>
          <v:shape id="_x0000_i132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855" w:history="1">
        <w:r>
          <w:rPr>
            <w:rFonts w:ascii="arial" w:eastAsia="arial" w:hAnsi="arial" w:cs="arial"/>
            <w:b/>
            <w:bCs/>
            <w:i/>
            <w:color w:val="0077CC"/>
            <w:kern w:val="32"/>
            <w:sz w:val="28"/>
            <w:szCs w:val="32"/>
            <w:u w:val="single"/>
            <w:shd w:val="clear" w:color="auto" w:fill="FFFFFF"/>
            <w:lang w:val="en-US" w:eastAsia="en-US" w:bidi="ar-SA"/>
          </w:rPr>
          <w:t>Marine</w:t>
        </w:r>
      </w:hyperlink>
      <w:hyperlink r:id="rId855"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855" w:history="1">
        <w:r>
          <w:rPr>
            <w:rFonts w:ascii="arial" w:eastAsia="arial" w:hAnsi="arial" w:cs="arial"/>
            <w:b/>
            <w:bCs/>
            <w:i/>
            <w:color w:val="0077CC"/>
            <w:kern w:val="32"/>
            <w:sz w:val="28"/>
            <w:szCs w:val="32"/>
            <w:u w:val="single"/>
            <w:shd w:val="clear" w:color="auto" w:fill="FFFFFF"/>
            <w:lang w:val="en-US" w:eastAsia="en-US" w:bidi="ar-SA"/>
          </w:rPr>
          <w:t>Ecology</w:t>
        </w:r>
      </w:hyperlink>
      <w:hyperlink r:id="rId855" w:history="1">
        <w:r>
          <w:rPr>
            <w:rFonts w:ascii="arial" w:eastAsia="arial" w:hAnsi="arial" w:cs="arial"/>
            <w:b/>
            <w:bCs/>
            <w:i/>
            <w:color w:val="0077CC"/>
            <w:kern w:val="32"/>
            <w:sz w:val="28"/>
            <w:szCs w:val="32"/>
            <w:u w:val="single"/>
            <w:shd w:val="clear" w:color="auto" w:fill="FFFFFF"/>
            <w:lang w:val="en-US" w:eastAsia="en-US" w:bidi="ar-SA"/>
          </w:rPr>
          <w:t xml:space="preserve"> Progress Series Journal Issues Research Articles in April 2020 Edition Part 2</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Targeted News Service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24, 2020 Friday 8:00 AM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Targeted News Service LLC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376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Targeted News Service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LUHE, Germany </w:t>
      </w:r>
    </w:p>
    <w:p>
      <w:pPr>
        <w:keepNext/>
        <w:spacing w:before="240" w:after="0" w:line="340" w:lineRule="atLeast"/>
        <w:ind w:left="0" w:right="0" w:firstLine="0"/>
        <w:jc w:val="left"/>
        <w:rPr>
          <w:lang w:val="en-US" w:eastAsia="en-US" w:bidi="ar-SA"/>
        </w:rPr>
      </w:pPr>
      <w:bookmarkStart w:id="191" w:name="Body_94"/>
      <w:bookmarkEnd w:id="191"/>
      <w:r>
        <w:rPr>
          <w:rFonts w:ascii="arial" w:eastAsia="arial" w:hAnsi="arial" w:cs="arial"/>
          <w:b/>
          <w:color w:val="000000"/>
          <w:sz w:val="28"/>
          <w:lang w:val="en-US" w:eastAsia="en-US" w:bidi="ar-SA"/>
        </w:rPr>
        <w:t>Body</w:t>
      </w:r>
    </w:p>
    <w:p>
      <w:pPr>
        <w:spacing w:line="60" w:lineRule="exact"/>
        <w:rPr>
          <w:lang w:val="en-US" w:eastAsia="en-US" w:bidi="ar-SA"/>
        </w:rPr>
      </w:pPr>
      <w:r>
        <w:pict>
          <v:line id="_x0000_s1327" style="position:absolute;z-index:25175552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Progress Series, a journal that says it covers all aspects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fundamental and applied from the Inter-Research Science Center, published research articles on the following topics in Part 2 of its April 2020 edition: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Population comparison of right whale body condition reveals poor state of the North Atlantic right whale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RESEARCH ARTICLES: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Sargassum epifaunal communities vary with canopy size, predator biomass and seascape setting within a fringing coral reef ecosystem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Taxonomic composition of mobile epifaunal invertebrate assemblages on diverse benthic microhabitats from temperate to tropical reefs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Macromolecular composition, productivity and dimethylsulfoniopropionate in Antarctic pelagic and sympagic microalgal communities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Empirically based minimalistic model for representing seasonal phytoplankton dynamics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Effects of resuspension of eastern oyster Crassostrea virginica biodeposits on phytoplankton community structure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Inducible versus constitutive antioxidant defenses in algae along an environmental stress gradient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Structural patterns of a coastal hermit crab-gastropod shell interaction network: new insights from a unique relationship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Reproductive and energetic costs of injury in the mangrove tree crab</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Uridine-5'-tri-phosphate is a candidate component of the soluble sex pheromone bouquet in a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shrimp, Lysmata wurdemanni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Variable prey consumption leads to distinct regional differences in Chinook salmon growth during the early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critical period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Accounting for spatial scale and temporal variation in fish-habitat analyses using baited remote underwater video stations (BRUVS)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Trophic position scales positively with body size within but not among four species of rocky reef predators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Diet and recruitment of green turtles in Fiji, South Pacific, inferred from in-water capture and stable isotope analysis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Sea-ice edge is more important than closer open water access for foraging Adelie penguins: evidence from two colonies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April 2020 edition of the Development and Psychopathology Journal can be viewed at </w:t>
      </w:r>
      <w:hyperlink r:id="rId856" w:history="1">
        <w:r>
          <w:rPr>
            <w:rFonts w:ascii="arial" w:eastAsia="arial" w:hAnsi="arial" w:cs="arial"/>
            <w:i/>
            <w:color w:val="0077CC"/>
            <w:sz w:val="20"/>
            <w:u w:val="single"/>
            <w:shd w:val="clear" w:color="auto" w:fill="FFFFFF"/>
            <w:lang w:val="en-US" w:eastAsia="en-US" w:bidi="ar-SA"/>
          </w:rPr>
          <w:t>https://www.int-res.com/abstracts/meps/v640</w:t>
        </w:r>
      </w:hyperlink>
      <w:r>
        <w:rPr>
          <w:rFonts w:ascii="arial" w:eastAsia="arial" w:hAnsi="arial" w:cs="arial"/>
          <w:color w:val="000000"/>
          <w:sz w:val="20"/>
          <w:lang w:val="en-US" w:eastAsia="en-US" w:bidi="ar-SA"/>
        </w:rPr>
        <w:t>. The Journal is published by Cambridge University Press.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[Category: Science]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Copyright Targeted News Services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MSTRUCK-7094673 MSTRUCK</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24,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28" style="position:absolute;z-index:25185792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857"/>
          <w:headerReference w:type="default" r:id="rId858"/>
          <w:footerReference w:type="even" r:id="rId859"/>
          <w:footerReference w:type="default" r:id="rId860"/>
          <w:headerReference w:type="first" r:id="rId861"/>
          <w:footerReference w:type="first" r:id="rId862"/>
          <w:type w:val="nextPage"/>
          <w:pgSz w:w="12240" w:h="15840"/>
          <w:pgMar w:top="840" w:right="1000" w:bottom="840" w:left="1000" w:header="400" w:footer="400"/>
          <w:pgNumType w:fmt="decimal"/>
          <w:cols w:space="720"/>
          <w:titlePg/>
        </w:sectPr>
      </w:pPr>
    </w:p>
    <w:p>
      <w:pPr>
        <w:rPr>
          <w:lang w:val="en-US" w:eastAsia="en-US" w:bidi="ar-SA"/>
        </w:rPr>
      </w:pPr>
      <w:bookmarkStart w:id="192" w:name="Bookmark_97"/>
      <w:bookmarkEnd w:id="192"/>
    </w:p>
    <w:p>
      <w:pPr>
        <w:rPr>
          <w:lang w:val="en-US" w:eastAsia="en-US" w:bidi="ar-SA"/>
        </w:rPr>
      </w:pPr>
      <w:r>
        <w:pict>
          <v:shape id="_x0000_i132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863" w:history="1">
        <w:r>
          <w:rPr>
            <w:rFonts w:ascii="arial" w:eastAsia="arial" w:hAnsi="arial" w:cs="arial"/>
            <w:b/>
            <w:bCs/>
            <w:i/>
            <w:color w:val="0077CC"/>
            <w:kern w:val="32"/>
            <w:sz w:val="28"/>
            <w:szCs w:val="32"/>
            <w:u w:val="single"/>
            <w:shd w:val="clear" w:color="auto" w:fill="FFFFFF"/>
            <w:lang w:val="en-US" w:eastAsia="en-US" w:bidi="ar-SA"/>
          </w:rPr>
          <w:t>Marine</w:t>
        </w:r>
      </w:hyperlink>
      <w:hyperlink r:id="rId863"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863" w:history="1">
        <w:r>
          <w:rPr>
            <w:rFonts w:ascii="arial" w:eastAsia="arial" w:hAnsi="arial" w:cs="arial"/>
            <w:b/>
            <w:bCs/>
            <w:i/>
            <w:color w:val="0077CC"/>
            <w:kern w:val="32"/>
            <w:sz w:val="28"/>
            <w:szCs w:val="32"/>
            <w:u w:val="single"/>
            <w:shd w:val="clear" w:color="auto" w:fill="FFFFFF"/>
            <w:lang w:val="en-US" w:eastAsia="en-US" w:bidi="ar-SA"/>
          </w:rPr>
          <w:t>Ecology</w:t>
        </w:r>
      </w:hyperlink>
      <w:hyperlink r:id="rId863" w:history="1">
        <w:r>
          <w:rPr>
            <w:rFonts w:ascii="arial" w:eastAsia="arial" w:hAnsi="arial" w:cs="arial"/>
            <w:b/>
            <w:bCs/>
            <w:i/>
            <w:color w:val="0077CC"/>
            <w:kern w:val="32"/>
            <w:sz w:val="28"/>
            <w:szCs w:val="32"/>
            <w:u w:val="single"/>
            <w:shd w:val="clear" w:color="auto" w:fill="FFFFFF"/>
            <w:lang w:val="en-US" w:eastAsia="en-US" w:bidi="ar-SA"/>
          </w:rPr>
          <w:t xml:space="preserve"> Progress Series Journal Issues Research Articles in January 2020 Edition Part 2</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Targeted News Service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7, 2020 Friday 8:40 AM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Targeted News Service LLC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380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Targeted News Service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LUHE, Germany </w:t>
      </w:r>
    </w:p>
    <w:p>
      <w:pPr>
        <w:keepNext/>
        <w:spacing w:before="240" w:after="0" w:line="340" w:lineRule="atLeast"/>
        <w:ind w:left="0" w:right="0" w:firstLine="0"/>
        <w:jc w:val="left"/>
        <w:rPr>
          <w:lang w:val="en-US" w:eastAsia="en-US" w:bidi="ar-SA"/>
        </w:rPr>
      </w:pPr>
      <w:bookmarkStart w:id="193" w:name="Body_95"/>
      <w:bookmarkEnd w:id="193"/>
      <w:r>
        <w:rPr>
          <w:rFonts w:ascii="arial" w:eastAsia="arial" w:hAnsi="arial" w:cs="arial"/>
          <w:b/>
          <w:color w:val="000000"/>
          <w:sz w:val="28"/>
          <w:lang w:val="en-US" w:eastAsia="en-US" w:bidi="ar-SA"/>
        </w:rPr>
        <w:t>Body</w:t>
      </w:r>
    </w:p>
    <w:p>
      <w:pPr>
        <w:spacing w:line="60" w:lineRule="exact"/>
        <w:rPr>
          <w:lang w:val="en-US" w:eastAsia="en-US" w:bidi="ar-SA"/>
        </w:rPr>
      </w:pPr>
      <w:r>
        <w:pict>
          <v:line id="_x0000_s1330" style="position:absolute;z-index:25175654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Progress Series, a journal that says it covers all aspects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fundamental and applied from the Inter-Research Science Center, published research articles on the following topics in its January 2020 edition: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FEATURE ARTICLE: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Common temperature-growth dependency and acclimation response in three herbivorous protists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RESEARCH ARTICLES: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Ontogenetic shifts and interspecies variation in tolerance to desiccation and heat at the early benthic phase of six intertidal invertebrates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First analysis of an Arctic sea ice meiofauna food web based on abundance, biomass and stable isotope ratios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Acetate-utilizing microbial communities revealed by stable-isotope probing in sediment underlying the upwelling system of the Ulleung Basin, East Sea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Effect of algal phenology on seasonal dynamics of gammarid assemblages: differences between canopy and understory strata in a Sargassum yezoense bed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Dissolved inorganic nutrient enrichment does not affect sponge growth or condition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Temporal variation in positive and negative interactions between marsh herbivores mediated by changes in plant traits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Habitat use and movement patterns of reef manta rays Mobula alfredi in southern Mozambique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Multi-year patterns in scarring, survival and residency of whale sharks in Ningaloo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Park, Western Australia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Potential for grouper acoustic competition and partitioning at a multispecies spawning site off Little Cayman, Cayman Islands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Local ecological knowledge of recreational fishers reveals different meridionalization dynamics of two Mediterranean subregions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California Current seascape influences juvenile salmon foraging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at multiple scales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Depth and temperature preference of anadromous Arctic char Salvelinus alpinus in the Kitikmeot Sea, a shallow and low-salinity area of the Canadian Arctic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Thermal exposure and transgenerational plasticity influence embryonic success in a bivoltine estuarine sea hare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Sampling nesting sea turtles: impact of survey error on trend detection</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January 2020 edition of the Development and Psychopathology Journal can be viewed at </w:t>
      </w:r>
      <w:hyperlink r:id="rId864" w:history="1">
        <w:r>
          <w:rPr>
            <w:rFonts w:ascii="arial" w:eastAsia="arial" w:hAnsi="arial" w:cs="arial"/>
            <w:i/>
            <w:color w:val="0077CC"/>
            <w:sz w:val="20"/>
            <w:u w:val="single"/>
            <w:shd w:val="clear" w:color="auto" w:fill="FFFFFF"/>
            <w:lang w:val="en-US" w:eastAsia="en-US" w:bidi="ar-SA"/>
          </w:rPr>
          <w:t>https://www.int-res.com/abstracts/meps/v634</w:t>
        </w:r>
      </w:hyperlink>
      <w:r>
        <w:rPr>
          <w:rFonts w:ascii="arial" w:eastAsia="arial" w:hAnsi="arial" w:cs="arial"/>
          <w:color w:val="000000"/>
          <w:sz w:val="20"/>
          <w:lang w:val="en-US" w:eastAsia="en-US" w:bidi="ar-SA"/>
        </w:rPr>
        <w:t>. The Journal is published by Cambridge University Press.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[Category: Science]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Copyright Targeted News Services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MSTRUCK-7011441 MSTRUCK</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7,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31" style="position:absolute;z-index:25185894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865"/>
          <w:headerReference w:type="default" r:id="rId866"/>
          <w:footerReference w:type="even" r:id="rId867"/>
          <w:footerReference w:type="default" r:id="rId868"/>
          <w:headerReference w:type="first" r:id="rId869"/>
          <w:footerReference w:type="first" r:id="rId870"/>
          <w:type w:val="nextPage"/>
          <w:pgSz w:w="12240" w:h="15840"/>
          <w:pgMar w:top="840" w:right="1000" w:bottom="840" w:left="1000" w:header="400" w:footer="400"/>
          <w:pgNumType w:fmt="decimal"/>
          <w:cols w:space="720"/>
          <w:titlePg/>
        </w:sectPr>
      </w:pPr>
    </w:p>
    <w:p>
      <w:pPr>
        <w:rPr>
          <w:lang w:val="en-US" w:eastAsia="en-US" w:bidi="ar-SA"/>
        </w:rPr>
      </w:pPr>
      <w:bookmarkStart w:id="194" w:name="Bookmark_98"/>
      <w:bookmarkEnd w:id="194"/>
    </w:p>
    <w:p>
      <w:pPr>
        <w:rPr>
          <w:lang w:val="en-US" w:eastAsia="en-US" w:bidi="ar-SA"/>
        </w:rPr>
      </w:pPr>
      <w:r>
        <w:pict>
          <v:shape id="_x0000_i133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871" w:history="1">
        <w:r>
          <w:rPr>
            <w:rFonts w:ascii="arial" w:eastAsia="arial" w:hAnsi="arial" w:cs="arial"/>
            <w:b/>
            <w:bCs/>
            <w:i/>
            <w:color w:val="0077CC"/>
            <w:kern w:val="32"/>
            <w:sz w:val="28"/>
            <w:szCs w:val="32"/>
            <w:u w:val="single"/>
            <w:shd w:val="clear" w:color="auto" w:fill="FFFFFF"/>
            <w:lang w:val="en-US" w:eastAsia="en-US" w:bidi="ar-SA"/>
          </w:rPr>
          <w:t>Marine</w:t>
        </w:r>
      </w:hyperlink>
      <w:hyperlink r:id="rId871"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871" w:history="1">
        <w:r>
          <w:rPr>
            <w:rFonts w:ascii="arial" w:eastAsia="arial" w:hAnsi="arial" w:cs="arial"/>
            <w:b/>
            <w:bCs/>
            <w:i/>
            <w:color w:val="0077CC"/>
            <w:kern w:val="32"/>
            <w:sz w:val="28"/>
            <w:szCs w:val="32"/>
            <w:u w:val="single"/>
            <w:shd w:val="clear" w:color="auto" w:fill="FFFFFF"/>
            <w:lang w:val="en-US" w:eastAsia="en-US" w:bidi="ar-SA"/>
          </w:rPr>
          <w:t>Ecology</w:t>
        </w:r>
      </w:hyperlink>
      <w:hyperlink r:id="rId871" w:history="1">
        <w:r>
          <w:rPr>
            <w:rFonts w:ascii="arial" w:eastAsia="arial" w:hAnsi="arial" w:cs="arial"/>
            <w:b/>
            <w:bCs/>
            <w:i/>
            <w:color w:val="0077CC"/>
            <w:kern w:val="32"/>
            <w:sz w:val="28"/>
            <w:szCs w:val="32"/>
            <w:u w:val="single"/>
            <w:shd w:val="clear" w:color="auto" w:fill="FFFFFF"/>
            <w:lang w:val="en-US" w:eastAsia="en-US" w:bidi="ar-SA"/>
          </w:rPr>
          <w:t xml:space="preserve"> Progress Series Journal Issues Research Articles in June 2020 Edition Part 2</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Targeted News Service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26, 2020 Friday 6:50 AM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Targeted News Service LLC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412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Targeted News Service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LUHE, Germany </w:t>
      </w:r>
    </w:p>
    <w:p>
      <w:pPr>
        <w:keepNext/>
        <w:spacing w:before="240" w:after="0" w:line="340" w:lineRule="atLeast"/>
        <w:ind w:left="0" w:right="0" w:firstLine="0"/>
        <w:jc w:val="left"/>
        <w:rPr>
          <w:lang w:val="en-US" w:eastAsia="en-US" w:bidi="ar-SA"/>
        </w:rPr>
      </w:pPr>
      <w:bookmarkStart w:id="195" w:name="Body_96"/>
      <w:bookmarkEnd w:id="195"/>
      <w:r>
        <w:rPr>
          <w:rFonts w:ascii="arial" w:eastAsia="arial" w:hAnsi="arial" w:cs="arial"/>
          <w:b/>
          <w:color w:val="000000"/>
          <w:sz w:val="28"/>
          <w:lang w:val="en-US" w:eastAsia="en-US" w:bidi="ar-SA"/>
        </w:rPr>
        <w:t>Body</w:t>
      </w:r>
    </w:p>
    <w:p>
      <w:pPr>
        <w:spacing w:line="60" w:lineRule="exact"/>
        <w:rPr>
          <w:lang w:val="en-US" w:eastAsia="en-US" w:bidi="ar-SA"/>
        </w:rPr>
      </w:pPr>
      <w:r>
        <w:pict>
          <v:line id="_x0000_s1333" style="position:absolute;z-index:25175756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Progress Series, a journal that says it covers all aspects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fundamental and applied from the Inter-Research Science Center, published research articles on the following topics in Part 2 of its June 2020 edition: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A multi-spectral fluorescence induction and relaxation (FIRe) technique for physiological and taxonomic analysis of phytoplankton communities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RESEARCH ARTICLES: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Effects of different plankton communities and spring bloom phases on seston C:N:P:Si:chl a ratios in the Baltic Sea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Submergence, nutrient enrichment, and tropical storm impacts on Spartina alterniflora in the microtidal northern Gulf of Mexico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Ecological connectivity with mangroves influences tropical seagrass population longevity and meadow traits within an island ecosystem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Negative indirect effects of hurricanes on recruitment of range-expanding mangroves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Effects of oyster age on selective suspension-feeding and the chemical composition of biodeposits: insights from fatty acid analysis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Macrophyte-derived detritus in shallow coastal waters contributes to suspended particulate organic matter and increases growth rates of Mytilus edulis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Stress-on-stress responses of a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mussel, Perna canaliculus: food limitation reduces the ability to cope with heat stress in juveniles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Growth and nutritional condition of anchovy larvae on the west and southeast coasts of South Africa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Foraging success in planktivorous fish increases with topographic blockage of prey distributions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Improving the productivity-susceptibility analysis to assess data-limited fisheries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Low salinity negatively affects metabolic rate, food consumption, digestion and growth in invasive lionfish Pterois spp.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Assessing the spatiotemporal persistence of fish distributions: a case study on two red mullet species (Mullus surmuletus and M. barbatus) in the western Mediterranean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Identifying spinner dolphin Stenella longirostris longirostris movement and behavioral patterns to inform conservation strategies in Maui Nui, Hawai'i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Variation in dive behavior of Cuvier's beaked whales with seafloor depth, time-of-day, and lunar illumination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Daily and seasonal movements of Cape Cod gray seals vary with predation risk</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June 2020 edition of the Development and Psychopathology Journal can be viewed at </w:t>
      </w:r>
      <w:hyperlink r:id="rId872" w:history="1">
        <w:r>
          <w:rPr>
            <w:rFonts w:ascii="arial" w:eastAsia="arial" w:hAnsi="arial" w:cs="arial"/>
            <w:i/>
            <w:color w:val="0077CC"/>
            <w:sz w:val="20"/>
            <w:u w:val="single"/>
            <w:shd w:val="clear" w:color="auto" w:fill="FFFFFF"/>
            <w:lang w:val="en-US" w:eastAsia="en-US" w:bidi="ar-SA"/>
          </w:rPr>
          <w:t>https://www.int-res.com/abstracts/meps/v644</w:t>
        </w:r>
      </w:hyperlink>
      <w:r>
        <w:rPr>
          <w:rFonts w:ascii="arial" w:eastAsia="arial" w:hAnsi="arial" w:cs="arial"/>
          <w:color w:val="000000"/>
          <w:sz w:val="20"/>
          <w:lang w:val="en-US" w:eastAsia="en-US" w:bidi="ar-SA"/>
        </w:rPr>
        <w:t>. The Journal is published by Cambridge University Press.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[Category: Science]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Copyright Targeted News Services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MSTRUCK-7156455 MSTRUCK</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26,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34" style="position:absolute;z-index:25185996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873"/>
          <w:headerReference w:type="default" r:id="rId874"/>
          <w:footerReference w:type="even" r:id="rId875"/>
          <w:footerReference w:type="default" r:id="rId876"/>
          <w:headerReference w:type="first" r:id="rId877"/>
          <w:footerReference w:type="first" r:id="rId878"/>
          <w:type w:val="nextPage"/>
          <w:pgSz w:w="12240" w:h="15840"/>
          <w:pgMar w:top="840" w:right="1000" w:bottom="840" w:left="1000" w:header="400" w:footer="400"/>
          <w:pgNumType w:fmt="decimal"/>
          <w:cols w:space="720"/>
          <w:titlePg/>
        </w:sectPr>
      </w:pPr>
    </w:p>
    <w:p>
      <w:pPr>
        <w:rPr>
          <w:lang w:val="en-US" w:eastAsia="en-US" w:bidi="ar-SA"/>
        </w:rPr>
      </w:pPr>
      <w:bookmarkStart w:id="196" w:name="Bookmark_99"/>
      <w:bookmarkEnd w:id="196"/>
    </w:p>
    <w:p>
      <w:pPr>
        <w:rPr>
          <w:lang w:val="en-US" w:eastAsia="en-US" w:bidi="ar-SA"/>
        </w:rPr>
      </w:pPr>
      <w:r>
        <w:pict>
          <v:shape id="_x0000_i133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879" w:history="1">
        <w:r>
          <w:rPr>
            <w:rFonts w:ascii="arial" w:eastAsia="arial" w:hAnsi="arial" w:cs="arial"/>
            <w:b/>
            <w:bCs/>
            <w:i/>
            <w:color w:val="0077CC"/>
            <w:kern w:val="32"/>
            <w:sz w:val="28"/>
            <w:szCs w:val="32"/>
            <w:u w:val="single"/>
            <w:shd w:val="clear" w:color="auto" w:fill="FFFFFF"/>
            <w:lang w:val="en-US" w:eastAsia="en-US" w:bidi="ar-SA"/>
          </w:rPr>
          <w:t xml:space="preserve">Wash. State Department of </w:t>
        </w:r>
      </w:hyperlink>
      <w:hyperlink r:id="rId879" w:history="1">
        <w:r>
          <w:rPr>
            <w:rFonts w:ascii="arial" w:eastAsia="arial" w:hAnsi="arial" w:cs="arial"/>
            <w:b/>
            <w:bCs/>
            <w:i/>
            <w:color w:val="0077CC"/>
            <w:kern w:val="32"/>
            <w:sz w:val="28"/>
            <w:szCs w:val="32"/>
            <w:u w:val="single"/>
            <w:shd w:val="clear" w:color="auto" w:fill="FFFFFF"/>
            <w:lang w:val="en-US" w:eastAsia="en-US" w:bidi="ar-SA"/>
          </w:rPr>
          <w:t>Ecology</w:t>
        </w:r>
      </w:hyperlink>
      <w:hyperlink r:id="rId879"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879" w:history="1">
        <w:r>
          <w:rPr>
            <w:rFonts w:ascii="arial" w:eastAsia="arial" w:hAnsi="arial" w:cs="arial"/>
            <w:b/>
            <w:bCs/>
            <w:i/>
            <w:color w:val="0077CC"/>
            <w:kern w:val="32"/>
            <w:sz w:val="28"/>
            <w:szCs w:val="32"/>
            <w:u w:val="single"/>
            <w:shd w:val="clear" w:color="auto" w:fill="FFFFFF"/>
            <w:lang w:val="en-US" w:eastAsia="en-US" w:bidi="ar-SA"/>
          </w:rPr>
          <w:t>Marine</w:t>
        </w:r>
      </w:hyperlink>
      <w:hyperlink r:id="rId879" w:history="1">
        <w:r>
          <w:rPr>
            <w:rFonts w:ascii="arial" w:eastAsia="arial" w:hAnsi="arial" w:cs="arial"/>
            <w:b/>
            <w:bCs/>
            <w:i/>
            <w:color w:val="0077CC"/>
            <w:kern w:val="32"/>
            <w:sz w:val="28"/>
            <w:szCs w:val="32"/>
            <w:u w:val="single"/>
            <w:shd w:val="clear" w:color="auto" w:fill="FFFFFF"/>
            <w:lang w:val="en-US" w:eastAsia="en-US" w:bidi="ar-SA"/>
          </w:rPr>
          <w:t xml:space="preserve"> Servicecenter Fined $30,000 for Water Pollution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Targeted News Service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14, 2019 Thursday 8:16 AM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Targeted News Service LLC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301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Targeted News Service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OLYMPIA, Washington </w:t>
      </w:r>
    </w:p>
    <w:p>
      <w:pPr>
        <w:keepNext/>
        <w:spacing w:before="240" w:after="0" w:line="340" w:lineRule="atLeast"/>
        <w:ind w:left="0" w:right="0" w:firstLine="0"/>
        <w:jc w:val="left"/>
        <w:rPr>
          <w:lang w:val="en-US" w:eastAsia="en-US" w:bidi="ar-SA"/>
        </w:rPr>
      </w:pPr>
      <w:bookmarkStart w:id="197" w:name="Body_97"/>
      <w:bookmarkEnd w:id="197"/>
      <w:r>
        <w:rPr>
          <w:rFonts w:ascii="arial" w:eastAsia="arial" w:hAnsi="arial" w:cs="arial"/>
          <w:b/>
          <w:color w:val="000000"/>
          <w:sz w:val="28"/>
          <w:lang w:val="en-US" w:eastAsia="en-US" w:bidi="ar-SA"/>
        </w:rPr>
        <w:t>Body</w:t>
      </w:r>
    </w:p>
    <w:p>
      <w:pPr>
        <w:spacing w:line="60" w:lineRule="exact"/>
        <w:rPr>
          <w:lang w:val="en-US" w:eastAsia="en-US" w:bidi="ar-SA"/>
        </w:rPr>
      </w:pPr>
      <w:r>
        <w:pict>
          <v:line id="_x0000_s1336" style="position:absolute;z-index:25175859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Washington State Department of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issued the following news release: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Anacortes boatyard ordered to install treatment system for zinc and copper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Washington Department of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has fined a boatyard on the Anacortes waterfront $30,000 for allowing polluted stormwater to flow into Fidalgo Bay, an important habitat for endangered Chinook salmon and other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life.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Stormwater that flows off the facility at 2417 T Avenue contains high levels of copper and zinc, which are toxic to fish. Copper makes young salmon unable to avoid predators and adults unable to find their home rivers for spawning. Zinc can kill young salmon.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life is very vulernable to these pollutants," said Heather Bartlett, manager of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's Water Quality Program. "Other boatyards successfully prevent this sort of pollution with stormwater treatment and we expect no less of this facility."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Paints that protect boat hulls from barnacles, algae and other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growth contain copper and zinc. Maintenance of boat hulls can result in these metals entering stormwater, and treatment is needed at many boatyards.</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also has ordered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Servicecenter to install a stormwater treatment system within 90 days. The order also gives the facility six months to put in place measures that prevent the metals from getting into stormwater.</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water quality penalty payments go to the state's Coastal Protection Fund, from which the agency issues grants to local and tribal governments, state agencies, and public benefit nonprofit organizations for water quality restoration projects.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penalties and orders may be appealed to the Washington State Pollution Control Hearings Board.</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Contact: Stephanie Barney, 360/255-4390, </w:t>
      </w:r>
      <w:hyperlink r:id="rId880" w:history="1">
        <w:r>
          <w:rPr>
            <w:rFonts w:ascii="arial" w:eastAsia="arial" w:hAnsi="arial" w:cs="arial"/>
            <w:i/>
            <w:color w:val="0077CC"/>
            <w:sz w:val="20"/>
            <w:u w:val="single"/>
            <w:shd w:val="clear" w:color="auto" w:fill="FFFFFF"/>
            <w:lang w:val="en-US" w:eastAsia="en-US" w:bidi="ar-SA"/>
          </w:rPr>
          <w:t>bars461@ecy.wa.gov</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Copyright Targeted News Services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MSTRUCK-6925654 MSTRUCK</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14,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37" style="position:absolute;z-index:25186099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881"/>
          <w:headerReference w:type="default" r:id="rId882"/>
          <w:footerReference w:type="even" r:id="rId883"/>
          <w:footerReference w:type="default" r:id="rId884"/>
          <w:headerReference w:type="first" r:id="rId885"/>
          <w:footerReference w:type="first" r:id="rId886"/>
          <w:type w:val="nextPage"/>
          <w:pgSz w:w="12240" w:h="15840"/>
          <w:pgMar w:top="840" w:right="1000" w:bottom="840" w:left="1000" w:header="400" w:footer="400"/>
          <w:pgNumType w:fmt="decimal"/>
          <w:cols w:space="720"/>
          <w:titlePg/>
        </w:sectPr>
      </w:pPr>
    </w:p>
    <w:p>
      <w:pPr>
        <w:rPr>
          <w:lang w:val="en-US" w:eastAsia="en-US" w:bidi="ar-SA"/>
        </w:rPr>
      </w:pPr>
      <w:bookmarkStart w:id="198" w:name="Bookmark_100"/>
      <w:bookmarkEnd w:id="198"/>
    </w:p>
    <w:p>
      <w:pPr>
        <w:rPr>
          <w:lang w:val="en-US" w:eastAsia="en-US" w:bidi="ar-SA"/>
        </w:rPr>
      </w:pPr>
      <w:r>
        <w:pict>
          <v:shape id="_x0000_i133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887" w:history="1">
        <w:r>
          <w:rPr>
            <w:rFonts w:ascii="arial" w:eastAsia="arial" w:hAnsi="arial" w:cs="arial"/>
            <w:b/>
            <w:bCs/>
            <w:i/>
            <w:color w:val="0077CC"/>
            <w:kern w:val="32"/>
            <w:sz w:val="28"/>
            <w:szCs w:val="32"/>
            <w:u w:val="single"/>
            <w:shd w:val="clear" w:color="auto" w:fill="FFFFFF"/>
            <w:lang w:val="en-US" w:eastAsia="en-US" w:bidi="ar-SA"/>
          </w:rPr>
          <w:t>Marine</w:t>
        </w:r>
      </w:hyperlink>
      <w:hyperlink r:id="rId887"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887" w:history="1">
        <w:r>
          <w:rPr>
            <w:rFonts w:ascii="arial" w:eastAsia="arial" w:hAnsi="arial" w:cs="arial"/>
            <w:b/>
            <w:bCs/>
            <w:i/>
            <w:color w:val="0077CC"/>
            <w:kern w:val="32"/>
            <w:sz w:val="28"/>
            <w:szCs w:val="32"/>
            <w:u w:val="single"/>
            <w:shd w:val="clear" w:color="auto" w:fill="FFFFFF"/>
            <w:lang w:val="en-US" w:eastAsia="en-US" w:bidi="ar-SA"/>
          </w:rPr>
          <w:t>Ecology</w:t>
        </w:r>
      </w:hyperlink>
      <w:hyperlink r:id="rId887" w:history="1">
        <w:r>
          <w:rPr>
            <w:rFonts w:ascii="arial" w:eastAsia="arial" w:hAnsi="arial" w:cs="arial"/>
            <w:b/>
            <w:bCs/>
            <w:i/>
            <w:color w:val="0077CC"/>
            <w:kern w:val="32"/>
            <w:sz w:val="28"/>
            <w:szCs w:val="32"/>
            <w:u w:val="single"/>
            <w:shd w:val="clear" w:color="auto" w:fill="FFFFFF"/>
            <w:lang w:val="en-US" w:eastAsia="en-US" w:bidi="ar-SA"/>
          </w:rPr>
          <w:t xml:space="preserve"> Progress Series Journal Issues Research Articles in March 2020 Edition Part 1</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Targeted News Service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6, 2020 Friday 7:05 AM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Targeted News Service LLC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345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Targeted News Service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LUHE, Germany </w:t>
      </w:r>
    </w:p>
    <w:p>
      <w:pPr>
        <w:keepNext/>
        <w:spacing w:before="240" w:after="0" w:line="340" w:lineRule="atLeast"/>
        <w:ind w:left="0" w:right="0" w:firstLine="0"/>
        <w:jc w:val="left"/>
        <w:rPr>
          <w:lang w:val="en-US" w:eastAsia="en-US" w:bidi="ar-SA"/>
        </w:rPr>
      </w:pPr>
      <w:bookmarkStart w:id="199" w:name="Body_98"/>
      <w:bookmarkEnd w:id="199"/>
      <w:r>
        <w:rPr>
          <w:rFonts w:ascii="arial" w:eastAsia="arial" w:hAnsi="arial" w:cs="arial"/>
          <w:b/>
          <w:color w:val="000000"/>
          <w:sz w:val="28"/>
          <w:lang w:val="en-US" w:eastAsia="en-US" w:bidi="ar-SA"/>
        </w:rPr>
        <w:t>Body</w:t>
      </w:r>
    </w:p>
    <w:p>
      <w:pPr>
        <w:spacing w:line="60" w:lineRule="exact"/>
        <w:rPr>
          <w:lang w:val="en-US" w:eastAsia="en-US" w:bidi="ar-SA"/>
        </w:rPr>
      </w:pPr>
      <w:r>
        <w:pict>
          <v:line id="_x0000_s1339" style="position:absolute;z-index:25175961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Progress Series, a journal that says it covers all aspects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fundamental and applied from the Inter-Research Science Center, published research articles on the following topics in Part 1 of its March 2020 edition: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Dissolved oxygen and temperature best predict deep-sea fish community structure in the Gulf of California with climate change implications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Estuarine-terrestrial habitat gradients enhance nursery function for resident and transient fishes in the San Francisco Estuary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High predatory efficiency and abundance drive expected ecological impacts of a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invasive fish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Impacts of the non-native alga Sargassum horneri on benthic community production in a California kelp forest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Key biological responses over two generations of the sea urchin Echinometra sp. A under future ocean conditions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Mosquitofish avoid thermal stress by moving from open water to the shade of the mangrove Rhizophora mangle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Relationship between morphometrics and trophic levels in deep-sea fishes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Seasonal and interannual variability of phytoplankton abundance and community composition on the Central Coast of California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Seasonal cycle of benthic denitrification and DNRA in the aphotic coastal zone, northern Baltic Sea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Spatial and temporal dynamics of Pacific capelin Mallotus catervarius in the Gulf of Alaska: implications for ecosystem-based fisheries management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Spatial niche partitioning among three small cetaceans in the eastern coastal area of Hokkaido, Japan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Stable isotope analysis of eye lenses from invasive lionfish yields record of resource use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Testing ecological release as a compensating mechanism for mass mortality in a keystone predator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Trophic plasticity in the sea urchin Paracentrotus lividus, as a function of resource availability and habitat features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March 2020 edition of the Development and Psychopathology Journal can be viewed at </w:t>
      </w:r>
      <w:hyperlink r:id="rId888" w:history="1">
        <w:r>
          <w:rPr>
            <w:rFonts w:ascii="arial" w:eastAsia="arial" w:hAnsi="arial" w:cs="arial"/>
            <w:i/>
            <w:color w:val="0077CC"/>
            <w:sz w:val="20"/>
            <w:u w:val="single"/>
            <w:shd w:val="clear" w:color="auto" w:fill="FFFFFF"/>
            <w:lang w:val="en-US" w:eastAsia="en-US" w:bidi="ar-SA"/>
          </w:rPr>
          <w:t>https://www.int-res.com/abstracts/meps/v637</w:t>
        </w:r>
      </w:hyperlink>
      <w:r>
        <w:rPr>
          <w:rFonts w:ascii="arial" w:eastAsia="arial" w:hAnsi="arial" w:cs="arial"/>
          <w:color w:val="000000"/>
          <w:sz w:val="20"/>
          <w:lang w:val="en-US" w:eastAsia="en-US" w:bidi="ar-SA"/>
        </w:rPr>
        <w:t>. The Journal is published by Cambridge University Press.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[Category: Science]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Copyright Targeted News Services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MSTRUCK-7044825 MSTRUCK</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6, 2020</w:t>
      </w:r>
    </w:p>
    <w:p>
      <w:pPr>
        <w:rPr>
          <w:lang w:val="en-US" w:eastAsia="en-US" w:bidi="ar-SA"/>
        </w:rPr>
      </w:pPr>
    </w:p>
    <w:p>
      <w:pPr>
        <w:ind w:left="200"/>
        <w:rPr>
          <w:lang w:val="en-US" w:eastAsia="en-US" w:bidi="ar-SA"/>
        </w:rPr>
      </w:pPr>
      <w:r>
        <w:rPr>
          <w:lang w:val="en-US" w:eastAsia="en-US" w:bidi="ar-SA"/>
        </w:rPr>
        <w:br/>
      </w:r>
      <w:r>
        <w:pict>
          <v:line id="_x0000_s1340" style="position:absolute;z-index:251862016" from="0,10pt" to="512pt,10pt" strokecolor="black" strokeweight="1pt">
            <v:stroke linestyle="single"/>
          </v:line>
        </w:pict>
      </w:r>
      <w:r>
        <w:rPr>
          <w:rFonts w:ascii="arial" w:eastAsia="arial" w:hAnsi="arial" w:cs="arial"/>
          <w:b/>
          <w:color w:val="767676"/>
          <w:sz w:val="16"/>
          <w:lang w:val="en-US" w:eastAsia="en-US" w:bidi="ar-SA"/>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240" w:type="dxa"/>
      <w:jc w:val="center"/>
      <w:tblLayout w:type="fixed"/>
      <w:tblCellMar>
        <w:left w:w="108" w:type="dxa"/>
        <w:right w:w="108" w:type="dxa"/>
      </w:tblCellMar>
    </w:tblPr>
    <w:tblGrid>
      <w:gridCol w:w="10240"/>
    </w:tblGrid>
    <w:tr>
      <w:tblPrEx>
        <w:tblW w:w="10240" w:type="dxa"/>
        <w:jc w:val="center"/>
        <w:tblLayout w:type="fixed"/>
        <w:tblCellMar>
          <w:left w:w="108" w:type="dxa"/>
          <w:right w:w="108" w:type="dxa"/>
        </w:tblCellMar>
      </w:tblPrEx>
      <w:trPr>
        <w:trHeight w:val="15"/>
        <w:jc w:val="center"/>
      </w:trPr>
      <w:tc>
        <w:tcPr>
          <w:tcW w:w="10240" w:type="dxa"/>
          <w:shd w:val="solid" w:color="000000" w:fill="000000"/>
        </w:tcPr>
        <w:p>
          <w:pPr>
            <w:keepNext w:val="0"/>
            <w:spacing w:after="0" w:line="40" w:lineRule="exact"/>
            <w:ind w:left="0" w:right="0" w:firstLine="0"/>
            <w:jc w:val="both"/>
          </w:pPr>
        </w:p>
      </w:tc>
    </w:tr>
  </w:tbl>
  <w:p>
    <w:pPr>
      <w:keepNext w:val="0"/>
      <w:spacing w:after="0" w:line="40" w:lineRule="exact"/>
      <w:ind w:left="0" w:right="0" w:firstLine="0"/>
      <w:jc w:val="both"/>
    </w:pPr>
  </w:p>
  <w:tbl>
    <w:tblPr>
      <w:tblStyle w:val="TableNormal"/>
      <w:tblW w:w="10240" w:type="dxa"/>
      <w:jc w:val="center"/>
      <w:tblLayout w:type="fixed"/>
      <w:tblCellMar>
        <w:left w:w="108" w:type="dxa"/>
        <w:right w:w="108" w:type="dxa"/>
      </w:tblCellMar>
    </w:tblPr>
    <w:tblGrid>
      <w:gridCol w:w="10240"/>
    </w:tblGrid>
    <w:tr>
      <w:tblPrEx>
        <w:tblW w:w="10240" w:type="dxa"/>
        <w:jc w:val="center"/>
        <w:tblLayout w:type="fixed"/>
        <w:tblCellMar>
          <w:left w:w="108" w:type="dxa"/>
          <w:right w:w="108" w:type="dxa"/>
        </w:tblCellMar>
      </w:tblPrEx>
      <w:trPr>
        <w:trHeight w:val="480"/>
        <w:jc w:val="center"/>
      </w:trPr>
      <w:tc>
        <w:tcPr>
          <w:tcW w:w="10240" w:type="dxa"/>
          <w:vAlign w:val="center"/>
        </w:tcPr>
        <w:p>
          <w:pPr>
            <w:keepNext w:val="0"/>
            <w:spacing w:after="0" w:line="260" w:lineRule="atLeast"/>
            <w:ind w:left="0" w:right="0" w:firstLine="0"/>
            <w:jc w:val="cente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49" type="#_x0000_t75" style="width:68.25pt;height:15.75pt">
                <v:imagedata r:id="rId1" o:title=""/>
              </v:shape>
            </w:pict>
          </w:r>
          <w:r>
            <w:rPr>
              <w:rFonts w:ascii="Arial" w:eastAsia="Arial" w:hAnsi="Arial" w:cs="Arial"/>
              <w:b w:val="0"/>
              <w:i w:val="0"/>
              <w:strike w:val="0"/>
              <w:noProof w:val="0"/>
              <w:color w:val="000000"/>
              <w:position w:val="10"/>
              <w:sz w:val="18"/>
              <w:u w:val="none"/>
              <w:vertAlign w:val="baseline"/>
            </w:rPr>
            <w:t xml:space="preserve">| </w:t>
          </w:r>
          <w:hyperlink r:id="rId2" w:history="1">
            <w:r>
              <w:rPr>
                <w:rFonts w:ascii="Arial" w:eastAsia="Arial" w:hAnsi="Arial" w:cs="Arial"/>
                <w:b w:val="0"/>
                <w:i w:val="0"/>
                <w:strike w:val="0"/>
                <w:noProof w:val="0"/>
                <w:color w:val="0077CC"/>
                <w:position w:val="10"/>
                <w:sz w:val="18"/>
                <w:u w:val="single"/>
                <w:shd w:val="clear" w:color="auto" w:fill="auto"/>
                <w:vertAlign w:val="baseline"/>
              </w:rPr>
              <w:t>About LexisNexis</w:t>
            </w:r>
          </w:hyperlink>
          <w:r>
            <w:rPr>
              <w:rFonts w:ascii="Arial" w:eastAsia="Arial" w:hAnsi="Arial" w:cs="Arial"/>
              <w:b w:val="0"/>
              <w:i w:val="0"/>
              <w:strike w:val="0"/>
              <w:noProof w:val="0"/>
              <w:color w:val="000000"/>
              <w:position w:val="10"/>
              <w:sz w:val="18"/>
              <w:u w:val="none"/>
              <w:vertAlign w:val="baseline"/>
            </w:rPr>
            <w:t xml:space="preserve"> | </w:t>
          </w:r>
          <w:hyperlink r:id="rId3" w:history="1">
            <w:r>
              <w:rPr>
                <w:rFonts w:ascii="Arial" w:eastAsia="Arial" w:hAnsi="Arial" w:cs="Arial"/>
                <w:b w:val="0"/>
                <w:i w:val="0"/>
                <w:strike w:val="0"/>
                <w:noProof w:val="0"/>
                <w:color w:val="0077CC"/>
                <w:position w:val="10"/>
                <w:sz w:val="18"/>
                <w:u w:val="single"/>
                <w:shd w:val="clear" w:color="auto" w:fill="auto"/>
                <w:vertAlign w:val="baseline"/>
              </w:rPr>
              <w:t>Privacy Policy</w:t>
            </w:r>
          </w:hyperlink>
          <w:r>
            <w:rPr>
              <w:rFonts w:ascii="Arial" w:eastAsia="Arial" w:hAnsi="Arial" w:cs="Arial"/>
              <w:b w:val="0"/>
              <w:i w:val="0"/>
              <w:strike w:val="0"/>
              <w:noProof w:val="0"/>
              <w:color w:val="000000"/>
              <w:position w:val="10"/>
              <w:sz w:val="18"/>
              <w:u w:val="none"/>
              <w:vertAlign w:val="baseline"/>
            </w:rPr>
            <w:t xml:space="preserve"> | </w:t>
          </w:r>
          <w:hyperlink r:id="rId4" w:history="1">
            <w:r>
              <w:rPr>
                <w:rFonts w:ascii="Arial" w:eastAsia="Arial" w:hAnsi="Arial" w:cs="Arial"/>
                <w:b w:val="0"/>
                <w:i w:val="0"/>
                <w:strike w:val="0"/>
                <w:noProof w:val="0"/>
                <w:color w:val="0077CC"/>
                <w:position w:val="10"/>
                <w:sz w:val="18"/>
                <w:u w:val="single"/>
                <w:shd w:val="clear" w:color="auto" w:fill="auto"/>
                <w:vertAlign w:val="baseline"/>
              </w:rPr>
              <w:t>Terms &amp; Conditions</w:t>
            </w:r>
          </w:hyperlink>
          <w:r>
            <w:rPr>
              <w:rFonts w:ascii="Arial" w:eastAsia="Arial" w:hAnsi="Arial" w:cs="Arial"/>
              <w:b w:val="0"/>
              <w:i w:val="0"/>
              <w:strike w:val="0"/>
              <w:noProof w:val="0"/>
              <w:color w:val="000000"/>
              <w:position w:val="10"/>
              <w:sz w:val="18"/>
              <w:u w:val="none"/>
              <w:vertAlign w:val="baseline"/>
            </w:rPr>
            <w:t xml:space="preserve"> | </w:t>
          </w:r>
          <w:hyperlink r:id="rId5" w:history="1">
            <w:r>
              <w:rPr>
                <w:rFonts w:ascii="Arial" w:eastAsia="Arial" w:hAnsi="Arial" w:cs="Arial"/>
                <w:b w:val="0"/>
                <w:i w:val="0"/>
                <w:strike w:val="0"/>
                <w:noProof w:val="0"/>
                <w:color w:val="0077CC"/>
                <w:position w:val="10"/>
                <w:sz w:val="18"/>
                <w:u w:val="single"/>
                <w:shd w:val="clear" w:color="auto" w:fill="auto"/>
                <w:vertAlign w:val="baseline"/>
              </w:rPr>
              <w:t>Copyright © 2022 LexisNexis</w:t>
            </w:r>
          </w:hyperlink>
        </w:p>
      </w:tc>
    </w:tr>
    <w:tr>
      <w:tblPrEx>
        <w:tblW w:w="10240" w:type="dxa"/>
        <w:jc w:val="center"/>
        <w:tblLayout w:type="fixed"/>
        <w:tblCellMar>
          <w:left w:w="108" w:type="dxa"/>
          <w:right w:w="108" w:type="dxa"/>
        </w:tblCellMar>
      </w:tblPrEx>
      <w:trPr>
        <w:trHeight w:val="620"/>
        <w:jc w:val="center"/>
      </w:trPr>
      <w:tc>
        <w:tcPr>
          <w:tcW w:w="10240" w:type="dxa"/>
          <w:vAlign w:val="top"/>
        </w:tcPr>
        <w:p>
          <w:pPr>
            <w:keepNext w:val="0"/>
            <w:spacing w:after="0" w:line="260" w:lineRule="atLeast"/>
            <w:ind w:left="0" w:right="0" w:firstLine="0"/>
            <w:jc w:val="center"/>
          </w:pPr>
          <w:r>
            <w:rPr>
              <w:rFonts w:ascii="Arial" w:eastAsia="Arial" w:hAnsi="Arial" w:cs="Arial"/>
              <w:b w:val="0"/>
              <w:i w:val="0"/>
              <w:strike w:val="0"/>
              <w:noProof w:val="0"/>
              <w:color w:val="000000"/>
              <w:position w:val="10"/>
              <w:sz w:val="18"/>
              <w:u w:val="none"/>
              <w:vertAlign w:val="baseline"/>
            </w:rPr>
            <w:t xml:space="preserve"> </w:t>
          </w:r>
        </w:p>
      </w:tc>
    </w:tr>
  </w:tbl>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Marine Ecology Progress Series Journal Issues Research Articles in Vol. 684, No. 6</w:t>
          </w:r>
        </w:p>
      </w:tc>
    </w:tr>
  </w:tbl>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Taiwan's outlying marine ecology damaged by Chinese sand dredging: Reports</w:t>
          </w:r>
        </w:p>
      </w:tc>
    </w:tr>
  </w:tbl>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Marine Ecology Progress Series Journal Issues Research Articles in Vol. 684, No. 5</w:t>
          </w:r>
        </w:p>
      </w:tc>
    </w:tr>
  </w:tbl>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Former scuba instructor finds passion for teaching as a CSULB marine ecology professor</w:t>
          </w:r>
        </w:p>
      </w:tc>
    </w:tr>
  </w:tbl>
</w:hdr>
</file>

<file path=word/header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Marine Ecology Progress Series Journal Issues Research Articles in Vol. 684, No. 4</w:t>
          </w:r>
        </w:p>
      </w:tc>
    </w:tr>
  </w:tbl>
</w:hdr>
</file>

<file path=word/header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Marine Ecology Progress Series Journal Issues Research Articles in Vol. 683, No. 3</w:t>
          </w:r>
        </w:p>
      </w:tc>
    </w:tr>
  </w:tbl>
</w:hdr>
</file>

<file path=word/header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Marine Ecology Progress Series Journal Issues Research Articles in Vol. 682, No. 2</w:t>
          </w:r>
        </w:p>
      </w:tc>
    </w:tr>
  </w:tbl>
</w:hdr>
</file>

<file path=word/header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Marine Ecology &amp; Ecotourism (Chorao) Project</w:t>
          </w:r>
        </w:p>
      </w:tc>
    </w:tr>
  </w:tbl>
</w:hdr>
</file>

<file path=word/header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Marine Ecology &amp; Ecotourism (Chorao) Project</w:t>
          </w:r>
        </w:p>
      </w:tc>
    </w:tr>
  </w:tbl>
</w:hdr>
</file>

<file path=word/header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Marine Ecology Progress Series Journal Issues Research Articles in Vol. 680, No. 27</w:t>
          </w:r>
        </w:p>
      </w:tc>
    </w:tr>
  </w:tbl>
</w:hdr>
</file>

<file path=word/header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Marine Ecology Progress Series Journal Issues Research Articles in Vol. 677, No. 25</w:t>
          </w:r>
        </w:p>
      </w:tc>
    </w:tr>
  </w:tbl>
</w:hdr>
</file>

<file path=word/header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Marine Ecology Progress Series Journal Issues Research Articles in Vol. 681, No. 1</w:t>
          </w:r>
        </w:p>
      </w:tc>
    </w:tr>
  </w:tbl>
</w:hdr>
</file>

<file path=word/header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Marine Ecology Progress Series Journal Issues Research Articles in Vol. 679, No. 26</w:t>
          </w:r>
        </w:p>
      </w:tc>
    </w:tr>
  </w:tbl>
</w:hdr>
</file>

<file path=word/header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Marine Ecology Progress Series Journal Issues Research Articles in Vol. 676, No. 23</w:t>
          </w:r>
        </w:p>
      </w:tc>
    </w:tr>
  </w:tbl>
</w:hdr>
</file>

<file path=word/header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Marine Ecology Progress Series Journal Issues Research Articles in Vol. 675, No. 22</w:t>
          </w:r>
        </w:p>
      </w:tc>
    </w:tr>
  </w:tbl>
</w:hdr>
</file>

<file path=word/header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The protection of marine ecology starts from me</w:t>
          </w:r>
        </w:p>
      </w:tc>
    </w:tr>
  </w:tbl>
</w:hdr>
</file>

<file path=word/header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Marine Ecology Progress Series Journal Issues Research Articles in Vol. 674, No. 21</w:t>
          </w:r>
        </w:p>
      </w:tc>
    </w:tr>
  </w:tbl>
</w:hdr>
</file>

<file path=word/header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Marine Ecology Progress Series Journal Issues Research Articles in Vol. 675, No. 21</w:t>
          </w:r>
        </w:p>
      </w:tc>
    </w:tr>
  </w:tbl>
</w:hdr>
</file>

<file path=word/header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Marine Ecology Progress Series Journal Issues Research Articles in Vol. 677, No. 24</w:t>
          </w:r>
        </w:p>
      </w:tc>
    </w:tr>
  </w:tbl>
</w:hdr>
</file>

<file path=word/header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Marine Ecology Progress Series Journal Issues Research Articles in Vol. 663, No. 7</w:t>
          </w:r>
        </w:p>
      </w:tc>
    </w:tr>
  </w:tbl>
</w:hdr>
</file>

<file path=word/header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Marine Ecology Progress Series Journal Issues Research Articles in Vol. 672, No. 19</w:t>
          </w:r>
        </w:p>
      </w:tc>
    </w:tr>
  </w:tbl>
</w:hdr>
</file>

<file path=word/header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Marine Ecology Progress Series Journal Issues Research Articles in Vol. 673, No. 20</w:t>
          </w:r>
        </w:p>
      </w:tc>
    </w:tr>
  </w:tbl>
</w:hdr>
</file>

<file path=word/header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Marine Ecology Progress Series Journal Issues Research Articles in Vol. 671, No. 18</w:t>
          </w:r>
        </w:p>
      </w:tc>
    </w:tr>
  </w:tbl>
</w:hdr>
</file>

<file path=word/header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14 Projects Granted Over HK$11 Million from Marine Ecology Enhancement Fund and Fisheries Enhancement Fund</w:t>
          </w:r>
        </w:p>
      </w:tc>
    </w:tr>
  </w:tbl>
</w:hdr>
</file>

<file path=word/header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Hong Kong : 14 Projects Granted Over HK$11 Million from Marine Ecology Enhancement Fund and Fisheries Enhancement Fund</w:t>
          </w:r>
        </w:p>
      </w:tc>
    </w:tr>
  </w:tbl>
</w:hdr>
</file>

<file path=word/header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Hong Kong : 14 Projects Granted Over HK$11 Million from Marine Ecology Enhancement Fund and Fisheries Enhancement Fund</w:t>
          </w:r>
        </w:p>
      </w:tc>
    </w:tr>
  </w:tbl>
</w:hdr>
</file>

<file path=word/header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Marine Ecology Progress Series Journal Issues Research Articles in Vol. 668, No. 15</w:t>
          </w:r>
        </w:p>
      </w:tc>
    </w:tr>
  </w:tbl>
</w:hdr>
</file>

<file path=word/header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Marine Ecology Progress Series Journal Issues Research Articles in Vol. 666, No. 11</w:t>
          </w:r>
        </w:p>
      </w:tc>
    </w:tr>
  </w:tbl>
</w:hdr>
</file>

<file path=word/header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Marine Ecology Progress Series Journal Issues Research Articles in Vol. 670, No. 17</w:t>
          </w:r>
        </w:p>
      </w:tc>
    </w:tr>
  </w:tbl>
</w:hdr>
</file>

<file path=word/header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Marine Ecology Progress Series Journal Issues Research Articles in Vol. 665, No. 10</w:t>
          </w:r>
        </w:p>
      </w:tc>
    </w:tr>
  </w:tbl>
</w:hdr>
</file>

<file path=word/header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Marine Ecology Progress Series Journal Issues Research Articles in Vol. 667, No. 14</w:t>
          </w:r>
        </w:p>
      </w:tc>
    </w:tr>
  </w:tbl>
</w:hdr>
</file>

<file path=word/header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Marine Ecology Progress Series Journal Issues Research Articles in Vol. 666, No. 13</w:t>
          </w:r>
        </w:p>
      </w:tc>
    </w:tr>
  </w:tbl>
</w:hdr>
</file>

<file path=word/header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Marine Ecology Progress Series Journal Issues Research Articles in Vol. 669, No. 16</w:t>
          </w:r>
        </w:p>
      </w:tc>
    </w:tr>
  </w:tbl>
</w:hdr>
</file>

<file path=word/header1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Zhejiang Acad of Marine Sciences Files Chinese Patent Application for Marine Ecology Monitoring Equipment</w:t>
          </w:r>
        </w:p>
      </w:tc>
    </w:tr>
  </w:tbl>
</w:hdr>
</file>

<file path=word/header1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Marine Ecology Progress Series Journal Issues Research Articles in Vol. 666, No. 12</w:t>
          </w:r>
        </w:p>
      </w:tc>
    </w:tr>
  </w:tbl>
</w:hdr>
</file>

<file path=word/header1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Marine Ecology Progress Series Journal Issues Research Articles in Vol. 665, No. 9</w:t>
          </w:r>
        </w:p>
      </w:tc>
    </w:tr>
  </w:tbl>
</w:hdr>
</file>

<file path=word/header1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Chinese resort city Sanya places artificial reefs to improve marine ecology</w:t>
          </w:r>
        </w:p>
      </w:tc>
    </w:tr>
  </w:tbl>
</w:hdr>
</file>

<file path=word/header1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Chinese resort city Sanya places artificial reefs to improve marine ecology</w:t>
          </w:r>
        </w:p>
      </w:tc>
    </w:tr>
  </w:tbl>
</w:hdr>
</file>

<file path=word/header1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Marine Ecology Progress Series Journal Issues Research Articles in Vol. 664, No. 8</w:t>
          </w:r>
        </w:p>
      </w:tc>
    </w:tr>
  </w:tbl>
</w:hdr>
</file>

<file path=word/header1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Marine Ecology Progress Series Journal Issues Research Articles in Vol. 662, No. 6</w:t>
          </w:r>
        </w:p>
      </w:tc>
    </w:tr>
  </w:tbl>
</w:hdr>
</file>

<file path=word/header1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Panama has its first Pacific Marine Ecology laboratory in Coiba National Park</w:t>
          </w:r>
        </w:p>
      </w:tc>
    </w:tr>
  </w:tbl>
</w:hdr>
</file>

<file path=word/header1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Marine Ecology Progress Series Journal Issues Research Articles in Vol. 661, No. 5</w:t>
          </w:r>
        </w:p>
      </w:tc>
    </w:tr>
  </w:tbl>
</w:hdr>
</file>

<file path=word/header1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India and Vietnam signed a MoU towards promoting scientific and technical cooperation in marine science and ecology</w:t>
          </w:r>
        </w:p>
      </w:tc>
    </w:tr>
  </w:tbl>
</w:hdr>
</file>

<file path=word/header1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India and Vietnam today signed a Memorandum of Understanding (MoU) towards promoting scientific and technical cooperation in marine science and ecology</w:t>
          </w:r>
        </w:p>
      </w:tc>
    </w:tr>
  </w:tbl>
</w:hdr>
</file>

<file path=word/header1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Marine Ecology Progress Series Journal Issues Research Articles in Vol. 659, No. 3</w:t>
          </w:r>
        </w:p>
      </w:tc>
    </w:tr>
  </w:tbl>
</w:hdr>
</file>

<file path=word/header1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Marine Ecology Progress Series Journal Issues Research Articles in Vol. 660, No. 4</w:t>
          </w:r>
        </w:p>
      </w:tc>
    </w:tr>
  </w:tbl>
</w:hdr>
</file>

<file path=word/header1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Marine Ecology Progress Series Journal Issues Research Articles in October 2020 Edition Part 2</w:t>
          </w:r>
        </w:p>
      </w:tc>
    </w:tr>
  </w:tbl>
</w:hdr>
</file>

<file path=word/header1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Marine Ecology Progress Series Journal Issues Research Articles in Vol. 658, No. 2</w:t>
          </w:r>
        </w:p>
      </w:tc>
    </w:tr>
  </w:tbl>
</w:hdr>
</file>

<file path=word/header1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FUNCTIONAL BIOLOGY AND ECOLOGY OF PLANKTONIC MARINE FUNGI - Revealing the mechanistic basis of the roles of mycoplankton in the marine carbon cycle</w:t>
          </w:r>
        </w:p>
      </w:tc>
    </w:tr>
  </w:tbl>
</w:hdr>
</file>

<file path=word/header1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INDIA AND VIETNAM TODAY SIGNED A MEMORANDUM OF UNDERSTANDING (MOU) TOWARDS PROMOTING SCIENTIFIC AND TECHNICAL COOPERATION IN MARINE SCIENCE AND ECOLOGY</w:t>
          </w:r>
        </w:p>
      </w:tc>
    </w:tr>
  </w:tbl>
</w:hdr>
</file>

<file path=word/header1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Zhanjiang Sanmu Tech Files Chinese Patent Application for Integrated Sensing Network System Based on Marine Diversity and Ecology</w:t>
          </w:r>
        </w:p>
      </w:tc>
    </w:tr>
  </w:tbl>
</w:hdr>
</file>

<file path=word/header1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India : India and Vietnam today signed a Memorandum of Understanding (MoU) towards promoting scientific and technical cooperation in marine science and ecology</w:t>
          </w:r>
        </w:p>
      </w:tc>
    </w:tr>
  </w:tbl>
</w:hdr>
</file>

<file path=word/header1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India : India and Vietnam today signed a Memorandum of Understanding (MoU) towards promoting scientific and technical cooperation in marine science and ecology</w:t>
          </w:r>
        </w:p>
      </w:tc>
    </w:tr>
  </w:tbl>
</w:hdr>
</file>

<file path=word/header1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-University College Dublin: UCD marine ecology expert appointed as new chair of National Biodiversity Forum</w:t>
          </w:r>
        </w:p>
      </w:tc>
    </w:tr>
  </w:tbl>
</w:hdr>
</file>

<file path=word/header1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India and Vietnam today signed a Memorandum of Understanding (MoU) towards promoting scientific and technical cooperation in marine science and ecology</w:t>
          </w:r>
        </w:p>
      </w:tc>
    </w:tr>
  </w:tbl>
</w:hdr>
</file>

<file path=word/header1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INDIA AND VIETNAM TODAY SIGNED A MEMORANDUM OF UNDERSTANDING (MOU) TOWARDS PROMOTING SCIENTIFIC AND TECHNICAL COOPERATION IN MARINE SCIENCE AND ECOLOGY</w:t>
          </w:r>
        </w:p>
      </w:tc>
    </w:tr>
  </w:tbl>
</w:hdr>
</file>

<file path=word/header1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Marine Ecology Progress Series Journal Issues Research Articles in November 2020 Edition Part 2</w:t>
          </w:r>
        </w:p>
      </w:tc>
    </w:tr>
  </w:tbl>
</w:hdr>
</file>

<file path=word/header1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Marine Ecology Progress Series Journal Issues Research Articles in October 2020 Edition Part 1</w:t>
          </w:r>
        </w:p>
      </w:tc>
    </w:tr>
  </w:tbl>
</w:hdr>
</file>

<file path=word/header1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Teachers trained to promote marine ecology conservation</w:t>
          </w:r>
        </w:p>
      </w:tc>
    </w:tr>
  </w:tbl>
</w:hdr>
</file>

<file path=word/header1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India/Vietnam: India and Vietnam today signed a Memorandum of Understanding (MoU) towards promoting scientific and technical cooperation in marine science and e....</w:t>
          </w:r>
        </w:p>
      </w:tc>
    </w:tr>
  </w:tbl>
</w:hdr>
</file>

<file path=word/header1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Teachers trained to promote marine ecology conservation</w:t>
          </w:r>
        </w:p>
      </w:tc>
    </w:tr>
  </w:tbl>
</w:hdr>
</file>

<file path=word/header1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India/Vietnam: India and Vietnam today signed a Memorandum of Understanding (MoU) towards promoting scientific and technical cooperation in marine science and e....</w:t>
          </w:r>
        </w:p>
      </w:tc>
    </w:tr>
  </w:tbl>
</w:hdr>
</file>

<file path=word/header1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Marine Ecology Progress Series Journal Issues Research Articles in January 2021 Edition Part 1</w:t>
          </w:r>
        </w:p>
      </w:tc>
    </w:tr>
  </w:tbl>
</w:hdr>
</file>

<file path=word/header1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Analyzing the Arctic's Underwater Noise with AI: Evaluating Correlation between Climate Change, Sound and Marine Ecology</w:t>
          </w:r>
        </w:p>
      </w:tc>
    </w:tr>
  </w:tbl>
</w:hdr>
</file>

<file path=word/header1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Marine Ecology Progress Series Journal Issues Research Articles in November 2020 Edition Part 1</w:t>
          </w:r>
        </w:p>
      </w:tc>
    </w:tr>
  </w:tbl>
</w:hdr>
</file>

<file path=word/header1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Marine Ecology Progress Series Journal Issues Research Articles in July 2020 Edition Part 2</w:t>
          </w:r>
        </w:p>
      </w:tc>
    </w:tr>
  </w:tbl>
</w:hdr>
</file>

<file path=word/header2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Thomas Wernberg</w:t>
          </w:r>
        </w:p>
      </w:tc>
    </w:tr>
  </w:tbl>
</w:hdr>
</file>

<file path=word/header2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Marine Ecology Progress Series Journal Issues Research Articles in October 2020 Edition Part 3</w:t>
          </w:r>
        </w:p>
      </w:tc>
    </w:tr>
  </w:tbl>
</w:hdr>
</file>

<file path=word/header2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-University of Amsterdam: Mark Vermeij appointed professor of Tropical Marine Ecology</w:t>
          </w:r>
        </w:p>
      </w:tc>
    </w:tr>
  </w:tbl>
</w:hdr>
</file>

<file path=word/header2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-Wageningen University Research : Research into large-scale seaweed production at sea</w:t>
          </w:r>
        </w:p>
      </w:tc>
    </w:tr>
  </w:tbl>
</w:hdr>
</file>

<file path=word/header2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Marine Ecology Progress Series Journal Issues Research Articles in August 2020 Edition Part 2</w:t>
          </w:r>
        </w:p>
      </w:tc>
    </w:tr>
  </w:tbl>
</w:hdr>
</file>

<file path=word/header2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Marine Ecology Progress Series Journal Issues Research Articles in August 2020 Edition Part 1</w:t>
          </w:r>
        </w:p>
      </w:tc>
    </w:tr>
  </w:tbl>
</w:hdr>
</file>

<file path=word/header2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Dungeness River Center to host talk on Peninsula bird walks</w:t>
          </w:r>
        </w:p>
      </w:tc>
    </w:tr>
  </w:tbl>
</w:hdr>
</file>

<file path=word/header2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Science teacher receives marine ecology fellowship to Mexico</w:t>
          </w:r>
        </w:p>
      </w:tc>
    </w:tr>
  </w:tbl>
</w:hdr>
</file>

<file path=word/header2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Dungeness River Center to host talk on Peninsula bird walks</w:t>
          </w:r>
        </w:p>
      </w:tc>
    </w:tr>
  </w:tbl>
</w:hdr>
</file>

<file path=word/header2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Independent Funds Grant over HK$11 Million to Support Marine Ecology and Fisheries Projects</w:t>
          </w:r>
        </w:p>
      </w:tc>
    </w:tr>
  </w:tbl>
</w:hdr>
</file>

<file path=word/header2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Marine Ecology Progress Series Journal Issues Research Articles in March 2020 Edition Part 2</w:t>
          </w:r>
        </w:p>
      </w:tc>
    </w:tr>
  </w:tbl>
</w:hdr>
</file>

<file path=word/header2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Marine Ecology Progress Series Journal Issues Research Articles in September 2020 Edition Part 1</w:t>
          </w:r>
        </w:p>
      </w:tc>
    </w:tr>
  </w:tbl>
</w:hdr>
</file>

<file path=word/header2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Marine Ecology Progress Series Journal Issues Research Articles in February 2020 Edition Part 1</w:t>
          </w:r>
        </w:p>
      </w:tc>
    </w:tr>
  </w:tbl>
</w:hdr>
</file>

<file path=word/header2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-Wageningen University Research : Research into large-scale seaweed production at sea</w:t>
          </w:r>
        </w:p>
      </w:tc>
    </w:tr>
  </w:tbl>
</w:hdr>
</file>

<file path=word/header2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HKU partners with Institute of Oceanology, Chinese Academy of Sciences to set up Joint Laboratory of Marine Ecology and Environmental Sciences</w:t>
          </w:r>
        </w:p>
      </w:tc>
    </w:tr>
  </w:tbl>
</w:hdr>
</file>

<file path=word/header2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'Bird Walks' talk set for March 23</w:t>
          </w:r>
        </w:p>
      </w:tc>
    </w:tr>
  </w:tbl>
</w:hdr>
</file>

<file path=word/header2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Marine Ecology Progress Series Journal Issues Research Articles in May 2020 Edition Part 1</w:t>
          </w:r>
        </w:p>
      </w:tc>
    </w:tr>
  </w:tbl>
</w:hdr>
</file>

<file path=word/header2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Federal Contracts Awarded to Companies in Washington (Feb. 24)</w:t>
          </w:r>
        </w:p>
      </w:tc>
    </w:tr>
  </w:tbl>
</w:hdr>
</file>

<file path=word/header2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Marine Ecology Progress Series Journal Issues Research Articles in July 2020 Edition Part 1</w:t>
          </w:r>
        </w:p>
      </w:tc>
    </w:tr>
  </w:tbl>
</w:hdr>
</file>

<file path=word/header2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Scientists discover sunscreen lotion chemical accumulating in Mediterranean seagrass</w:t>
          </w:r>
        </w:p>
      </w:tc>
    </w:tr>
  </w:tbl>
</w:hdr>
</file>

<file path=word/header2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Hong Kong : Independent Funds Grant over HK$11 Million to Support Marine Ecology and Fisheries Projects</w:t>
          </w:r>
        </w:p>
      </w:tc>
    </w:tr>
  </w:tbl>
</w:hdr>
</file>

<file path=word/header2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Dauphin Island Sea Lab: UP Summer Course Highlight: The Art of Marine Ecology</w:t>
          </w:r>
        </w:p>
      </w:tc>
    </w:tr>
  </w:tbl>
</w:hdr>
</file>

<file path=word/header2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Marine Ecology Progress Series Journal Issues Research Articles in May 2020 Edition Part 2</w:t>
          </w:r>
        </w:p>
      </w:tc>
    </w:tr>
  </w:tbl>
</w:hdr>
</file>

<file path=word/header2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Marine Ecology Progress Series Journal Issues Research Articles in January 2020 Edition Part 1</w:t>
          </w:r>
        </w:p>
      </w:tc>
    </w:tr>
  </w:tbl>
</w:hdr>
</file>

<file path=word/header2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Marine Ecology Progress Series Journal Issues Research Articles in April 2020 Edition Part 1</w:t>
          </w:r>
        </w:p>
      </w:tc>
    </w:tr>
  </w:tbl>
</w:hdr>
</file>

<file path=word/header2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-Independent Funds Grant over HK$ 11 Million to Support Marine Ecology and Fisheries Projects</w:t>
          </w:r>
        </w:p>
      </w:tc>
    </w:tr>
  </w:tbl>
</w:hdr>
</file>

<file path=word/header2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Marine Ecology Progress Series Journal Issues Research Articles in September 2020 Edition Part 2</w:t>
          </w:r>
        </w:p>
      </w:tc>
    </w:tr>
  </w:tbl>
</w:hdr>
</file>

<file path=word/header2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University of Hong Kong Partners With Institute of Oceanology, Chinese Academy of Sciences to Set Up Joint Laboratory of Marine Ecology and Environmental Scienc....</w:t>
          </w:r>
        </w:p>
      </w:tc>
    </w:tr>
  </w:tbl>
</w:hdr>
</file>

<file path=word/header2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'Bird Walks' talk set for March 23</w:t>
          </w:r>
        </w:p>
      </w:tc>
    </w:tr>
  </w:tbl>
</w:hdr>
</file>

<file path=word/header2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Marine Ecology Progress Series Journal Issues Research Articles in April 2020 Edition Part 2</w:t>
          </w:r>
        </w:p>
      </w:tc>
    </w:tr>
  </w:tbl>
</w:hdr>
</file>

<file path=word/header2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Marine Ecology Progress Series Journal Issues Research Articles in January 2020 Edition Part 2</w:t>
          </w:r>
        </w:p>
      </w:tc>
    </w:tr>
  </w:tbl>
</w:hdr>
</file>

<file path=word/header2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Marine Ecology Progress Series Journal Issues Research Articles in June 2020 Edition Part 2</w:t>
          </w:r>
        </w:p>
      </w:tc>
    </w:tr>
  </w:tbl>
</w:hdr>
</file>

<file path=word/header2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Wash. State Department of Ecology: Marine Servicecenter Fined $30,000 for Water Pollution</w:t>
          </w:r>
        </w:p>
      </w:tc>
    </w:tr>
  </w:tbl>
</w:hdr>
</file>

<file path=word/header3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Marine Ecology Progress Series Journal Issues Research Articles in March 2020 Edition Part 1</w:t>
          </w:r>
        </w:p>
      </w:tc>
    </w:tr>
  </w:tbl>
</w:hdr>
</file>

<file path=word/header3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
    <w:nsid w:val="00000002"/>
    <w:multiLevelType w:val="multilevel"/>
    <w:tmpl w:val="0000000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
    <w:nsid w:val="00000003"/>
    <w:multiLevelType w:val="multilevel"/>
    <w:tmpl w:val="0000000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
    <w:nsid w:val="00000004"/>
    <w:multiLevelType w:val="multilevel"/>
    <w:tmpl w:val="00000004"/>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
    <w:nsid w:val="00000005"/>
    <w:multiLevelType w:val="multilevel"/>
    <w:tmpl w:val="00000005"/>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abstractNumId w:val="0"/>
  </w:num>
  <w:num w:numId="2">
    <w:abstractNumId w:val="1"/>
  </w:num>
  <w:num w:numId="3">
    <w:abstractNumId w:val="2"/>
  </w:num>
  <w:num w:numId="4">
    <w:abstractNumId w:val="3"/>
  </w:num>
  <w:num w:numId="5">
    <w:abstractNumId w:val="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lang w:val="en-US" w:eastAsia="en-US" w:bidi="ar-SA"/>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advance.lexis.com/api/document?id=urn:contentItem:64TD-N4R1-DYG2-R0TJ-00000-00&amp;idtype=PID&amp;context=1516831" TargetMode="External" /><Relationship Id="rId100" Type="http://schemas.openxmlformats.org/officeDocument/2006/relationships/hyperlink" Target="https://advance.lexis.com/api/document?id=urn:contentItem:5YRK-PX31-JC11-12YT-00000-00&amp;idtype=PID&amp;context=1516831" TargetMode="External" /><Relationship Id="rId101" Type="http://schemas.openxmlformats.org/officeDocument/2006/relationships/hyperlink" Target="https://advance.lexis.com/api/document?id=urn:contentItem:5Y56-8WF1-DYG2-R3W6-00000-00&amp;idtype=PID&amp;context=1516831" TargetMode="External" /><Relationship Id="rId102" Type="http://schemas.openxmlformats.org/officeDocument/2006/relationships/hyperlink" Target="https://advance.lexis.com/api/document?id=urn:contentItem:6071-PSK1-DYG2-R2WH-00000-00&amp;idtype=PID&amp;context=1516831" TargetMode="External" /><Relationship Id="rId103" Type="http://schemas.openxmlformats.org/officeDocument/2006/relationships/hyperlink" Target="https://advance.lexis.com/api/document?id=urn:contentItem:5XH2-SC41-DYG2-R4YC-00000-00&amp;idtype=PID&amp;context=1516831" TargetMode="External" /><Relationship Id="rId104" Type="http://schemas.openxmlformats.org/officeDocument/2006/relationships/hyperlink" Target="https://advance.lexis.com/api/document?id=urn:contentItem:5YC5-9HV1-JC11-11JG-00000-00&amp;idtype=PID&amp;context=1516831" TargetMode="External" /><Relationship Id="rId105" Type="http://schemas.openxmlformats.org/officeDocument/2006/relationships/header" Target="header1.xml" /><Relationship Id="rId106" Type="http://schemas.openxmlformats.org/officeDocument/2006/relationships/header" Target="header2.xml" /><Relationship Id="rId107" Type="http://schemas.openxmlformats.org/officeDocument/2006/relationships/footer" Target="footer1.xml" /><Relationship Id="rId108" Type="http://schemas.openxmlformats.org/officeDocument/2006/relationships/footer" Target="footer2.xml" /><Relationship Id="rId109" Type="http://schemas.openxmlformats.org/officeDocument/2006/relationships/header" Target="header3.xml" /><Relationship Id="rId11" Type="http://schemas.openxmlformats.org/officeDocument/2006/relationships/hyperlink" Target="https://advance.lexis.com/api/document?id=urn:contentItem:64PD-WXR1-JC11-10S8-00000-00&amp;idtype=PID&amp;context=1516831" TargetMode="External" /><Relationship Id="rId110" Type="http://schemas.openxmlformats.org/officeDocument/2006/relationships/footer" Target="footer3.xml" /><Relationship Id="rId111" Type="http://schemas.openxmlformats.org/officeDocument/2006/relationships/header" Target="header4.xml" /><Relationship Id="rId112" Type="http://schemas.openxmlformats.org/officeDocument/2006/relationships/header" Target="header5.xml" /><Relationship Id="rId113" Type="http://schemas.openxmlformats.org/officeDocument/2006/relationships/footer" Target="footer4.xml" /><Relationship Id="rId114" Type="http://schemas.openxmlformats.org/officeDocument/2006/relationships/footer" Target="footer5.xml" /><Relationship Id="rId115" Type="http://schemas.openxmlformats.org/officeDocument/2006/relationships/header" Target="header6.xml" /><Relationship Id="rId116" Type="http://schemas.openxmlformats.org/officeDocument/2006/relationships/footer" Target="footer6.xml" /><Relationship Id="rId117" Type="http://schemas.openxmlformats.org/officeDocument/2006/relationships/hyperlink" Target="https://advance.lexis.com/api/document?collection=news&amp;id=urn:contentItem:652W-9FD1-JC11-14D8-00000-00&amp;context=1516831" TargetMode="External" /><Relationship Id="rId118" Type="http://schemas.openxmlformats.org/officeDocument/2006/relationships/hyperlink" Target="https://www.int-res.com/abstracts/meps/v685" TargetMode="External" /><Relationship Id="rId119" Type="http://schemas.openxmlformats.org/officeDocument/2006/relationships/header" Target="header7.xml" /><Relationship Id="rId12" Type="http://schemas.openxmlformats.org/officeDocument/2006/relationships/hyperlink" Target="https://advance.lexis.com/api/document?id=urn:contentItem:63YY-J331-JDJN-61RS-00000-00&amp;idtype=PID&amp;context=1516831" TargetMode="External" /><Relationship Id="rId120" Type="http://schemas.openxmlformats.org/officeDocument/2006/relationships/header" Target="header8.xml" /><Relationship Id="rId121" Type="http://schemas.openxmlformats.org/officeDocument/2006/relationships/footer" Target="footer7.xml" /><Relationship Id="rId122" Type="http://schemas.openxmlformats.org/officeDocument/2006/relationships/footer" Target="footer8.xml" /><Relationship Id="rId123" Type="http://schemas.openxmlformats.org/officeDocument/2006/relationships/header" Target="header9.xml" /><Relationship Id="rId124" Type="http://schemas.openxmlformats.org/officeDocument/2006/relationships/footer" Target="footer9.xml" /><Relationship Id="rId125" Type="http://schemas.openxmlformats.org/officeDocument/2006/relationships/hyperlink" Target="https://advance.lexis.com/api/document?collection=news&amp;id=urn:contentItem:64R8-Y9S1-F12F-F051-00000-00&amp;context=1516831" TargetMode="External" /><Relationship Id="rId126" Type="http://schemas.openxmlformats.org/officeDocument/2006/relationships/hyperlink" Target="mailto:contentservices@htlive.com" TargetMode="External" /><Relationship Id="rId127" Type="http://schemas.openxmlformats.org/officeDocument/2006/relationships/header" Target="header10.xml" /><Relationship Id="rId128" Type="http://schemas.openxmlformats.org/officeDocument/2006/relationships/header" Target="header11.xml" /><Relationship Id="rId129" Type="http://schemas.openxmlformats.org/officeDocument/2006/relationships/footer" Target="footer10.xml" /><Relationship Id="rId13" Type="http://schemas.openxmlformats.org/officeDocument/2006/relationships/hyperlink" Target="https://advance.lexis.com/api/document?id=urn:contentItem:63YY-HYP1-JDJN-6080-00000-00&amp;idtype=PID&amp;context=1516831" TargetMode="External" /><Relationship Id="rId130" Type="http://schemas.openxmlformats.org/officeDocument/2006/relationships/footer" Target="footer11.xml" /><Relationship Id="rId131" Type="http://schemas.openxmlformats.org/officeDocument/2006/relationships/header" Target="header12.xml" /><Relationship Id="rId132" Type="http://schemas.openxmlformats.org/officeDocument/2006/relationships/footer" Target="footer12.xml" /><Relationship Id="rId133" Type="http://schemas.openxmlformats.org/officeDocument/2006/relationships/hyperlink" Target="https://advance.lexis.com/api/document?collection=news&amp;id=urn:contentItem:64YX-6K11-DYG2-R4S2-00000-00&amp;context=1516831" TargetMode="External" /><Relationship Id="rId134" Type="http://schemas.openxmlformats.org/officeDocument/2006/relationships/header" Target="header13.xml" /><Relationship Id="rId135" Type="http://schemas.openxmlformats.org/officeDocument/2006/relationships/header" Target="header14.xml" /><Relationship Id="rId136" Type="http://schemas.openxmlformats.org/officeDocument/2006/relationships/footer" Target="footer13.xml" /><Relationship Id="rId137" Type="http://schemas.openxmlformats.org/officeDocument/2006/relationships/footer" Target="footer14.xml" /><Relationship Id="rId138" Type="http://schemas.openxmlformats.org/officeDocument/2006/relationships/header" Target="header15.xml" /><Relationship Id="rId139" Type="http://schemas.openxmlformats.org/officeDocument/2006/relationships/footer" Target="footer15.xml" /><Relationship Id="rId14" Type="http://schemas.openxmlformats.org/officeDocument/2006/relationships/hyperlink" Target="https://advance.lexis.com/api/document?id=urn:contentItem:648G-P7T1-JC11-10BC-00000-00&amp;idtype=PID&amp;context=1516831" TargetMode="External" /><Relationship Id="rId140" Type="http://schemas.openxmlformats.org/officeDocument/2006/relationships/hyperlink" Target="https://advance.lexis.com/api/document?collection=news&amp;id=urn:contentItem:6476-MHX1-JBSN-30J5-00000-00&amp;context=1516831" TargetMode="External" /><Relationship Id="rId141" Type="http://schemas.openxmlformats.org/officeDocument/2006/relationships/header" Target="header16.xml" /><Relationship Id="rId142" Type="http://schemas.openxmlformats.org/officeDocument/2006/relationships/header" Target="header17.xml" /><Relationship Id="rId143" Type="http://schemas.openxmlformats.org/officeDocument/2006/relationships/footer" Target="footer16.xml" /><Relationship Id="rId144" Type="http://schemas.openxmlformats.org/officeDocument/2006/relationships/footer" Target="footer17.xml" /><Relationship Id="rId145" Type="http://schemas.openxmlformats.org/officeDocument/2006/relationships/header" Target="header18.xml" /><Relationship Id="rId146" Type="http://schemas.openxmlformats.org/officeDocument/2006/relationships/footer" Target="footer18.xml" /><Relationship Id="rId147" Type="http://schemas.openxmlformats.org/officeDocument/2006/relationships/hyperlink" Target="https://advance.lexis.com/api/document?collection=news&amp;id=urn:contentItem:6502-VYV1-JC11-12YV-00000-00&amp;context=1516831" TargetMode="External" /><Relationship Id="rId148" Type="http://schemas.openxmlformats.org/officeDocument/2006/relationships/hyperlink" Target="https://www.int-res.com/abstracts/meps/v684" TargetMode="External" /><Relationship Id="rId149" Type="http://schemas.openxmlformats.org/officeDocument/2006/relationships/header" Target="header19.xml" /><Relationship Id="rId15" Type="http://schemas.openxmlformats.org/officeDocument/2006/relationships/hyperlink" Target="https://advance.lexis.com/api/document?id=urn:contentItem:645H-8CR1-JC11-11TH-00000-00&amp;idtype=PID&amp;context=1516831" TargetMode="External" /><Relationship Id="rId150" Type="http://schemas.openxmlformats.org/officeDocument/2006/relationships/header" Target="header20.xml" /><Relationship Id="rId151" Type="http://schemas.openxmlformats.org/officeDocument/2006/relationships/footer" Target="footer19.xml" /><Relationship Id="rId152" Type="http://schemas.openxmlformats.org/officeDocument/2006/relationships/footer" Target="footer20.xml" /><Relationship Id="rId153" Type="http://schemas.openxmlformats.org/officeDocument/2006/relationships/header" Target="header21.xml" /><Relationship Id="rId154" Type="http://schemas.openxmlformats.org/officeDocument/2006/relationships/footer" Target="footer21.xml" /><Relationship Id="rId155" Type="http://schemas.openxmlformats.org/officeDocument/2006/relationships/hyperlink" Target="https://advance.lexis.com/api/document?collection=news&amp;id=urn:contentItem:64TD-N4R1-DYG2-R0TJ-00000-00&amp;context=1516831" TargetMode="External" /><Relationship Id="rId156" Type="http://schemas.openxmlformats.org/officeDocument/2006/relationships/hyperlink" Target="https://www.int-res.com/abstracts/meps/v683" TargetMode="External" /><Relationship Id="rId157" Type="http://schemas.openxmlformats.org/officeDocument/2006/relationships/header" Target="header22.xml" /><Relationship Id="rId158" Type="http://schemas.openxmlformats.org/officeDocument/2006/relationships/header" Target="header23.xml" /><Relationship Id="rId159" Type="http://schemas.openxmlformats.org/officeDocument/2006/relationships/footer" Target="footer22.xml" /><Relationship Id="rId16" Type="http://schemas.openxmlformats.org/officeDocument/2006/relationships/hyperlink" Target="https://advance.lexis.com/api/document?id=urn:contentItem:64GF-WCC1-DYG2-R4F0-00000-00&amp;idtype=PID&amp;context=1516831" TargetMode="External" /><Relationship Id="rId160" Type="http://schemas.openxmlformats.org/officeDocument/2006/relationships/footer" Target="footer23.xml" /><Relationship Id="rId161" Type="http://schemas.openxmlformats.org/officeDocument/2006/relationships/header" Target="header24.xml" /><Relationship Id="rId162" Type="http://schemas.openxmlformats.org/officeDocument/2006/relationships/footer" Target="footer24.xml" /><Relationship Id="rId163" Type="http://schemas.openxmlformats.org/officeDocument/2006/relationships/hyperlink" Target="https://advance.lexis.com/api/document?collection=news&amp;id=urn:contentItem:64PD-WXR1-JC11-10S8-00000-00&amp;context=1516831" TargetMode="External" /><Relationship Id="rId164" Type="http://schemas.openxmlformats.org/officeDocument/2006/relationships/hyperlink" Target="https://www.int-res.com/abstracts/meps/v682" TargetMode="External" /><Relationship Id="rId165" Type="http://schemas.openxmlformats.org/officeDocument/2006/relationships/header" Target="header25.xml" /><Relationship Id="rId166" Type="http://schemas.openxmlformats.org/officeDocument/2006/relationships/header" Target="header26.xml" /><Relationship Id="rId167" Type="http://schemas.openxmlformats.org/officeDocument/2006/relationships/footer" Target="footer25.xml" /><Relationship Id="rId168" Type="http://schemas.openxmlformats.org/officeDocument/2006/relationships/footer" Target="footer26.xml" /><Relationship Id="rId169" Type="http://schemas.openxmlformats.org/officeDocument/2006/relationships/header" Target="header27.xml" /><Relationship Id="rId17" Type="http://schemas.openxmlformats.org/officeDocument/2006/relationships/hyperlink" Target="https://advance.lexis.com/api/document?id=urn:contentItem:648G-P7T1-JC11-10B8-00000-00&amp;idtype=PID&amp;context=1516831" TargetMode="External" /><Relationship Id="rId170" Type="http://schemas.openxmlformats.org/officeDocument/2006/relationships/footer" Target="footer27.xml" /><Relationship Id="rId171" Type="http://schemas.openxmlformats.org/officeDocument/2006/relationships/hyperlink" Target="https://advance.lexis.com/api/document?collection=news&amp;id=urn:contentItem:63YY-J331-JDJN-61RS-00000-00&amp;context=1516831" TargetMode="External" /><Relationship Id="rId172" Type="http://schemas.openxmlformats.org/officeDocument/2006/relationships/image" Target="media/image3.jpeg" /><Relationship Id="rId173" Type="http://schemas.openxmlformats.org/officeDocument/2006/relationships/hyperlink" Target="mailto:goacoastalzone@gmail.com" TargetMode="External" /><Relationship Id="rId174" Type="http://schemas.openxmlformats.org/officeDocument/2006/relationships/header" Target="header28.xml" /><Relationship Id="rId175" Type="http://schemas.openxmlformats.org/officeDocument/2006/relationships/header" Target="header29.xml" /><Relationship Id="rId176" Type="http://schemas.openxmlformats.org/officeDocument/2006/relationships/footer" Target="footer28.xml" /><Relationship Id="rId177" Type="http://schemas.openxmlformats.org/officeDocument/2006/relationships/footer" Target="footer29.xml" /><Relationship Id="rId178" Type="http://schemas.openxmlformats.org/officeDocument/2006/relationships/header" Target="header30.xml" /><Relationship Id="rId179" Type="http://schemas.openxmlformats.org/officeDocument/2006/relationships/footer" Target="footer30.xml" /><Relationship Id="rId18" Type="http://schemas.openxmlformats.org/officeDocument/2006/relationships/hyperlink" Target="https://advance.lexis.com/api/document?id=urn:contentItem:63YH-RYB1-DYG2-R2CC-00000-00&amp;idtype=PID&amp;context=1516831" TargetMode="External" /><Relationship Id="rId180" Type="http://schemas.openxmlformats.org/officeDocument/2006/relationships/hyperlink" Target="https://advance.lexis.com/api/document?collection=news&amp;id=urn:contentItem:63YY-HYP1-JDJN-6080-00000-00&amp;context=1516831" TargetMode="External" /><Relationship Id="rId181" Type="http://schemas.openxmlformats.org/officeDocument/2006/relationships/image" Target="media/image4.png" /><Relationship Id="rId182" Type="http://schemas.openxmlformats.org/officeDocument/2006/relationships/header" Target="header31.xml" /><Relationship Id="rId183" Type="http://schemas.openxmlformats.org/officeDocument/2006/relationships/header" Target="header32.xml" /><Relationship Id="rId184" Type="http://schemas.openxmlformats.org/officeDocument/2006/relationships/footer" Target="footer31.xml" /><Relationship Id="rId185" Type="http://schemas.openxmlformats.org/officeDocument/2006/relationships/footer" Target="footer32.xml" /><Relationship Id="rId186" Type="http://schemas.openxmlformats.org/officeDocument/2006/relationships/header" Target="header33.xml" /><Relationship Id="rId187" Type="http://schemas.openxmlformats.org/officeDocument/2006/relationships/footer" Target="footer33.xml" /><Relationship Id="rId188" Type="http://schemas.openxmlformats.org/officeDocument/2006/relationships/hyperlink" Target="https://advance.lexis.com/api/document?collection=news&amp;id=urn:contentItem:648G-P7T1-JC11-10BC-00000-00&amp;context=1516831" TargetMode="External" /><Relationship Id="rId189" Type="http://schemas.openxmlformats.org/officeDocument/2006/relationships/hyperlink" Target="https://www.int-res.com/abstracts/meps/v680" TargetMode="External" /><Relationship Id="rId19" Type="http://schemas.openxmlformats.org/officeDocument/2006/relationships/hyperlink" Target="https://advance.lexis.com/api/document?id=urn:contentItem:63VJ-0VJ1-JC11-10D0-00000-00&amp;idtype=PID&amp;context=1516831" TargetMode="External" /><Relationship Id="rId190" Type="http://schemas.openxmlformats.org/officeDocument/2006/relationships/header" Target="header34.xml" /><Relationship Id="rId191" Type="http://schemas.openxmlformats.org/officeDocument/2006/relationships/header" Target="header35.xml" /><Relationship Id="rId192" Type="http://schemas.openxmlformats.org/officeDocument/2006/relationships/footer" Target="footer34.xml" /><Relationship Id="rId193" Type="http://schemas.openxmlformats.org/officeDocument/2006/relationships/footer" Target="footer35.xml" /><Relationship Id="rId194" Type="http://schemas.openxmlformats.org/officeDocument/2006/relationships/header" Target="header36.xml" /><Relationship Id="rId195" Type="http://schemas.openxmlformats.org/officeDocument/2006/relationships/footer" Target="footer36.xml" /><Relationship Id="rId196" Type="http://schemas.openxmlformats.org/officeDocument/2006/relationships/hyperlink" Target="https://advance.lexis.com/api/document?collection=news&amp;id=urn:contentItem:645H-8CR1-JC11-11TH-00000-00&amp;context=1516831" TargetMode="External" /><Relationship Id="rId197" Type="http://schemas.openxmlformats.org/officeDocument/2006/relationships/hyperlink" Target="https://www.int-res.com/abstracts/meps/v678" TargetMode="External" /><Relationship Id="rId198" Type="http://schemas.openxmlformats.org/officeDocument/2006/relationships/header" Target="header37.xml" /><Relationship Id="rId199" Type="http://schemas.openxmlformats.org/officeDocument/2006/relationships/header" Target="header38.xml" /><Relationship Id="rId2" Type="http://schemas.openxmlformats.org/officeDocument/2006/relationships/webSettings" Target="webSettings.xml" /><Relationship Id="rId20" Type="http://schemas.openxmlformats.org/officeDocument/2006/relationships/hyperlink" Target="https://advance.lexis.com/api/document?id=urn:contentItem:63GY-FP51-DYMS-S0R2-00000-00&amp;idtype=PID&amp;context=1516831" TargetMode="External" /><Relationship Id="rId200" Type="http://schemas.openxmlformats.org/officeDocument/2006/relationships/footer" Target="footer37.xml" /><Relationship Id="rId201" Type="http://schemas.openxmlformats.org/officeDocument/2006/relationships/footer" Target="footer38.xml" /><Relationship Id="rId202" Type="http://schemas.openxmlformats.org/officeDocument/2006/relationships/header" Target="header39.xml" /><Relationship Id="rId203" Type="http://schemas.openxmlformats.org/officeDocument/2006/relationships/footer" Target="footer39.xml" /><Relationship Id="rId204" Type="http://schemas.openxmlformats.org/officeDocument/2006/relationships/hyperlink" Target="https://advance.lexis.com/api/document?collection=news&amp;id=urn:contentItem:64GF-WCC1-DYG2-R4F0-00000-00&amp;context=1516831" TargetMode="External" /><Relationship Id="rId205" Type="http://schemas.openxmlformats.org/officeDocument/2006/relationships/hyperlink" Target="https://www.int-res.com/abstracts/meps/v681" TargetMode="External" /><Relationship Id="rId206" Type="http://schemas.openxmlformats.org/officeDocument/2006/relationships/header" Target="header40.xml" /><Relationship Id="rId207" Type="http://schemas.openxmlformats.org/officeDocument/2006/relationships/header" Target="header41.xml" /><Relationship Id="rId208" Type="http://schemas.openxmlformats.org/officeDocument/2006/relationships/footer" Target="footer40.xml" /><Relationship Id="rId209" Type="http://schemas.openxmlformats.org/officeDocument/2006/relationships/footer" Target="footer41.xml" /><Relationship Id="rId21" Type="http://schemas.openxmlformats.org/officeDocument/2006/relationships/hyperlink" Target="https://advance.lexis.com/api/document?id=urn:contentItem:63MK-06D1-DYG2-R0R2-00000-00&amp;idtype=PID&amp;context=1516831" TargetMode="External" /><Relationship Id="rId210" Type="http://schemas.openxmlformats.org/officeDocument/2006/relationships/header" Target="header42.xml" /><Relationship Id="rId211" Type="http://schemas.openxmlformats.org/officeDocument/2006/relationships/footer" Target="footer42.xml" /><Relationship Id="rId212" Type="http://schemas.openxmlformats.org/officeDocument/2006/relationships/hyperlink" Target="https://advance.lexis.com/api/document?collection=news&amp;id=urn:contentItem:648G-P7T1-JC11-10B8-00000-00&amp;context=1516831" TargetMode="External" /><Relationship Id="rId213" Type="http://schemas.openxmlformats.org/officeDocument/2006/relationships/hyperlink" Target="https://www.int-res.com/abstracts/meps/v679" TargetMode="External" /><Relationship Id="rId214" Type="http://schemas.openxmlformats.org/officeDocument/2006/relationships/header" Target="header43.xml" /><Relationship Id="rId215" Type="http://schemas.openxmlformats.org/officeDocument/2006/relationships/header" Target="header44.xml" /><Relationship Id="rId216" Type="http://schemas.openxmlformats.org/officeDocument/2006/relationships/footer" Target="footer43.xml" /><Relationship Id="rId217" Type="http://schemas.openxmlformats.org/officeDocument/2006/relationships/footer" Target="footer44.xml" /><Relationship Id="rId218" Type="http://schemas.openxmlformats.org/officeDocument/2006/relationships/header" Target="header45.xml" /><Relationship Id="rId219" Type="http://schemas.openxmlformats.org/officeDocument/2006/relationships/footer" Target="footer45.xml" /><Relationship Id="rId22" Type="http://schemas.openxmlformats.org/officeDocument/2006/relationships/hyperlink" Target="https://advance.lexis.com/api/document?id=urn:contentItem:63RJ-JTY1-JC11-128H-00000-00&amp;idtype=PID&amp;context=1516831" TargetMode="External" /><Relationship Id="rId220" Type="http://schemas.openxmlformats.org/officeDocument/2006/relationships/hyperlink" Target="https://advance.lexis.com/api/document?collection=news&amp;id=urn:contentItem:63YH-RYB1-DYG2-R2CC-00000-00&amp;context=1516831" TargetMode="External" /><Relationship Id="rId221" Type="http://schemas.openxmlformats.org/officeDocument/2006/relationships/hyperlink" Target="https://www.int-res.com/abstracts/meps/v676" TargetMode="External" /><Relationship Id="rId222" Type="http://schemas.openxmlformats.org/officeDocument/2006/relationships/header" Target="header46.xml" /><Relationship Id="rId223" Type="http://schemas.openxmlformats.org/officeDocument/2006/relationships/header" Target="header47.xml" /><Relationship Id="rId224" Type="http://schemas.openxmlformats.org/officeDocument/2006/relationships/footer" Target="footer46.xml" /><Relationship Id="rId225" Type="http://schemas.openxmlformats.org/officeDocument/2006/relationships/footer" Target="footer47.xml" /><Relationship Id="rId226" Type="http://schemas.openxmlformats.org/officeDocument/2006/relationships/header" Target="header48.xml" /><Relationship Id="rId227" Type="http://schemas.openxmlformats.org/officeDocument/2006/relationships/footer" Target="footer48.xml" /><Relationship Id="rId228" Type="http://schemas.openxmlformats.org/officeDocument/2006/relationships/hyperlink" Target="https://advance.lexis.com/api/document?collection=news&amp;id=urn:contentItem:63VJ-0VJ1-JC11-10D0-00000-00&amp;context=1516831" TargetMode="External" /><Relationship Id="rId229" Type="http://schemas.openxmlformats.org/officeDocument/2006/relationships/header" Target="header49.xml" /><Relationship Id="rId23" Type="http://schemas.openxmlformats.org/officeDocument/2006/relationships/hyperlink" Target="https://advance.lexis.com/api/document?id=urn:contentItem:642H-H1S1-JC11-117S-00000-00&amp;idtype=PID&amp;context=1516831" TargetMode="External" /><Relationship Id="rId230" Type="http://schemas.openxmlformats.org/officeDocument/2006/relationships/header" Target="header50.xml" /><Relationship Id="rId231" Type="http://schemas.openxmlformats.org/officeDocument/2006/relationships/footer" Target="footer49.xml" /><Relationship Id="rId232" Type="http://schemas.openxmlformats.org/officeDocument/2006/relationships/footer" Target="footer50.xml" /><Relationship Id="rId233" Type="http://schemas.openxmlformats.org/officeDocument/2006/relationships/header" Target="header51.xml" /><Relationship Id="rId234" Type="http://schemas.openxmlformats.org/officeDocument/2006/relationships/footer" Target="footer51.xml" /><Relationship Id="rId235" Type="http://schemas.openxmlformats.org/officeDocument/2006/relationships/hyperlink" Target="https://advance.lexis.com/api/document?collection=news&amp;id=urn:contentItem:63GY-FP51-DYMS-S0R2-00000-00&amp;context=1516831" TargetMode="External" /><Relationship Id="rId236" Type="http://schemas.openxmlformats.org/officeDocument/2006/relationships/header" Target="header52.xml" /><Relationship Id="rId237" Type="http://schemas.openxmlformats.org/officeDocument/2006/relationships/header" Target="header53.xml" /><Relationship Id="rId238" Type="http://schemas.openxmlformats.org/officeDocument/2006/relationships/footer" Target="footer52.xml" /><Relationship Id="rId239" Type="http://schemas.openxmlformats.org/officeDocument/2006/relationships/footer" Target="footer53.xml" /><Relationship Id="rId24" Type="http://schemas.openxmlformats.org/officeDocument/2006/relationships/hyperlink" Target="https://advance.lexis.com/api/document?id=urn:contentItem:62BR-CSD1-JC11-1271-00000-00&amp;idtype=PID&amp;context=1516831" TargetMode="External" /><Relationship Id="rId240" Type="http://schemas.openxmlformats.org/officeDocument/2006/relationships/header" Target="header54.xml" /><Relationship Id="rId241" Type="http://schemas.openxmlformats.org/officeDocument/2006/relationships/footer" Target="footer54.xml" /><Relationship Id="rId242" Type="http://schemas.openxmlformats.org/officeDocument/2006/relationships/hyperlink" Target="https://advance.lexis.com/api/document?collection=news&amp;id=urn:contentItem:63MK-06D1-DYG2-R0R2-00000-00&amp;context=1516831" TargetMode="External" /><Relationship Id="rId243" Type="http://schemas.openxmlformats.org/officeDocument/2006/relationships/hyperlink" Target="https://www.int-res.com/abstracts/meps/v674" TargetMode="External" /><Relationship Id="rId244" Type="http://schemas.openxmlformats.org/officeDocument/2006/relationships/header" Target="header55.xml" /><Relationship Id="rId245" Type="http://schemas.openxmlformats.org/officeDocument/2006/relationships/header" Target="header56.xml" /><Relationship Id="rId246" Type="http://schemas.openxmlformats.org/officeDocument/2006/relationships/footer" Target="footer55.xml" /><Relationship Id="rId247" Type="http://schemas.openxmlformats.org/officeDocument/2006/relationships/footer" Target="footer56.xml" /><Relationship Id="rId248" Type="http://schemas.openxmlformats.org/officeDocument/2006/relationships/header" Target="header57.xml" /><Relationship Id="rId249" Type="http://schemas.openxmlformats.org/officeDocument/2006/relationships/footer" Target="footer57.xml" /><Relationship Id="rId25" Type="http://schemas.openxmlformats.org/officeDocument/2006/relationships/hyperlink" Target="https://advance.lexis.com/api/document?id=urn:contentItem:63DK-T421-DYG2-R3HM-00000-00&amp;idtype=PID&amp;context=1516831" TargetMode="External" /><Relationship Id="rId250" Type="http://schemas.openxmlformats.org/officeDocument/2006/relationships/hyperlink" Target="https://advance.lexis.com/api/document?collection=news&amp;id=urn:contentItem:63RJ-JTY1-JC11-128H-00000-00&amp;context=1516831" TargetMode="External" /><Relationship Id="rId251" Type="http://schemas.openxmlformats.org/officeDocument/2006/relationships/hyperlink" Target="https://www.int-res.com/abstracts/meps/v675" TargetMode="External" /><Relationship Id="rId252" Type="http://schemas.openxmlformats.org/officeDocument/2006/relationships/header" Target="header58.xml" /><Relationship Id="rId253" Type="http://schemas.openxmlformats.org/officeDocument/2006/relationships/header" Target="header59.xml" /><Relationship Id="rId254" Type="http://schemas.openxmlformats.org/officeDocument/2006/relationships/footer" Target="footer58.xml" /><Relationship Id="rId255" Type="http://schemas.openxmlformats.org/officeDocument/2006/relationships/footer" Target="footer59.xml" /><Relationship Id="rId256" Type="http://schemas.openxmlformats.org/officeDocument/2006/relationships/header" Target="header60.xml" /><Relationship Id="rId257" Type="http://schemas.openxmlformats.org/officeDocument/2006/relationships/footer" Target="footer60.xml" /><Relationship Id="rId258" Type="http://schemas.openxmlformats.org/officeDocument/2006/relationships/hyperlink" Target="https://advance.lexis.com/api/document?collection=news&amp;id=urn:contentItem:642H-H1S1-JC11-117S-00000-00&amp;context=1516831" TargetMode="External" /><Relationship Id="rId259" Type="http://schemas.openxmlformats.org/officeDocument/2006/relationships/hyperlink" Target="https://www.int-res.com/abstracts/meps/v677" TargetMode="External" /><Relationship Id="rId26" Type="http://schemas.openxmlformats.org/officeDocument/2006/relationships/hyperlink" Target="https://advance.lexis.com/api/document?id=urn:contentItem:63HK-2GC1-JC11-1065-00000-00&amp;idtype=PID&amp;context=1516831" TargetMode="External" /><Relationship Id="rId260" Type="http://schemas.openxmlformats.org/officeDocument/2006/relationships/header" Target="header61.xml" /><Relationship Id="rId261" Type="http://schemas.openxmlformats.org/officeDocument/2006/relationships/header" Target="header62.xml" /><Relationship Id="rId262" Type="http://schemas.openxmlformats.org/officeDocument/2006/relationships/footer" Target="footer61.xml" /><Relationship Id="rId263" Type="http://schemas.openxmlformats.org/officeDocument/2006/relationships/footer" Target="footer62.xml" /><Relationship Id="rId264" Type="http://schemas.openxmlformats.org/officeDocument/2006/relationships/header" Target="header63.xml" /><Relationship Id="rId265" Type="http://schemas.openxmlformats.org/officeDocument/2006/relationships/footer" Target="footer63.xml" /><Relationship Id="rId266" Type="http://schemas.openxmlformats.org/officeDocument/2006/relationships/hyperlink" Target="https://advance.lexis.com/api/document?collection=news&amp;id=urn:contentItem:62BR-CSD1-JC11-1271-00000-00&amp;context=1516831" TargetMode="External" /><Relationship Id="rId267" Type="http://schemas.openxmlformats.org/officeDocument/2006/relationships/hyperlink" Target="https://www.int-res.com/abstracts/meps/v663" TargetMode="External" /><Relationship Id="rId268" Type="http://schemas.openxmlformats.org/officeDocument/2006/relationships/header" Target="header64.xml" /><Relationship Id="rId269" Type="http://schemas.openxmlformats.org/officeDocument/2006/relationships/header" Target="header65.xml" /><Relationship Id="rId27" Type="http://schemas.openxmlformats.org/officeDocument/2006/relationships/hyperlink" Target="https://advance.lexis.com/api/document?id=urn:contentItem:639M-C101-JC11-12P8-00000-00&amp;idtype=PID&amp;context=1516831" TargetMode="External" /><Relationship Id="rId270" Type="http://schemas.openxmlformats.org/officeDocument/2006/relationships/footer" Target="footer64.xml" /><Relationship Id="rId271" Type="http://schemas.openxmlformats.org/officeDocument/2006/relationships/footer" Target="footer65.xml" /><Relationship Id="rId272" Type="http://schemas.openxmlformats.org/officeDocument/2006/relationships/header" Target="header66.xml" /><Relationship Id="rId273" Type="http://schemas.openxmlformats.org/officeDocument/2006/relationships/footer" Target="footer66.xml" /><Relationship Id="rId274" Type="http://schemas.openxmlformats.org/officeDocument/2006/relationships/hyperlink" Target="https://advance.lexis.com/api/document?collection=news&amp;id=urn:contentItem:63DK-T421-DYG2-R3HM-00000-00&amp;context=1516831" TargetMode="External" /><Relationship Id="rId275" Type="http://schemas.openxmlformats.org/officeDocument/2006/relationships/hyperlink" Target="https://www.int-res.com/abstracts/meps/v672" TargetMode="External" /><Relationship Id="rId276" Type="http://schemas.openxmlformats.org/officeDocument/2006/relationships/header" Target="header67.xml" /><Relationship Id="rId277" Type="http://schemas.openxmlformats.org/officeDocument/2006/relationships/header" Target="header68.xml" /><Relationship Id="rId278" Type="http://schemas.openxmlformats.org/officeDocument/2006/relationships/footer" Target="footer67.xml" /><Relationship Id="rId279" Type="http://schemas.openxmlformats.org/officeDocument/2006/relationships/footer" Target="footer68.xml" /><Relationship Id="rId28" Type="http://schemas.openxmlformats.org/officeDocument/2006/relationships/hyperlink" Target="https://advance.lexis.com/api/document?id=urn:contentItem:63B8-K3V1-DXMP-K446-00000-00&amp;idtype=PID&amp;context=1516831" TargetMode="External" /><Relationship Id="rId280" Type="http://schemas.openxmlformats.org/officeDocument/2006/relationships/header" Target="header69.xml" /><Relationship Id="rId281" Type="http://schemas.openxmlformats.org/officeDocument/2006/relationships/footer" Target="footer69.xml" /><Relationship Id="rId282" Type="http://schemas.openxmlformats.org/officeDocument/2006/relationships/hyperlink" Target="https://advance.lexis.com/api/document?collection=news&amp;id=urn:contentItem:63HK-2GC1-JC11-1065-00000-00&amp;context=1516831" TargetMode="External" /><Relationship Id="rId283" Type="http://schemas.openxmlformats.org/officeDocument/2006/relationships/hyperlink" Target="https://www.int-res.com/abstracts/meps/v673" TargetMode="External" /><Relationship Id="rId284" Type="http://schemas.openxmlformats.org/officeDocument/2006/relationships/header" Target="header70.xml" /><Relationship Id="rId285" Type="http://schemas.openxmlformats.org/officeDocument/2006/relationships/header" Target="header71.xml" /><Relationship Id="rId286" Type="http://schemas.openxmlformats.org/officeDocument/2006/relationships/footer" Target="footer70.xml" /><Relationship Id="rId287" Type="http://schemas.openxmlformats.org/officeDocument/2006/relationships/footer" Target="footer71.xml" /><Relationship Id="rId288" Type="http://schemas.openxmlformats.org/officeDocument/2006/relationships/header" Target="header72.xml" /><Relationship Id="rId289" Type="http://schemas.openxmlformats.org/officeDocument/2006/relationships/footer" Target="footer72.xml" /><Relationship Id="rId29" Type="http://schemas.openxmlformats.org/officeDocument/2006/relationships/hyperlink" Target="https://advance.lexis.com/api/document?id=urn:contentItem:63PR-WTB1-JDJN-641X-00000-00&amp;idtype=PID&amp;context=1516831" TargetMode="External" /><Relationship Id="rId290" Type="http://schemas.openxmlformats.org/officeDocument/2006/relationships/hyperlink" Target="https://advance.lexis.com/api/document?collection=news&amp;id=urn:contentItem:639M-C101-JC11-12P8-00000-00&amp;context=1516831" TargetMode="External" /><Relationship Id="rId291" Type="http://schemas.openxmlformats.org/officeDocument/2006/relationships/hyperlink" Target="https://www.int-res.com/abstracts/meps/v671" TargetMode="External" /><Relationship Id="rId292" Type="http://schemas.openxmlformats.org/officeDocument/2006/relationships/header" Target="header73.xml" /><Relationship Id="rId293" Type="http://schemas.openxmlformats.org/officeDocument/2006/relationships/header" Target="header74.xml" /><Relationship Id="rId294" Type="http://schemas.openxmlformats.org/officeDocument/2006/relationships/footer" Target="footer73.xml" /><Relationship Id="rId295" Type="http://schemas.openxmlformats.org/officeDocument/2006/relationships/footer" Target="footer74.xml" /><Relationship Id="rId296" Type="http://schemas.openxmlformats.org/officeDocument/2006/relationships/header" Target="header75.xml" /><Relationship Id="rId297" Type="http://schemas.openxmlformats.org/officeDocument/2006/relationships/footer" Target="footer75.xml" /><Relationship Id="rId298" Type="http://schemas.openxmlformats.org/officeDocument/2006/relationships/hyperlink" Target="https://advance.lexis.com/api/document?collection=news&amp;id=urn:contentItem:63B8-K3V1-DXMP-K446-00000-00&amp;context=1516831" TargetMode="External" /><Relationship Id="rId299" Type="http://schemas.openxmlformats.org/officeDocument/2006/relationships/header" Target="header76.xml" /><Relationship Id="rId3" Type="http://schemas.openxmlformats.org/officeDocument/2006/relationships/fontTable" Target="fontTable.xml" /><Relationship Id="rId30" Type="http://schemas.openxmlformats.org/officeDocument/2006/relationships/hyperlink" Target="https://advance.lexis.com/api/document?id=urn:contentItem:639S-VP01-JDJN-60HC-00000-00&amp;idtype=PID&amp;context=1516831" TargetMode="External" /><Relationship Id="rId300" Type="http://schemas.openxmlformats.org/officeDocument/2006/relationships/header" Target="header77.xml" /><Relationship Id="rId301" Type="http://schemas.openxmlformats.org/officeDocument/2006/relationships/footer" Target="footer76.xml" /><Relationship Id="rId302" Type="http://schemas.openxmlformats.org/officeDocument/2006/relationships/footer" Target="footer77.xml" /><Relationship Id="rId303" Type="http://schemas.openxmlformats.org/officeDocument/2006/relationships/header" Target="header78.xml" /><Relationship Id="rId304" Type="http://schemas.openxmlformats.org/officeDocument/2006/relationships/footer" Target="footer78.xml" /><Relationship Id="rId305" Type="http://schemas.openxmlformats.org/officeDocument/2006/relationships/hyperlink" Target="https://advance.lexis.com/api/document?collection=news&amp;id=urn:contentItem:63PR-WTB1-JDJN-641X-00000-00&amp;context=1516831" TargetMode="External" /><Relationship Id="rId306" Type="http://schemas.openxmlformats.org/officeDocument/2006/relationships/header" Target="header79.xml" /><Relationship Id="rId307" Type="http://schemas.openxmlformats.org/officeDocument/2006/relationships/header" Target="header80.xml" /><Relationship Id="rId308" Type="http://schemas.openxmlformats.org/officeDocument/2006/relationships/footer" Target="footer79.xml" /><Relationship Id="rId309" Type="http://schemas.openxmlformats.org/officeDocument/2006/relationships/footer" Target="footer80.xml" /><Relationship Id="rId31" Type="http://schemas.openxmlformats.org/officeDocument/2006/relationships/hyperlink" Target="https://advance.lexis.com/api/document?id=urn:contentItem:636M-M2G1-DYG2-R0PN-00000-00&amp;idtype=PID&amp;context=1516831" TargetMode="External" /><Relationship Id="rId310" Type="http://schemas.openxmlformats.org/officeDocument/2006/relationships/header" Target="header81.xml" /><Relationship Id="rId311" Type="http://schemas.openxmlformats.org/officeDocument/2006/relationships/footer" Target="footer81.xml" /><Relationship Id="rId312" Type="http://schemas.openxmlformats.org/officeDocument/2006/relationships/hyperlink" Target="https://advance.lexis.com/api/document?collection=news&amp;id=urn:contentItem:639S-VP01-JDJN-60HC-00000-00&amp;context=1516831" TargetMode="External" /><Relationship Id="rId313" Type="http://schemas.openxmlformats.org/officeDocument/2006/relationships/image" Target="media/image5.png" /><Relationship Id="rId314" Type="http://schemas.openxmlformats.org/officeDocument/2006/relationships/header" Target="header82.xml" /><Relationship Id="rId315" Type="http://schemas.openxmlformats.org/officeDocument/2006/relationships/header" Target="header83.xml" /><Relationship Id="rId316" Type="http://schemas.openxmlformats.org/officeDocument/2006/relationships/footer" Target="footer82.xml" /><Relationship Id="rId317" Type="http://schemas.openxmlformats.org/officeDocument/2006/relationships/footer" Target="footer83.xml" /><Relationship Id="rId318" Type="http://schemas.openxmlformats.org/officeDocument/2006/relationships/header" Target="header84.xml" /><Relationship Id="rId319" Type="http://schemas.openxmlformats.org/officeDocument/2006/relationships/footer" Target="footer84.xml" /><Relationship Id="rId32" Type="http://schemas.openxmlformats.org/officeDocument/2006/relationships/hyperlink" Target="https://advance.lexis.com/api/document?id=urn:contentItem:62WW-TDV1-DYG2-R1HG-00000-00&amp;idtype=PID&amp;context=1516831" TargetMode="External" /><Relationship Id="rId320" Type="http://schemas.openxmlformats.org/officeDocument/2006/relationships/hyperlink" Target="https://advance.lexis.com/api/document?collection=news&amp;id=urn:contentItem:636M-M2G1-DYG2-R0PN-00000-00&amp;context=1516831" TargetMode="External" /><Relationship Id="rId321" Type="http://schemas.openxmlformats.org/officeDocument/2006/relationships/hyperlink" Target="https://www.int-res.com/abstracts/meps/v668" TargetMode="External" /><Relationship Id="rId322" Type="http://schemas.openxmlformats.org/officeDocument/2006/relationships/header" Target="header85.xml" /><Relationship Id="rId323" Type="http://schemas.openxmlformats.org/officeDocument/2006/relationships/header" Target="header86.xml" /><Relationship Id="rId324" Type="http://schemas.openxmlformats.org/officeDocument/2006/relationships/footer" Target="footer85.xml" /><Relationship Id="rId325" Type="http://schemas.openxmlformats.org/officeDocument/2006/relationships/footer" Target="footer86.xml" /><Relationship Id="rId326" Type="http://schemas.openxmlformats.org/officeDocument/2006/relationships/header" Target="header87.xml" /><Relationship Id="rId327" Type="http://schemas.openxmlformats.org/officeDocument/2006/relationships/footer" Target="footer87.xml" /><Relationship Id="rId328" Type="http://schemas.openxmlformats.org/officeDocument/2006/relationships/hyperlink" Target="https://advance.lexis.com/api/document?collection=news&amp;id=urn:contentItem:62WW-TDV1-DYG2-R1HG-00000-00&amp;context=1516831" TargetMode="External" /><Relationship Id="rId329" Type="http://schemas.openxmlformats.org/officeDocument/2006/relationships/hyperlink" Target="https://www.int-res.com/abstracts/meps/v666" TargetMode="External" /><Relationship Id="rId33" Type="http://schemas.openxmlformats.org/officeDocument/2006/relationships/hyperlink" Target="https://advance.lexis.com/api/document?id=urn:contentItem:639M-C101-JC11-12P7-00000-00&amp;idtype=PID&amp;context=1516831" TargetMode="External" /><Relationship Id="rId330" Type="http://schemas.openxmlformats.org/officeDocument/2006/relationships/header" Target="header88.xml" /><Relationship Id="rId331" Type="http://schemas.openxmlformats.org/officeDocument/2006/relationships/header" Target="header89.xml" /><Relationship Id="rId332" Type="http://schemas.openxmlformats.org/officeDocument/2006/relationships/footer" Target="footer88.xml" /><Relationship Id="rId333" Type="http://schemas.openxmlformats.org/officeDocument/2006/relationships/footer" Target="footer89.xml" /><Relationship Id="rId334" Type="http://schemas.openxmlformats.org/officeDocument/2006/relationships/header" Target="header90.xml" /><Relationship Id="rId335" Type="http://schemas.openxmlformats.org/officeDocument/2006/relationships/footer" Target="footer90.xml" /><Relationship Id="rId336" Type="http://schemas.openxmlformats.org/officeDocument/2006/relationships/hyperlink" Target="https://advance.lexis.com/api/document?collection=news&amp;id=urn:contentItem:639M-C101-JC11-12P7-00000-00&amp;context=1516831" TargetMode="External" /><Relationship Id="rId337" Type="http://schemas.openxmlformats.org/officeDocument/2006/relationships/hyperlink" Target="https://www.int-res.com/abstracts/meps/v670" TargetMode="External" /><Relationship Id="rId338" Type="http://schemas.openxmlformats.org/officeDocument/2006/relationships/header" Target="header91.xml" /><Relationship Id="rId339" Type="http://schemas.openxmlformats.org/officeDocument/2006/relationships/header" Target="header92.xml" /><Relationship Id="rId34" Type="http://schemas.openxmlformats.org/officeDocument/2006/relationships/hyperlink" Target="https://advance.lexis.com/api/document?id=urn:contentItem:62R6-FC71-DYG2-R21K-00000-00&amp;idtype=PID&amp;context=1516831" TargetMode="External" /><Relationship Id="rId340" Type="http://schemas.openxmlformats.org/officeDocument/2006/relationships/footer" Target="footer91.xml" /><Relationship Id="rId341" Type="http://schemas.openxmlformats.org/officeDocument/2006/relationships/footer" Target="footer92.xml" /><Relationship Id="rId342" Type="http://schemas.openxmlformats.org/officeDocument/2006/relationships/header" Target="header93.xml" /><Relationship Id="rId343" Type="http://schemas.openxmlformats.org/officeDocument/2006/relationships/footer" Target="footer93.xml" /><Relationship Id="rId344" Type="http://schemas.openxmlformats.org/officeDocument/2006/relationships/hyperlink" Target="https://advance.lexis.com/api/document?collection=news&amp;id=urn:contentItem:62R6-FC71-DYG2-R21K-00000-00&amp;context=1516831" TargetMode="External" /><Relationship Id="rId345" Type="http://schemas.openxmlformats.org/officeDocument/2006/relationships/header" Target="header94.xml" /><Relationship Id="rId346" Type="http://schemas.openxmlformats.org/officeDocument/2006/relationships/header" Target="header95.xml" /><Relationship Id="rId347" Type="http://schemas.openxmlformats.org/officeDocument/2006/relationships/footer" Target="footer94.xml" /><Relationship Id="rId348" Type="http://schemas.openxmlformats.org/officeDocument/2006/relationships/footer" Target="footer95.xml" /><Relationship Id="rId349" Type="http://schemas.openxmlformats.org/officeDocument/2006/relationships/header" Target="header96.xml" /><Relationship Id="rId35" Type="http://schemas.openxmlformats.org/officeDocument/2006/relationships/hyperlink" Target="https://advance.lexis.com/api/document?id=urn:contentItem:633T-VCS1-DYG2-R49M-00000-00&amp;idtype=PID&amp;context=1516831" TargetMode="External" /><Relationship Id="rId350" Type="http://schemas.openxmlformats.org/officeDocument/2006/relationships/footer" Target="footer96.xml" /><Relationship Id="rId351" Type="http://schemas.openxmlformats.org/officeDocument/2006/relationships/hyperlink" Target="https://advance.lexis.com/api/document?collection=news&amp;id=urn:contentItem:633T-VCS1-DYG2-R49M-00000-00&amp;context=1516831" TargetMode="External" /><Relationship Id="rId352" Type="http://schemas.openxmlformats.org/officeDocument/2006/relationships/hyperlink" Target="https://www.int-res.com/abstracts/meps/v667" TargetMode="External" /><Relationship Id="rId353" Type="http://schemas.openxmlformats.org/officeDocument/2006/relationships/header" Target="header97.xml" /><Relationship Id="rId354" Type="http://schemas.openxmlformats.org/officeDocument/2006/relationships/header" Target="header98.xml" /><Relationship Id="rId355" Type="http://schemas.openxmlformats.org/officeDocument/2006/relationships/footer" Target="footer97.xml" /><Relationship Id="rId356" Type="http://schemas.openxmlformats.org/officeDocument/2006/relationships/footer" Target="footer98.xml" /><Relationship Id="rId357" Type="http://schemas.openxmlformats.org/officeDocument/2006/relationships/header" Target="header99.xml" /><Relationship Id="rId358" Type="http://schemas.openxmlformats.org/officeDocument/2006/relationships/footer" Target="footer99.xml" /><Relationship Id="rId359" Type="http://schemas.openxmlformats.org/officeDocument/2006/relationships/hyperlink" Target="https://advance.lexis.com/api/document?collection=news&amp;id=urn:contentItem:630N-DRG1-DYG2-R0TJ-00000-00&amp;context=1516831" TargetMode="External" /><Relationship Id="rId36" Type="http://schemas.openxmlformats.org/officeDocument/2006/relationships/hyperlink" Target="https://advance.lexis.com/api/document?id=urn:contentItem:630N-DRG1-DYG2-R0TJ-00000-00&amp;idtype=PID&amp;context=1516831" TargetMode="External" /><Relationship Id="rId360" Type="http://schemas.openxmlformats.org/officeDocument/2006/relationships/header" Target="header100.xml" /><Relationship Id="rId361" Type="http://schemas.openxmlformats.org/officeDocument/2006/relationships/header" Target="header101.xml" /><Relationship Id="rId362" Type="http://schemas.openxmlformats.org/officeDocument/2006/relationships/footer" Target="footer100.xml" /><Relationship Id="rId363" Type="http://schemas.openxmlformats.org/officeDocument/2006/relationships/footer" Target="footer101.xml" /><Relationship Id="rId364" Type="http://schemas.openxmlformats.org/officeDocument/2006/relationships/header" Target="header102.xml" /><Relationship Id="rId365" Type="http://schemas.openxmlformats.org/officeDocument/2006/relationships/footer" Target="footer102.xml" /><Relationship Id="rId366" Type="http://schemas.openxmlformats.org/officeDocument/2006/relationships/hyperlink" Target="https://advance.lexis.com/api/document?collection=news&amp;id=urn:contentItem:636M-M2G1-DYG2-R0PX-00000-00&amp;context=1516831" TargetMode="External" /><Relationship Id="rId367" Type="http://schemas.openxmlformats.org/officeDocument/2006/relationships/hyperlink" Target="https://www.int-res.com/abstracts/meps/v669" TargetMode="External" /><Relationship Id="rId368" Type="http://schemas.openxmlformats.org/officeDocument/2006/relationships/header" Target="header103.xml" /><Relationship Id="rId369" Type="http://schemas.openxmlformats.org/officeDocument/2006/relationships/header" Target="header104.xml" /><Relationship Id="rId37" Type="http://schemas.openxmlformats.org/officeDocument/2006/relationships/hyperlink" Target="https://advance.lexis.com/api/document?id=urn:contentItem:636M-M2G1-DYG2-R0PX-00000-00&amp;idtype=PID&amp;context=1516831" TargetMode="External" /><Relationship Id="rId370" Type="http://schemas.openxmlformats.org/officeDocument/2006/relationships/footer" Target="footer103.xml" /><Relationship Id="rId371" Type="http://schemas.openxmlformats.org/officeDocument/2006/relationships/footer" Target="footer104.xml" /><Relationship Id="rId372" Type="http://schemas.openxmlformats.org/officeDocument/2006/relationships/header" Target="header105.xml" /><Relationship Id="rId373" Type="http://schemas.openxmlformats.org/officeDocument/2006/relationships/footer" Target="footer105.xml" /><Relationship Id="rId374" Type="http://schemas.openxmlformats.org/officeDocument/2006/relationships/hyperlink" Target="https://advance.lexis.com/api/document?collection=news&amp;id=urn:contentItem:646B-C9T1-JBHT-D31C-00000-00&amp;context=1516831" TargetMode="External" /><Relationship Id="rId375" Type="http://schemas.openxmlformats.org/officeDocument/2006/relationships/header" Target="header106.xml" /><Relationship Id="rId376" Type="http://schemas.openxmlformats.org/officeDocument/2006/relationships/header" Target="header107.xml" /><Relationship Id="rId377" Type="http://schemas.openxmlformats.org/officeDocument/2006/relationships/footer" Target="footer106.xml" /><Relationship Id="rId378" Type="http://schemas.openxmlformats.org/officeDocument/2006/relationships/footer" Target="footer107.xml" /><Relationship Id="rId379" Type="http://schemas.openxmlformats.org/officeDocument/2006/relationships/header" Target="header108.xml" /><Relationship Id="rId38" Type="http://schemas.openxmlformats.org/officeDocument/2006/relationships/hyperlink" Target="https://advance.lexis.com/api/document?id=urn:contentItem:646B-C9T1-JBHT-D31C-00000-00&amp;idtype=PID&amp;context=1516831" TargetMode="External" /><Relationship Id="rId380" Type="http://schemas.openxmlformats.org/officeDocument/2006/relationships/footer" Target="footer108.xml" /><Relationship Id="rId381" Type="http://schemas.openxmlformats.org/officeDocument/2006/relationships/hyperlink" Target="https://advance.lexis.com/api/document?collection=news&amp;id=urn:contentItem:62WN-H5W1-JC11-11VX-00000-00&amp;context=1516831" TargetMode="External" /><Relationship Id="rId382" Type="http://schemas.openxmlformats.org/officeDocument/2006/relationships/header" Target="header109.xml" /><Relationship Id="rId383" Type="http://schemas.openxmlformats.org/officeDocument/2006/relationships/header" Target="header110.xml" /><Relationship Id="rId384" Type="http://schemas.openxmlformats.org/officeDocument/2006/relationships/footer" Target="footer109.xml" /><Relationship Id="rId385" Type="http://schemas.openxmlformats.org/officeDocument/2006/relationships/footer" Target="footer110.xml" /><Relationship Id="rId386" Type="http://schemas.openxmlformats.org/officeDocument/2006/relationships/header" Target="header111.xml" /><Relationship Id="rId387" Type="http://schemas.openxmlformats.org/officeDocument/2006/relationships/footer" Target="footer111.xml" /><Relationship Id="rId388" Type="http://schemas.openxmlformats.org/officeDocument/2006/relationships/hyperlink" Target="https://advance.lexis.com/api/document?collection=news&amp;id=urn:contentItem:62JR-2J71-JC11-1545-00000-00&amp;context=1516831" TargetMode="External" /><Relationship Id="rId389" Type="http://schemas.openxmlformats.org/officeDocument/2006/relationships/hyperlink" Target="https://www.int-res.com/abstracts/meps/v665" TargetMode="External" /><Relationship Id="rId39" Type="http://schemas.openxmlformats.org/officeDocument/2006/relationships/hyperlink" Target="https://advance.lexis.com/api/document?id=urn:contentItem:62WN-H5W1-JC11-11VX-00000-00&amp;idtype=PID&amp;context=1516831" TargetMode="External" /><Relationship Id="rId390" Type="http://schemas.openxmlformats.org/officeDocument/2006/relationships/header" Target="header112.xml" /><Relationship Id="rId391" Type="http://schemas.openxmlformats.org/officeDocument/2006/relationships/header" Target="header113.xml" /><Relationship Id="rId392" Type="http://schemas.openxmlformats.org/officeDocument/2006/relationships/footer" Target="footer112.xml" /><Relationship Id="rId393" Type="http://schemas.openxmlformats.org/officeDocument/2006/relationships/footer" Target="footer113.xml" /><Relationship Id="rId394" Type="http://schemas.openxmlformats.org/officeDocument/2006/relationships/header" Target="header114.xml" /><Relationship Id="rId395" Type="http://schemas.openxmlformats.org/officeDocument/2006/relationships/footer" Target="footer114.xml" /><Relationship Id="rId396" Type="http://schemas.openxmlformats.org/officeDocument/2006/relationships/hyperlink" Target="https://advance.lexis.com/api/document?collection=news&amp;id=urn:contentItem:62D6-2W51-JC5R-20V3-00000-00&amp;context=1516831" TargetMode="External" /><Relationship Id="rId397" Type="http://schemas.openxmlformats.org/officeDocument/2006/relationships/header" Target="header115.xml" /><Relationship Id="rId398" Type="http://schemas.openxmlformats.org/officeDocument/2006/relationships/header" Target="header116.xml" /><Relationship Id="rId399" Type="http://schemas.openxmlformats.org/officeDocument/2006/relationships/footer" Target="footer115.xml" /><Relationship Id="rId4" Type="http://schemas.openxmlformats.org/officeDocument/2006/relationships/image" Target="media/image1.png" /><Relationship Id="rId40" Type="http://schemas.openxmlformats.org/officeDocument/2006/relationships/hyperlink" Target="https://advance.lexis.com/api/document?id=urn:contentItem:62JR-2J71-JC11-1545-00000-00&amp;idtype=PID&amp;context=1516831" TargetMode="External" /><Relationship Id="rId400" Type="http://schemas.openxmlformats.org/officeDocument/2006/relationships/footer" Target="footer116.xml" /><Relationship Id="rId401" Type="http://schemas.openxmlformats.org/officeDocument/2006/relationships/header" Target="header117.xml" /><Relationship Id="rId402" Type="http://schemas.openxmlformats.org/officeDocument/2006/relationships/footer" Target="footer117.xml" /><Relationship Id="rId403" Type="http://schemas.openxmlformats.org/officeDocument/2006/relationships/hyperlink" Target="https://advance.lexis.com/api/document?collection=news&amp;id=urn:contentItem:62D1-6R91-JBTY-T2N2-00000-00&amp;context=1516831" TargetMode="External" /><Relationship Id="rId404" Type="http://schemas.openxmlformats.org/officeDocument/2006/relationships/header" Target="header118.xml" /><Relationship Id="rId405" Type="http://schemas.openxmlformats.org/officeDocument/2006/relationships/header" Target="header119.xml" /><Relationship Id="rId406" Type="http://schemas.openxmlformats.org/officeDocument/2006/relationships/footer" Target="footer118.xml" /><Relationship Id="rId407" Type="http://schemas.openxmlformats.org/officeDocument/2006/relationships/footer" Target="footer119.xml" /><Relationship Id="rId408" Type="http://schemas.openxmlformats.org/officeDocument/2006/relationships/header" Target="header120.xml" /><Relationship Id="rId409" Type="http://schemas.openxmlformats.org/officeDocument/2006/relationships/footer" Target="footer120.xml" /><Relationship Id="rId41" Type="http://schemas.openxmlformats.org/officeDocument/2006/relationships/hyperlink" Target="https://advance.lexis.com/api/document?id=urn:contentItem:62D6-2W51-JC5R-20V3-00000-00&amp;idtype=PID&amp;context=1516831" TargetMode="External" /><Relationship Id="rId410" Type="http://schemas.openxmlformats.org/officeDocument/2006/relationships/hyperlink" Target="https://advance.lexis.com/api/document?collection=news&amp;id=urn:contentItem:62JR-2J71-JC11-1543-00000-00&amp;context=1516831" TargetMode="External" /><Relationship Id="rId411" Type="http://schemas.openxmlformats.org/officeDocument/2006/relationships/hyperlink" Target="https://www.int-res.com/abstracts/meps/v664" TargetMode="External" /><Relationship Id="rId412" Type="http://schemas.openxmlformats.org/officeDocument/2006/relationships/header" Target="header121.xml" /><Relationship Id="rId413" Type="http://schemas.openxmlformats.org/officeDocument/2006/relationships/header" Target="header122.xml" /><Relationship Id="rId414" Type="http://schemas.openxmlformats.org/officeDocument/2006/relationships/footer" Target="footer121.xml" /><Relationship Id="rId415" Type="http://schemas.openxmlformats.org/officeDocument/2006/relationships/footer" Target="footer122.xml" /><Relationship Id="rId416" Type="http://schemas.openxmlformats.org/officeDocument/2006/relationships/header" Target="header123.xml" /><Relationship Id="rId417" Type="http://schemas.openxmlformats.org/officeDocument/2006/relationships/footer" Target="footer123.xml" /><Relationship Id="rId418" Type="http://schemas.openxmlformats.org/officeDocument/2006/relationships/hyperlink" Target="https://advance.lexis.com/api/document?collection=news&amp;id=urn:contentItem:627S-46Y1-DYG2-R36D-00000-00&amp;context=1516831" TargetMode="External" /><Relationship Id="rId419" Type="http://schemas.openxmlformats.org/officeDocument/2006/relationships/hyperlink" Target="https://www.int-res.com/abstracts/meps/v662" TargetMode="External" /><Relationship Id="rId42" Type="http://schemas.openxmlformats.org/officeDocument/2006/relationships/hyperlink" Target="https://advance.lexis.com/api/document?id=urn:contentItem:62D1-6R91-JBTY-T2N2-00000-00&amp;idtype=PID&amp;context=1516831" TargetMode="External" /><Relationship Id="rId420" Type="http://schemas.openxmlformats.org/officeDocument/2006/relationships/header" Target="header124.xml" /><Relationship Id="rId421" Type="http://schemas.openxmlformats.org/officeDocument/2006/relationships/header" Target="header125.xml" /><Relationship Id="rId422" Type="http://schemas.openxmlformats.org/officeDocument/2006/relationships/footer" Target="footer124.xml" /><Relationship Id="rId423" Type="http://schemas.openxmlformats.org/officeDocument/2006/relationships/footer" Target="footer125.xml" /><Relationship Id="rId424" Type="http://schemas.openxmlformats.org/officeDocument/2006/relationships/header" Target="header126.xml" /><Relationship Id="rId425" Type="http://schemas.openxmlformats.org/officeDocument/2006/relationships/footer" Target="footer126.xml" /><Relationship Id="rId426" Type="http://schemas.openxmlformats.org/officeDocument/2006/relationships/hyperlink" Target="https://advance.lexis.com/api/document?collection=news&amp;id=urn:contentItem:62J2-HCT1-DY1R-B073-00000-00&amp;context=1516831" TargetMode="External" /><Relationship Id="rId427" Type="http://schemas.openxmlformats.org/officeDocument/2006/relationships/header" Target="header127.xml" /><Relationship Id="rId428" Type="http://schemas.openxmlformats.org/officeDocument/2006/relationships/header" Target="header128.xml" /><Relationship Id="rId429" Type="http://schemas.openxmlformats.org/officeDocument/2006/relationships/footer" Target="footer127.xml" /><Relationship Id="rId43" Type="http://schemas.openxmlformats.org/officeDocument/2006/relationships/hyperlink" Target="https://advance.lexis.com/api/document?id=urn:contentItem:62JR-2J71-JC11-1543-00000-00&amp;idtype=PID&amp;context=1516831" TargetMode="External" /><Relationship Id="rId430" Type="http://schemas.openxmlformats.org/officeDocument/2006/relationships/footer" Target="footer128.xml" /><Relationship Id="rId431" Type="http://schemas.openxmlformats.org/officeDocument/2006/relationships/header" Target="header129.xml" /><Relationship Id="rId432" Type="http://schemas.openxmlformats.org/officeDocument/2006/relationships/footer" Target="footer129.xml" /><Relationship Id="rId433" Type="http://schemas.openxmlformats.org/officeDocument/2006/relationships/hyperlink" Target="https://advance.lexis.com/api/document?collection=news&amp;id=urn:contentItem:624S-W0M1-JC11-10RT-00000-00&amp;context=1516831" TargetMode="External" /><Relationship Id="rId434" Type="http://schemas.openxmlformats.org/officeDocument/2006/relationships/hyperlink" Target="https://www.int-res.com/abstracts/meps/v661" TargetMode="External" /><Relationship Id="rId435" Type="http://schemas.openxmlformats.org/officeDocument/2006/relationships/header" Target="header130.xml" /><Relationship Id="rId436" Type="http://schemas.openxmlformats.org/officeDocument/2006/relationships/header" Target="header131.xml" /><Relationship Id="rId437" Type="http://schemas.openxmlformats.org/officeDocument/2006/relationships/footer" Target="footer130.xml" /><Relationship Id="rId438" Type="http://schemas.openxmlformats.org/officeDocument/2006/relationships/footer" Target="footer131.xml" /><Relationship Id="rId439" Type="http://schemas.openxmlformats.org/officeDocument/2006/relationships/header" Target="header132.xml" /><Relationship Id="rId44" Type="http://schemas.openxmlformats.org/officeDocument/2006/relationships/hyperlink" Target="https://advance.lexis.com/api/document?id=urn:contentItem:627S-46Y1-DYG2-R36D-00000-00&amp;idtype=PID&amp;context=1516831" TargetMode="External" /><Relationship Id="rId440" Type="http://schemas.openxmlformats.org/officeDocument/2006/relationships/footer" Target="footer132.xml" /><Relationship Id="rId441" Type="http://schemas.openxmlformats.org/officeDocument/2006/relationships/hyperlink" Target="https://advance.lexis.com/api/document?collection=news&amp;id=urn:contentItem:64B6-48P1-JB5M-W4D7-00000-00&amp;context=1516831" TargetMode="External" /><Relationship Id="rId442" Type="http://schemas.openxmlformats.org/officeDocument/2006/relationships/header" Target="header133.xml" /><Relationship Id="rId443" Type="http://schemas.openxmlformats.org/officeDocument/2006/relationships/header" Target="header134.xml" /><Relationship Id="rId444" Type="http://schemas.openxmlformats.org/officeDocument/2006/relationships/footer" Target="footer133.xml" /><Relationship Id="rId445" Type="http://schemas.openxmlformats.org/officeDocument/2006/relationships/footer" Target="footer134.xml" /><Relationship Id="rId446" Type="http://schemas.openxmlformats.org/officeDocument/2006/relationships/header" Target="header135.xml" /><Relationship Id="rId447" Type="http://schemas.openxmlformats.org/officeDocument/2006/relationships/footer" Target="footer135.xml" /><Relationship Id="rId448" Type="http://schemas.openxmlformats.org/officeDocument/2006/relationships/hyperlink" Target="https://advance.lexis.com/api/document?collection=news&amp;id=urn:contentItem:64H4-HDX1-JBYT-H25Y-00000-00&amp;context=1516831" TargetMode="External" /><Relationship Id="rId449" Type="http://schemas.openxmlformats.org/officeDocument/2006/relationships/image" Target="media/image6.png" /><Relationship Id="rId45" Type="http://schemas.openxmlformats.org/officeDocument/2006/relationships/hyperlink" Target="https://advance.lexis.com/api/document?id=urn:contentItem:62J2-HCT1-DY1R-B073-00000-00&amp;idtype=PID&amp;context=1516831" TargetMode="External" /><Relationship Id="rId450" Type="http://schemas.openxmlformats.org/officeDocument/2006/relationships/header" Target="header136.xml" /><Relationship Id="rId451" Type="http://schemas.openxmlformats.org/officeDocument/2006/relationships/header" Target="header137.xml" /><Relationship Id="rId452" Type="http://schemas.openxmlformats.org/officeDocument/2006/relationships/footer" Target="footer136.xml" /><Relationship Id="rId453" Type="http://schemas.openxmlformats.org/officeDocument/2006/relationships/footer" Target="footer137.xml" /><Relationship Id="rId454" Type="http://schemas.openxmlformats.org/officeDocument/2006/relationships/header" Target="header138.xml" /><Relationship Id="rId455" Type="http://schemas.openxmlformats.org/officeDocument/2006/relationships/footer" Target="footer138.xml" /><Relationship Id="rId456" Type="http://schemas.openxmlformats.org/officeDocument/2006/relationships/hyperlink" Target="https://advance.lexis.com/api/document?collection=news&amp;id=urn:contentItem:61XT-BPT1-DYG2-R0S3-00000-00&amp;context=1516831" TargetMode="External" /><Relationship Id="rId457" Type="http://schemas.openxmlformats.org/officeDocument/2006/relationships/hyperlink" Target="https://www.int-res.com/abstracts/meps/v659" TargetMode="External" /><Relationship Id="rId458" Type="http://schemas.openxmlformats.org/officeDocument/2006/relationships/header" Target="header139.xml" /><Relationship Id="rId459" Type="http://schemas.openxmlformats.org/officeDocument/2006/relationships/header" Target="header140.xml" /><Relationship Id="rId46" Type="http://schemas.openxmlformats.org/officeDocument/2006/relationships/hyperlink" Target="https://advance.lexis.com/api/document?id=urn:contentItem:624S-W0M1-JC11-10RT-00000-00&amp;idtype=PID&amp;context=1516831" TargetMode="External" /><Relationship Id="rId460" Type="http://schemas.openxmlformats.org/officeDocument/2006/relationships/footer" Target="footer139.xml" /><Relationship Id="rId461" Type="http://schemas.openxmlformats.org/officeDocument/2006/relationships/footer" Target="footer140.xml" /><Relationship Id="rId462" Type="http://schemas.openxmlformats.org/officeDocument/2006/relationships/header" Target="header141.xml" /><Relationship Id="rId463" Type="http://schemas.openxmlformats.org/officeDocument/2006/relationships/footer" Target="footer141.xml" /><Relationship Id="rId464" Type="http://schemas.openxmlformats.org/officeDocument/2006/relationships/hyperlink" Target="https://advance.lexis.com/api/document?collection=news&amp;id=urn:contentItem:621T-3NN1-DYG2-R2JR-00000-00&amp;context=1516831" TargetMode="External" /><Relationship Id="rId465" Type="http://schemas.openxmlformats.org/officeDocument/2006/relationships/hyperlink" Target="https://www.int-res.com/abstracts/meps/v660" TargetMode="External" /><Relationship Id="rId466" Type="http://schemas.openxmlformats.org/officeDocument/2006/relationships/header" Target="header142.xml" /><Relationship Id="rId467" Type="http://schemas.openxmlformats.org/officeDocument/2006/relationships/header" Target="header143.xml" /><Relationship Id="rId468" Type="http://schemas.openxmlformats.org/officeDocument/2006/relationships/footer" Target="footer142.xml" /><Relationship Id="rId469" Type="http://schemas.openxmlformats.org/officeDocument/2006/relationships/footer" Target="footer143.xml" /><Relationship Id="rId47" Type="http://schemas.openxmlformats.org/officeDocument/2006/relationships/hyperlink" Target="https://advance.lexis.com/api/document?id=urn:contentItem:64B6-48P1-JB5M-W4D7-00000-00&amp;idtype=PID&amp;context=1516831" TargetMode="External" /><Relationship Id="rId470" Type="http://schemas.openxmlformats.org/officeDocument/2006/relationships/header" Target="header144.xml" /><Relationship Id="rId471" Type="http://schemas.openxmlformats.org/officeDocument/2006/relationships/footer" Target="footer144.xml" /><Relationship Id="rId472" Type="http://schemas.openxmlformats.org/officeDocument/2006/relationships/hyperlink" Target="https://advance.lexis.com/api/document?collection=news&amp;id=urn:contentItem:612X-M5J1-DYG2-R2N0-00000-00&amp;context=1516831" TargetMode="External" /><Relationship Id="rId473" Type="http://schemas.openxmlformats.org/officeDocument/2006/relationships/hyperlink" Target="https://www.int-res.com/abstracts/meps/v652" TargetMode="External" /><Relationship Id="rId474" Type="http://schemas.openxmlformats.org/officeDocument/2006/relationships/header" Target="header145.xml" /><Relationship Id="rId475" Type="http://schemas.openxmlformats.org/officeDocument/2006/relationships/header" Target="header146.xml" /><Relationship Id="rId476" Type="http://schemas.openxmlformats.org/officeDocument/2006/relationships/footer" Target="footer145.xml" /><Relationship Id="rId477" Type="http://schemas.openxmlformats.org/officeDocument/2006/relationships/footer" Target="footer146.xml" /><Relationship Id="rId478" Type="http://schemas.openxmlformats.org/officeDocument/2006/relationships/header" Target="header147.xml" /><Relationship Id="rId479" Type="http://schemas.openxmlformats.org/officeDocument/2006/relationships/footer" Target="footer147.xml" /><Relationship Id="rId48" Type="http://schemas.openxmlformats.org/officeDocument/2006/relationships/hyperlink" Target="https://advance.lexis.com/api/document?id=urn:contentItem:64H4-HDX1-JBYT-H25Y-00000-00&amp;idtype=PID&amp;context=1516831" TargetMode="External" /><Relationship Id="rId480" Type="http://schemas.openxmlformats.org/officeDocument/2006/relationships/hyperlink" Target="https://advance.lexis.com/api/document?collection=news&amp;id=urn:contentItem:61XT-BPT1-DYG2-R0RS-00000-00&amp;context=1516831" TargetMode="External" /><Relationship Id="rId481" Type="http://schemas.openxmlformats.org/officeDocument/2006/relationships/hyperlink" Target="https://www.int-res.com/abstracts/meps/v658" TargetMode="External" /><Relationship Id="rId482" Type="http://schemas.openxmlformats.org/officeDocument/2006/relationships/header" Target="header148.xml" /><Relationship Id="rId483" Type="http://schemas.openxmlformats.org/officeDocument/2006/relationships/header" Target="header149.xml" /><Relationship Id="rId484" Type="http://schemas.openxmlformats.org/officeDocument/2006/relationships/footer" Target="footer148.xml" /><Relationship Id="rId485" Type="http://schemas.openxmlformats.org/officeDocument/2006/relationships/footer" Target="footer149.xml" /><Relationship Id="rId486" Type="http://schemas.openxmlformats.org/officeDocument/2006/relationships/header" Target="header150.xml" /><Relationship Id="rId487" Type="http://schemas.openxmlformats.org/officeDocument/2006/relationships/footer" Target="footer150.xml" /><Relationship Id="rId488" Type="http://schemas.openxmlformats.org/officeDocument/2006/relationships/hyperlink" Target="https://advance.lexis.com/api/document?collection=news&amp;id=urn:contentItem:64YR-7051-JDKC-R3X5-00000-00&amp;context=1516831" TargetMode="External" /><Relationship Id="rId489" Type="http://schemas.openxmlformats.org/officeDocument/2006/relationships/header" Target="header151.xml" /><Relationship Id="rId49" Type="http://schemas.openxmlformats.org/officeDocument/2006/relationships/hyperlink" Target="https://advance.lexis.com/api/document?id=urn:contentItem:61XT-BPT1-DYG2-R0S3-00000-00&amp;idtype=PID&amp;context=1516831" TargetMode="External" /><Relationship Id="rId490" Type="http://schemas.openxmlformats.org/officeDocument/2006/relationships/header" Target="header152.xml" /><Relationship Id="rId491" Type="http://schemas.openxmlformats.org/officeDocument/2006/relationships/footer" Target="footer151.xml" /><Relationship Id="rId492" Type="http://schemas.openxmlformats.org/officeDocument/2006/relationships/footer" Target="footer152.xml" /><Relationship Id="rId493" Type="http://schemas.openxmlformats.org/officeDocument/2006/relationships/header" Target="header153.xml" /><Relationship Id="rId494" Type="http://schemas.openxmlformats.org/officeDocument/2006/relationships/footer" Target="footer153.xml" /><Relationship Id="rId495" Type="http://schemas.openxmlformats.org/officeDocument/2006/relationships/hyperlink" Target="https://advance.lexis.com/api/document?collection=news&amp;id=urn:contentItem:64B1-98W1-JCBF-S377-00000-00&amp;context=1516831" TargetMode="External" /><Relationship Id="rId496" Type="http://schemas.openxmlformats.org/officeDocument/2006/relationships/header" Target="header154.xml" /><Relationship Id="rId497" Type="http://schemas.openxmlformats.org/officeDocument/2006/relationships/header" Target="header155.xml" /><Relationship Id="rId498" Type="http://schemas.openxmlformats.org/officeDocument/2006/relationships/footer" Target="footer154.xml" /><Relationship Id="rId499" Type="http://schemas.openxmlformats.org/officeDocument/2006/relationships/footer" Target="footer155.xml" /><Relationship Id="rId5" Type="http://schemas.openxmlformats.org/officeDocument/2006/relationships/hyperlink" Target="https://advance.lexis.com/api/document?id=urn:contentItem:652W-9FD1-JC11-14D8-00000-00&amp;idtype=PID&amp;context=1516831" TargetMode="External" /><Relationship Id="rId50" Type="http://schemas.openxmlformats.org/officeDocument/2006/relationships/hyperlink" Target="https://advance.lexis.com/api/document?id=urn:contentItem:621T-3NN1-DYG2-R2JR-00000-00&amp;idtype=PID&amp;context=1516831" TargetMode="External" /><Relationship Id="rId500" Type="http://schemas.openxmlformats.org/officeDocument/2006/relationships/header" Target="header156.xml" /><Relationship Id="rId501" Type="http://schemas.openxmlformats.org/officeDocument/2006/relationships/footer" Target="footer156.xml" /><Relationship Id="rId502" Type="http://schemas.openxmlformats.org/officeDocument/2006/relationships/hyperlink" Target="https://advance.lexis.com/api/document?collection=news&amp;id=urn:contentItem:6464-C4K1-JBHT-D0C9-00000-00&amp;context=1516831" TargetMode="External" /><Relationship Id="rId503" Type="http://schemas.openxmlformats.org/officeDocument/2006/relationships/header" Target="header157.xml" /><Relationship Id="rId504" Type="http://schemas.openxmlformats.org/officeDocument/2006/relationships/header" Target="header158.xml" /><Relationship Id="rId505" Type="http://schemas.openxmlformats.org/officeDocument/2006/relationships/footer" Target="footer157.xml" /><Relationship Id="rId506" Type="http://schemas.openxmlformats.org/officeDocument/2006/relationships/footer" Target="footer158.xml" /><Relationship Id="rId507" Type="http://schemas.openxmlformats.org/officeDocument/2006/relationships/header" Target="header159.xml" /><Relationship Id="rId508" Type="http://schemas.openxmlformats.org/officeDocument/2006/relationships/footer" Target="footer159.xml" /><Relationship Id="rId509" Type="http://schemas.openxmlformats.org/officeDocument/2006/relationships/hyperlink" Target="https://advance.lexis.com/api/document?collection=news&amp;id=urn:contentItem:64BT-03X1-F11P-X09S-00000-00&amp;context=1516831" TargetMode="External" /><Relationship Id="rId51" Type="http://schemas.openxmlformats.org/officeDocument/2006/relationships/hyperlink" Target="https://advance.lexis.com/api/document?id=urn:contentItem:612X-M5J1-DYG2-R2N0-00000-00&amp;idtype=PID&amp;context=1516831" TargetMode="External" /><Relationship Id="rId510" Type="http://schemas.openxmlformats.org/officeDocument/2006/relationships/header" Target="header160.xml" /><Relationship Id="rId511" Type="http://schemas.openxmlformats.org/officeDocument/2006/relationships/header" Target="header161.xml" /><Relationship Id="rId512" Type="http://schemas.openxmlformats.org/officeDocument/2006/relationships/footer" Target="footer160.xml" /><Relationship Id="rId513" Type="http://schemas.openxmlformats.org/officeDocument/2006/relationships/footer" Target="footer161.xml" /><Relationship Id="rId514" Type="http://schemas.openxmlformats.org/officeDocument/2006/relationships/header" Target="header162.xml" /><Relationship Id="rId515" Type="http://schemas.openxmlformats.org/officeDocument/2006/relationships/footer" Target="footer162.xml" /><Relationship Id="rId516" Type="http://schemas.openxmlformats.org/officeDocument/2006/relationships/hyperlink" Target="https://advance.lexis.com/api/document?collection=news&amp;id=urn:contentItem:64BT-PPN1-JDJN-63KS-00000-00&amp;context=1516831" TargetMode="External" /><Relationship Id="rId517" Type="http://schemas.openxmlformats.org/officeDocument/2006/relationships/header" Target="header163.xml" /><Relationship Id="rId518" Type="http://schemas.openxmlformats.org/officeDocument/2006/relationships/header" Target="header164.xml" /><Relationship Id="rId519" Type="http://schemas.openxmlformats.org/officeDocument/2006/relationships/footer" Target="footer163.xml" /><Relationship Id="rId52" Type="http://schemas.openxmlformats.org/officeDocument/2006/relationships/hyperlink" Target="https://advance.lexis.com/api/document?id=urn:contentItem:61XT-BPT1-DYG2-R0RS-00000-00&amp;idtype=PID&amp;context=1516831" TargetMode="External" /><Relationship Id="rId520" Type="http://schemas.openxmlformats.org/officeDocument/2006/relationships/footer" Target="footer164.xml" /><Relationship Id="rId521" Type="http://schemas.openxmlformats.org/officeDocument/2006/relationships/header" Target="header165.xml" /><Relationship Id="rId522" Type="http://schemas.openxmlformats.org/officeDocument/2006/relationships/footer" Target="footer165.xml" /><Relationship Id="rId523" Type="http://schemas.openxmlformats.org/officeDocument/2006/relationships/hyperlink" Target="https://advance.lexis.com/api/document?collection=news&amp;id=urn:contentItem:62R0-4YH1-JD3Y-Y3RJ-00000-00&amp;context=1516831" TargetMode="External" /><Relationship Id="rId524" Type="http://schemas.openxmlformats.org/officeDocument/2006/relationships/image" Target="media/image7.png" /><Relationship Id="rId525" Type="http://schemas.openxmlformats.org/officeDocument/2006/relationships/hyperlink" Target="mailto:newswire@enpublishing.co.uk" TargetMode="External" /><Relationship Id="rId526" Type="http://schemas.openxmlformats.org/officeDocument/2006/relationships/header" Target="header166.xml" /><Relationship Id="rId527" Type="http://schemas.openxmlformats.org/officeDocument/2006/relationships/header" Target="header167.xml" /><Relationship Id="rId528" Type="http://schemas.openxmlformats.org/officeDocument/2006/relationships/footer" Target="footer166.xml" /><Relationship Id="rId529" Type="http://schemas.openxmlformats.org/officeDocument/2006/relationships/footer" Target="footer167.xml" /><Relationship Id="rId53" Type="http://schemas.openxmlformats.org/officeDocument/2006/relationships/hyperlink" Target="https://advance.lexis.com/api/document?id=urn:contentItem:64YR-7051-JDKC-R3X5-00000-00&amp;idtype=PID&amp;context=1516831" TargetMode="External" /><Relationship Id="rId530" Type="http://schemas.openxmlformats.org/officeDocument/2006/relationships/header" Target="header168.xml" /><Relationship Id="rId531" Type="http://schemas.openxmlformats.org/officeDocument/2006/relationships/footer" Target="footer168.xml" /><Relationship Id="rId532" Type="http://schemas.openxmlformats.org/officeDocument/2006/relationships/hyperlink" Target="https://advance.lexis.com/api/document?collection=news&amp;id=urn:contentItem:64BM-D521-F12F-F23H-00000-00&amp;context=1516831" TargetMode="External" /><Relationship Id="rId533" Type="http://schemas.openxmlformats.org/officeDocument/2006/relationships/header" Target="header169.xml" /><Relationship Id="rId534" Type="http://schemas.openxmlformats.org/officeDocument/2006/relationships/header" Target="header170.xml" /><Relationship Id="rId535" Type="http://schemas.openxmlformats.org/officeDocument/2006/relationships/footer" Target="footer169.xml" /><Relationship Id="rId536" Type="http://schemas.openxmlformats.org/officeDocument/2006/relationships/footer" Target="footer170.xml" /><Relationship Id="rId537" Type="http://schemas.openxmlformats.org/officeDocument/2006/relationships/header" Target="header171.xml" /><Relationship Id="rId538" Type="http://schemas.openxmlformats.org/officeDocument/2006/relationships/footer" Target="footer171.xml" /><Relationship Id="rId539" Type="http://schemas.openxmlformats.org/officeDocument/2006/relationships/hyperlink" Target="https://advance.lexis.com/api/document?collection=news&amp;id=urn:contentItem:5JVV-J9Y1-F12F-F3F4-00000-00&amp;context=1516831" TargetMode="External" /><Relationship Id="rId54" Type="http://schemas.openxmlformats.org/officeDocument/2006/relationships/hyperlink" Target="https://advance.lexis.com/api/document?id=urn:contentItem:64B1-98W1-JCBF-S377-00000-00&amp;idtype=PID&amp;context=1516831" TargetMode="External" /><Relationship Id="rId540" Type="http://schemas.openxmlformats.org/officeDocument/2006/relationships/header" Target="header172.xml" /><Relationship Id="rId541" Type="http://schemas.openxmlformats.org/officeDocument/2006/relationships/header" Target="header173.xml" /><Relationship Id="rId542" Type="http://schemas.openxmlformats.org/officeDocument/2006/relationships/footer" Target="footer172.xml" /><Relationship Id="rId543" Type="http://schemas.openxmlformats.org/officeDocument/2006/relationships/footer" Target="footer173.xml" /><Relationship Id="rId544" Type="http://schemas.openxmlformats.org/officeDocument/2006/relationships/header" Target="header174.xml" /><Relationship Id="rId545" Type="http://schemas.openxmlformats.org/officeDocument/2006/relationships/footer" Target="footer174.xml" /><Relationship Id="rId546" Type="http://schemas.openxmlformats.org/officeDocument/2006/relationships/hyperlink" Target="https://advance.lexis.com/api/document?collection=news&amp;id=urn:contentItem:61CW-J581-JC11-11CM-00000-00&amp;context=1516831" TargetMode="External" /><Relationship Id="rId547" Type="http://schemas.openxmlformats.org/officeDocument/2006/relationships/hyperlink" Target="https://www.int-res.com/abstracts/meps/v655" TargetMode="External" /><Relationship Id="rId548" Type="http://schemas.openxmlformats.org/officeDocument/2006/relationships/header" Target="header175.xml" /><Relationship Id="rId549" Type="http://schemas.openxmlformats.org/officeDocument/2006/relationships/header" Target="header176.xml" /><Relationship Id="rId55" Type="http://schemas.openxmlformats.org/officeDocument/2006/relationships/hyperlink" Target="https://advance.lexis.com/api/document?id=urn:contentItem:6464-C4K1-JBHT-D0C9-00000-00&amp;idtype=PID&amp;context=1516831" TargetMode="External" /><Relationship Id="rId550" Type="http://schemas.openxmlformats.org/officeDocument/2006/relationships/footer" Target="footer175.xml" /><Relationship Id="rId551" Type="http://schemas.openxmlformats.org/officeDocument/2006/relationships/footer" Target="footer176.xml" /><Relationship Id="rId552" Type="http://schemas.openxmlformats.org/officeDocument/2006/relationships/header" Target="header177.xml" /><Relationship Id="rId553" Type="http://schemas.openxmlformats.org/officeDocument/2006/relationships/footer" Target="footer177.xml" /><Relationship Id="rId554" Type="http://schemas.openxmlformats.org/officeDocument/2006/relationships/hyperlink" Target="https://advance.lexis.com/api/document?collection=news&amp;id=urn:contentItem:611M-YNT1-JC11-1052-00000-00&amp;context=1516831" TargetMode="External" /><Relationship Id="rId555" Type="http://schemas.openxmlformats.org/officeDocument/2006/relationships/hyperlink" Target="https://www.int-res.com/abstracts/meps/v651" TargetMode="External" /><Relationship Id="rId556" Type="http://schemas.openxmlformats.org/officeDocument/2006/relationships/header" Target="header178.xml" /><Relationship Id="rId557" Type="http://schemas.openxmlformats.org/officeDocument/2006/relationships/header" Target="header179.xml" /><Relationship Id="rId558" Type="http://schemas.openxmlformats.org/officeDocument/2006/relationships/footer" Target="footer178.xml" /><Relationship Id="rId559" Type="http://schemas.openxmlformats.org/officeDocument/2006/relationships/footer" Target="footer179.xml" /><Relationship Id="rId56" Type="http://schemas.openxmlformats.org/officeDocument/2006/relationships/hyperlink" Target="https://advance.lexis.com/api/document?id=urn:contentItem:64BT-03X1-F11P-X09S-00000-00&amp;idtype=PID&amp;context=1516831" TargetMode="External" /><Relationship Id="rId560" Type="http://schemas.openxmlformats.org/officeDocument/2006/relationships/header" Target="header180.xml" /><Relationship Id="rId561" Type="http://schemas.openxmlformats.org/officeDocument/2006/relationships/footer" Target="footer180.xml" /><Relationship Id="rId562" Type="http://schemas.openxmlformats.org/officeDocument/2006/relationships/hyperlink" Target="https://advance.lexis.com/api/document?collection=news&amp;id=urn:contentItem:5P0Y-VF01-DYMS-S4XJ-00000-00&amp;context=1516831" TargetMode="External" /><Relationship Id="rId563" Type="http://schemas.openxmlformats.org/officeDocument/2006/relationships/hyperlink" Target="mailto:zhqcindy@163.com" TargetMode="External" /><Relationship Id="rId564" Type="http://schemas.openxmlformats.org/officeDocument/2006/relationships/header" Target="header181.xml" /><Relationship Id="rId565" Type="http://schemas.openxmlformats.org/officeDocument/2006/relationships/header" Target="header182.xml" /><Relationship Id="rId566" Type="http://schemas.openxmlformats.org/officeDocument/2006/relationships/footer" Target="footer181.xml" /><Relationship Id="rId567" Type="http://schemas.openxmlformats.org/officeDocument/2006/relationships/footer" Target="footer182.xml" /><Relationship Id="rId568" Type="http://schemas.openxmlformats.org/officeDocument/2006/relationships/header" Target="header183.xml" /><Relationship Id="rId569" Type="http://schemas.openxmlformats.org/officeDocument/2006/relationships/footer" Target="footer183.xml" /><Relationship Id="rId57" Type="http://schemas.openxmlformats.org/officeDocument/2006/relationships/hyperlink" Target="https://advance.lexis.com/api/document?id=urn:contentItem:64BT-PPN1-JDJN-63KS-00000-00&amp;idtype=PID&amp;context=1516831" TargetMode="External" /><Relationship Id="rId570" Type="http://schemas.openxmlformats.org/officeDocument/2006/relationships/hyperlink" Target="https://advance.lexis.com/api/document?collection=news&amp;id=urn:contentItem:64BF-85W1-JB5P-J1VJ-00000-00&amp;context=1516831" TargetMode="External" /><Relationship Id="rId571" Type="http://schemas.openxmlformats.org/officeDocument/2006/relationships/header" Target="header184.xml" /><Relationship Id="rId572" Type="http://schemas.openxmlformats.org/officeDocument/2006/relationships/header" Target="header185.xml" /><Relationship Id="rId573" Type="http://schemas.openxmlformats.org/officeDocument/2006/relationships/footer" Target="footer184.xml" /><Relationship Id="rId574" Type="http://schemas.openxmlformats.org/officeDocument/2006/relationships/footer" Target="footer185.xml" /><Relationship Id="rId575" Type="http://schemas.openxmlformats.org/officeDocument/2006/relationships/header" Target="header186.xml" /><Relationship Id="rId576" Type="http://schemas.openxmlformats.org/officeDocument/2006/relationships/footer" Target="footer186.xml" /><Relationship Id="rId577" Type="http://schemas.openxmlformats.org/officeDocument/2006/relationships/hyperlink" Target="https://advance.lexis.com/api/document?collection=news&amp;id=urn:contentItem:5NMD-SKD1-DYMS-S252-00000-00&amp;context=1516831" TargetMode="External" /><Relationship Id="rId578" Type="http://schemas.openxmlformats.org/officeDocument/2006/relationships/header" Target="header187.xml" /><Relationship Id="rId579" Type="http://schemas.openxmlformats.org/officeDocument/2006/relationships/header" Target="header188.xml" /><Relationship Id="rId58" Type="http://schemas.openxmlformats.org/officeDocument/2006/relationships/hyperlink" Target="https://advance.lexis.com/api/document?id=urn:contentItem:62R0-4YH1-JD3Y-Y3RJ-00000-00&amp;idtype=PID&amp;context=1516831" TargetMode="External" /><Relationship Id="rId580" Type="http://schemas.openxmlformats.org/officeDocument/2006/relationships/footer" Target="footer187.xml" /><Relationship Id="rId581" Type="http://schemas.openxmlformats.org/officeDocument/2006/relationships/footer" Target="footer188.xml" /><Relationship Id="rId582" Type="http://schemas.openxmlformats.org/officeDocument/2006/relationships/header" Target="header189.xml" /><Relationship Id="rId583" Type="http://schemas.openxmlformats.org/officeDocument/2006/relationships/footer" Target="footer189.xml" /><Relationship Id="rId584" Type="http://schemas.openxmlformats.org/officeDocument/2006/relationships/hyperlink" Target="https://advance.lexis.com/api/document?collection=news&amp;id=urn:contentItem:64BJ-K6R1-DY0W-44JS-00000-00&amp;context=1516831" TargetMode="External" /><Relationship Id="rId585" Type="http://schemas.openxmlformats.org/officeDocument/2006/relationships/header" Target="header190.xml" /><Relationship Id="rId586" Type="http://schemas.openxmlformats.org/officeDocument/2006/relationships/header" Target="header191.xml" /><Relationship Id="rId587" Type="http://schemas.openxmlformats.org/officeDocument/2006/relationships/footer" Target="footer190.xml" /><Relationship Id="rId588" Type="http://schemas.openxmlformats.org/officeDocument/2006/relationships/footer" Target="footer191.xml" /><Relationship Id="rId589" Type="http://schemas.openxmlformats.org/officeDocument/2006/relationships/header" Target="header192.xml" /><Relationship Id="rId59" Type="http://schemas.openxmlformats.org/officeDocument/2006/relationships/hyperlink" Target="https://advance.lexis.com/api/document?id=urn:contentItem:64BM-D521-F12F-F23H-00000-00&amp;idtype=PID&amp;context=1516831" TargetMode="External" /><Relationship Id="rId590" Type="http://schemas.openxmlformats.org/officeDocument/2006/relationships/footer" Target="footer192.xml" /><Relationship Id="rId591" Type="http://schemas.openxmlformats.org/officeDocument/2006/relationships/hyperlink" Target="https://advance.lexis.com/api/document?collection=news&amp;id=urn:contentItem:61PV-GMJ1-DYG2-R10W-00000-00&amp;context=1516831" TargetMode="External" /><Relationship Id="rId592" Type="http://schemas.openxmlformats.org/officeDocument/2006/relationships/hyperlink" Target="https://www.int-res.com/abstracts/meps/v657" TargetMode="External" /><Relationship Id="rId593" Type="http://schemas.openxmlformats.org/officeDocument/2006/relationships/header" Target="header193.xml" /><Relationship Id="rId594" Type="http://schemas.openxmlformats.org/officeDocument/2006/relationships/header" Target="header194.xml" /><Relationship Id="rId595" Type="http://schemas.openxmlformats.org/officeDocument/2006/relationships/footer" Target="footer193.xml" /><Relationship Id="rId596" Type="http://schemas.openxmlformats.org/officeDocument/2006/relationships/footer" Target="footer194.xml" /><Relationship Id="rId597" Type="http://schemas.openxmlformats.org/officeDocument/2006/relationships/header" Target="header195.xml" /><Relationship Id="rId598" Type="http://schemas.openxmlformats.org/officeDocument/2006/relationships/footer" Target="footer195.xml" /><Relationship Id="rId599" Type="http://schemas.openxmlformats.org/officeDocument/2006/relationships/hyperlink" Target="https://advance.lexis.com/api/document?collection=news&amp;id=urn:contentItem:64H4-9S81-JB72-11KK-00000-00&amp;context=1516831" TargetMode="External" /><Relationship Id="rId6" Type="http://schemas.openxmlformats.org/officeDocument/2006/relationships/hyperlink" Target="https://advance.lexis.com/api/document?id=urn:contentItem:64R8-Y9S1-F12F-F051-00000-00&amp;idtype=PID&amp;context=1516831" TargetMode="External" /><Relationship Id="rId60" Type="http://schemas.openxmlformats.org/officeDocument/2006/relationships/hyperlink" Target="https://advance.lexis.com/api/document?id=urn:contentItem:5JVV-J9Y1-F12F-F3F4-00000-00&amp;idtype=PID&amp;context=1516831" TargetMode="External" /><Relationship Id="rId600" Type="http://schemas.openxmlformats.org/officeDocument/2006/relationships/hyperlink" Target="https://eng.kopri.re.kr" TargetMode="External" /><Relationship Id="rId601" Type="http://schemas.openxmlformats.org/officeDocument/2006/relationships/hyperlink" Target="https://www.cochl.ai" TargetMode="External" /><Relationship Id="rId602" Type="http://schemas.openxmlformats.org/officeDocument/2006/relationships/hyperlink" Target="mailto:sylee@cochlear.ai" TargetMode="External" /><Relationship Id="rId603" Type="http://schemas.openxmlformats.org/officeDocument/2006/relationships/header" Target="header196.xml" /><Relationship Id="rId604" Type="http://schemas.openxmlformats.org/officeDocument/2006/relationships/header" Target="header197.xml" /><Relationship Id="rId605" Type="http://schemas.openxmlformats.org/officeDocument/2006/relationships/footer" Target="footer196.xml" /><Relationship Id="rId606" Type="http://schemas.openxmlformats.org/officeDocument/2006/relationships/footer" Target="footer197.xml" /><Relationship Id="rId607" Type="http://schemas.openxmlformats.org/officeDocument/2006/relationships/header" Target="header198.xml" /><Relationship Id="rId608" Type="http://schemas.openxmlformats.org/officeDocument/2006/relationships/footer" Target="footer198.xml" /><Relationship Id="rId609" Type="http://schemas.openxmlformats.org/officeDocument/2006/relationships/hyperlink" Target="https://advance.lexis.com/api/document?collection=news&amp;id=urn:contentItem:6194-3DW1-JC11-143C-00000-00&amp;context=1516831" TargetMode="External" /><Relationship Id="rId61" Type="http://schemas.openxmlformats.org/officeDocument/2006/relationships/hyperlink" Target="https://advance.lexis.com/api/document?id=urn:contentItem:61CW-J581-JC11-11CM-00000-00&amp;idtype=PID&amp;context=1516831" TargetMode="External" /><Relationship Id="rId610" Type="http://schemas.openxmlformats.org/officeDocument/2006/relationships/hyperlink" Target="https://www.int-res.com/abstracts/meps/v654" TargetMode="External" /><Relationship Id="rId611" Type="http://schemas.openxmlformats.org/officeDocument/2006/relationships/header" Target="header199.xml" /><Relationship Id="rId612" Type="http://schemas.openxmlformats.org/officeDocument/2006/relationships/header" Target="header200.xml" /><Relationship Id="rId613" Type="http://schemas.openxmlformats.org/officeDocument/2006/relationships/footer" Target="footer199.xml" /><Relationship Id="rId614" Type="http://schemas.openxmlformats.org/officeDocument/2006/relationships/footer" Target="footer200.xml" /><Relationship Id="rId615" Type="http://schemas.openxmlformats.org/officeDocument/2006/relationships/header" Target="header201.xml" /><Relationship Id="rId616" Type="http://schemas.openxmlformats.org/officeDocument/2006/relationships/footer" Target="footer201.xml" /><Relationship Id="rId617" Type="http://schemas.openxmlformats.org/officeDocument/2006/relationships/hyperlink" Target="https://advance.lexis.com/api/document?collection=news&amp;id=urn:contentItem:60GH-1F91-JC11-1121-00000-00&amp;context=1516831" TargetMode="External" /><Relationship Id="rId618" Type="http://schemas.openxmlformats.org/officeDocument/2006/relationships/hyperlink" Target="https://www.int-res.com/abstracts/meps/v646" TargetMode="External" /><Relationship Id="rId619" Type="http://schemas.openxmlformats.org/officeDocument/2006/relationships/header" Target="header202.xml" /><Relationship Id="rId62" Type="http://schemas.openxmlformats.org/officeDocument/2006/relationships/hyperlink" Target="https://advance.lexis.com/api/document?id=urn:contentItem:611M-YNT1-JC11-1052-00000-00&amp;idtype=PID&amp;context=1516831" TargetMode="External" /><Relationship Id="rId620" Type="http://schemas.openxmlformats.org/officeDocument/2006/relationships/header" Target="header203.xml" /><Relationship Id="rId621" Type="http://schemas.openxmlformats.org/officeDocument/2006/relationships/footer" Target="footer202.xml" /><Relationship Id="rId622" Type="http://schemas.openxmlformats.org/officeDocument/2006/relationships/footer" Target="footer203.xml" /><Relationship Id="rId623" Type="http://schemas.openxmlformats.org/officeDocument/2006/relationships/header" Target="header204.xml" /><Relationship Id="rId624" Type="http://schemas.openxmlformats.org/officeDocument/2006/relationships/footer" Target="footer204.xml" /><Relationship Id="rId625" Type="http://schemas.openxmlformats.org/officeDocument/2006/relationships/hyperlink" Target="https://advance.lexis.com/api/document?collection=news&amp;id=urn:contentItem:63Y8-KKK1-JCNX-343H-00000-00&amp;context=1516831" TargetMode="External" /><Relationship Id="rId626" Type="http://schemas.openxmlformats.org/officeDocument/2006/relationships/image" Target="media/image8.png" /><Relationship Id="rId627" Type="http://schemas.openxmlformats.org/officeDocument/2006/relationships/hyperlink" Target="https://menafn.com/updates/pr/2021-10/28/TC_79b01image_story.jpg" TargetMode="External" /><Relationship Id="rId628" Type="http://schemas.openxmlformats.org/officeDocument/2006/relationships/hyperlink" Target="https://menafn.com/1103061082/Thomas-Wernberg" TargetMode="External" /><Relationship Id="rId629" Type="http://schemas.openxmlformats.org/officeDocument/2006/relationships/header" Target="header205.xml" /><Relationship Id="rId63" Type="http://schemas.openxmlformats.org/officeDocument/2006/relationships/hyperlink" Target="https://advance.lexis.com/api/document?id=urn:contentItem:5P0Y-VF01-DYMS-S4XJ-00000-00&amp;idtype=PID&amp;context=1516831" TargetMode="External" /><Relationship Id="rId630" Type="http://schemas.openxmlformats.org/officeDocument/2006/relationships/header" Target="header206.xml" /><Relationship Id="rId631" Type="http://schemas.openxmlformats.org/officeDocument/2006/relationships/footer" Target="footer205.xml" /><Relationship Id="rId632" Type="http://schemas.openxmlformats.org/officeDocument/2006/relationships/footer" Target="footer206.xml" /><Relationship Id="rId633" Type="http://schemas.openxmlformats.org/officeDocument/2006/relationships/header" Target="header207.xml" /><Relationship Id="rId634" Type="http://schemas.openxmlformats.org/officeDocument/2006/relationships/footer" Target="footer207.xml" /><Relationship Id="rId635" Type="http://schemas.openxmlformats.org/officeDocument/2006/relationships/hyperlink" Target="https://advance.lexis.com/api/document?collection=news&amp;id=urn:contentItem:615X-6M51-JC11-1294-00000-00&amp;context=1516831" TargetMode="External" /><Relationship Id="rId636" Type="http://schemas.openxmlformats.org/officeDocument/2006/relationships/hyperlink" Target="https://www.int-res.com/abstracts/meps/v653" TargetMode="External" /><Relationship Id="rId637" Type="http://schemas.openxmlformats.org/officeDocument/2006/relationships/header" Target="header208.xml" /><Relationship Id="rId638" Type="http://schemas.openxmlformats.org/officeDocument/2006/relationships/header" Target="header209.xml" /><Relationship Id="rId639" Type="http://schemas.openxmlformats.org/officeDocument/2006/relationships/footer" Target="footer208.xml" /><Relationship Id="rId64" Type="http://schemas.openxmlformats.org/officeDocument/2006/relationships/hyperlink" Target="https://advance.lexis.com/api/document?id=urn:contentItem:64BF-85W1-JB5P-J1VJ-00000-00&amp;idtype=PID&amp;context=1516831" TargetMode="External" /><Relationship Id="rId640" Type="http://schemas.openxmlformats.org/officeDocument/2006/relationships/footer" Target="footer209.xml" /><Relationship Id="rId641" Type="http://schemas.openxmlformats.org/officeDocument/2006/relationships/header" Target="header210.xml" /><Relationship Id="rId642" Type="http://schemas.openxmlformats.org/officeDocument/2006/relationships/footer" Target="footer210.xml" /><Relationship Id="rId643" Type="http://schemas.openxmlformats.org/officeDocument/2006/relationships/hyperlink" Target="https://advance.lexis.com/api/document?collection=news&amp;id=urn:contentItem:60KG-8TN1-F0K1-N0PR-00000-00&amp;context=1516831" TargetMode="External" /><Relationship Id="rId644" Type="http://schemas.openxmlformats.org/officeDocument/2006/relationships/header" Target="header211.xml" /><Relationship Id="rId645" Type="http://schemas.openxmlformats.org/officeDocument/2006/relationships/header" Target="header212.xml" /><Relationship Id="rId646" Type="http://schemas.openxmlformats.org/officeDocument/2006/relationships/footer" Target="footer211.xml" /><Relationship Id="rId647" Type="http://schemas.openxmlformats.org/officeDocument/2006/relationships/footer" Target="footer212.xml" /><Relationship Id="rId648" Type="http://schemas.openxmlformats.org/officeDocument/2006/relationships/header" Target="header213.xml" /><Relationship Id="rId649" Type="http://schemas.openxmlformats.org/officeDocument/2006/relationships/footer" Target="footer213.xml" /><Relationship Id="rId65" Type="http://schemas.openxmlformats.org/officeDocument/2006/relationships/hyperlink" Target="https://advance.lexis.com/api/document?id=urn:contentItem:5NMD-SKD1-DYMS-S252-00000-00&amp;idtype=PID&amp;context=1516831" TargetMode="External" /><Relationship Id="rId650" Type="http://schemas.openxmlformats.org/officeDocument/2006/relationships/hyperlink" Target="https://advance.lexis.com/api/document?collection=news&amp;id=urn:contentItem:64RG-DMB1-JD3Y-Y4D3-00000-00&amp;context=1516831" TargetMode="External" /><Relationship Id="rId651" Type="http://schemas.openxmlformats.org/officeDocument/2006/relationships/header" Target="header214.xml" /><Relationship Id="rId652" Type="http://schemas.openxmlformats.org/officeDocument/2006/relationships/header" Target="header215.xml" /><Relationship Id="rId653" Type="http://schemas.openxmlformats.org/officeDocument/2006/relationships/footer" Target="footer214.xml" /><Relationship Id="rId654" Type="http://schemas.openxmlformats.org/officeDocument/2006/relationships/footer" Target="footer215.xml" /><Relationship Id="rId655" Type="http://schemas.openxmlformats.org/officeDocument/2006/relationships/header" Target="header216.xml" /><Relationship Id="rId656" Type="http://schemas.openxmlformats.org/officeDocument/2006/relationships/footer" Target="footer216.xml" /><Relationship Id="rId657" Type="http://schemas.openxmlformats.org/officeDocument/2006/relationships/hyperlink" Target="https://advance.lexis.com/api/document?collection=news&amp;id=urn:contentItem:60PG-6K11-JC11-11DJ-00000-00&amp;context=1516831" TargetMode="External" /><Relationship Id="rId658" Type="http://schemas.openxmlformats.org/officeDocument/2006/relationships/hyperlink" Target="https://www.int-res.com/abstracts/meps/v648" TargetMode="External" /><Relationship Id="rId659" Type="http://schemas.openxmlformats.org/officeDocument/2006/relationships/header" Target="header217.xml" /><Relationship Id="rId66" Type="http://schemas.openxmlformats.org/officeDocument/2006/relationships/hyperlink" Target="https://advance.lexis.com/api/document?id=urn:contentItem:64BJ-K6R1-DY0W-44JS-00000-00&amp;idtype=PID&amp;context=1516831" TargetMode="External" /><Relationship Id="rId660" Type="http://schemas.openxmlformats.org/officeDocument/2006/relationships/header" Target="header218.xml" /><Relationship Id="rId661" Type="http://schemas.openxmlformats.org/officeDocument/2006/relationships/footer" Target="footer217.xml" /><Relationship Id="rId662" Type="http://schemas.openxmlformats.org/officeDocument/2006/relationships/footer" Target="footer218.xml" /><Relationship Id="rId663" Type="http://schemas.openxmlformats.org/officeDocument/2006/relationships/header" Target="header219.xml" /><Relationship Id="rId664" Type="http://schemas.openxmlformats.org/officeDocument/2006/relationships/footer" Target="footer219.xml" /><Relationship Id="rId665" Type="http://schemas.openxmlformats.org/officeDocument/2006/relationships/hyperlink" Target="https://advance.lexis.com/api/document?collection=news&amp;id=urn:contentItem:60KG-M1M1-DYG2-R13S-00000-00&amp;context=1516831" TargetMode="External" /><Relationship Id="rId666" Type="http://schemas.openxmlformats.org/officeDocument/2006/relationships/hyperlink" Target="https://www.int-res.com/abstracts/meps/v647" TargetMode="External" /><Relationship Id="rId667" Type="http://schemas.openxmlformats.org/officeDocument/2006/relationships/header" Target="header220.xml" /><Relationship Id="rId668" Type="http://schemas.openxmlformats.org/officeDocument/2006/relationships/header" Target="header221.xml" /><Relationship Id="rId669" Type="http://schemas.openxmlformats.org/officeDocument/2006/relationships/footer" Target="footer220.xml" /><Relationship Id="rId67" Type="http://schemas.openxmlformats.org/officeDocument/2006/relationships/hyperlink" Target="https://advance.lexis.com/api/document?id=urn:contentItem:61PV-GMJ1-DYG2-R10W-00000-00&amp;idtype=PID&amp;context=1516831" TargetMode="External" /><Relationship Id="rId670" Type="http://schemas.openxmlformats.org/officeDocument/2006/relationships/footer" Target="footer221.xml" /><Relationship Id="rId671" Type="http://schemas.openxmlformats.org/officeDocument/2006/relationships/header" Target="header222.xml" /><Relationship Id="rId672" Type="http://schemas.openxmlformats.org/officeDocument/2006/relationships/footer" Target="footer222.xml" /><Relationship Id="rId673" Type="http://schemas.openxmlformats.org/officeDocument/2006/relationships/hyperlink" Target="https://advance.lexis.com/api/document?collection=news&amp;id=urn:contentItem:6522-R2C1-DXVP-V0YW-00000-00&amp;context=1516831" TargetMode="External" /><Relationship Id="rId674" Type="http://schemas.openxmlformats.org/officeDocument/2006/relationships/header" Target="header223.xml" /><Relationship Id="rId675" Type="http://schemas.openxmlformats.org/officeDocument/2006/relationships/header" Target="header224.xml" /><Relationship Id="rId676" Type="http://schemas.openxmlformats.org/officeDocument/2006/relationships/footer" Target="footer223.xml" /><Relationship Id="rId677" Type="http://schemas.openxmlformats.org/officeDocument/2006/relationships/footer" Target="footer224.xml" /><Relationship Id="rId678" Type="http://schemas.openxmlformats.org/officeDocument/2006/relationships/header" Target="header225.xml" /><Relationship Id="rId679" Type="http://schemas.openxmlformats.org/officeDocument/2006/relationships/footer" Target="footer225.xml" /><Relationship Id="rId68" Type="http://schemas.openxmlformats.org/officeDocument/2006/relationships/hyperlink" Target="https://advance.lexis.com/api/document?id=urn:contentItem:64H4-9S81-JB72-11KK-00000-00&amp;idtype=PID&amp;context=1516831" TargetMode="External" /><Relationship Id="rId680" Type="http://schemas.openxmlformats.org/officeDocument/2006/relationships/hyperlink" Target="https://advance.lexis.com/api/document?collection=news&amp;id=urn:contentItem:5VN2-WDD1-JBCN-4470-00000-00&amp;context=1516831" TargetMode="External" /><Relationship Id="rId681" Type="http://schemas.openxmlformats.org/officeDocument/2006/relationships/header" Target="header226.xml" /><Relationship Id="rId682" Type="http://schemas.openxmlformats.org/officeDocument/2006/relationships/header" Target="header227.xml" /><Relationship Id="rId683" Type="http://schemas.openxmlformats.org/officeDocument/2006/relationships/footer" Target="footer226.xml" /><Relationship Id="rId684" Type="http://schemas.openxmlformats.org/officeDocument/2006/relationships/footer" Target="footer227.xml" /><Relationship Id="rId685" Type="http://schemas.openxmlformats.org/officeDocument/2006/relationships/header" Target="header228.xml" /><Relationship Id="rId686" Type="http://schemas.openxmlformats.org/officeDocument/2006/relationships/footer" Target="footer228.xml" /><Relationship Id="rId687" Type="http://schemas.openxmlformats.org/officeDocument/2006/relationships/hyperlink" Target="https://advance.lexis.com/api/document?collection=news&amp;id=urn:contentItem:6523-9RS1-F0HF-82P8-00000-00&amp;context=1516831" TargetMode="External" /><Relationship Id="rId688" Type="http://schemas.openxmlformats.org/officeDocument/2006/relationships/header" Target="header229.xml" /><Relationship Id="rId689" Type="http://schemas.openxmlformats.org/officeDocument/2006/relationships/header" Target="header230.xml" /><Relationship Id="rId69" Type="http://schemas.openxmlformats.org/officeDocument/2006/relationships/hyperlink" Target="https://advance.lexis.com/api/document?id=urn:contentItem:6194-3DW1-JC11-143C-00000-00&amp;idtype=PID&amp;context=1516831" TargetMode="External" /><Relationship Id="rId690" Type="http://schemas.openxmlformats.org/officeDocument/2006/relationships/footer" Target="footer229.xml" /><Relationship Id="rId691" Type="http://schemas.openxmlformats.org/officeDocument/2006/relationships/footer" Target="footer230.xml" /><Relationship Id="rId692" Type="http://schemas.openxmlformats.org/officeDocument/2006/relationships/header" Target="header231.xml" /><Relationship Id="rId693" Type="http://schemas.openxmlformats.org/officeDocument/2006/relationships/footer" Target="footer231.xml" /><Relationship Id="rId694" Type="http://schemas.openxmlformats.org/officeDocument/2006/relationships/hyperlink" Target="https://advance.lexis.com/api/document?collection=news&amp;id=urn:contentItem:60JN-HY21-DXMP-K0KJ-00000-00&amp;context=1516831" TargetMode="External" /><Relationship Id="rId695" Type="http://schemas.openxmlformats.org/officeDocument/2006/relationships/header" Target="header232.xml" /><Relationship Id="rId696" Type="http://schemas.openxmlformats.org/officeDocument/2006/relationships/header" Target="header233.xml" /><Relationship Id="rId697" Type="http://schemas.openxmlformats.org/officeDocument/2006/relationships/footer" Target="footer232.xml" /><Relationship Id="rId698" Type="http://schemas.openxmlformats.org/officeDocument/2006/relationships/footer" Target="footer233.xml" /><Relationship Id="rId699" Type="http://schemas.openxmlformats.org/officeDocument/2006/relationships/header" Target="header234.xml" /><Relationship Id="rId7" Type="http://schemas.openxmlformats.org/officeDocument/2006/relationships/hyperlink" Target="https://advance.lexis.com/api/document?id=urn:contentItem:64YX-6K11-DYG2-R4S2-00000-00&amp;idtype=PID&amp;context=1516831" TargetMode="External" /><Relationship Id="rId70" Type="http://schemas.openxmlformats.org/officeDocument/2006/relationships/hyperlink" Target="https://advance.lexis.com/api/document?id=urn:contentItem:60GH-1F91-JC11-1121-00000-00&amp;idtype=PID&amp;context=1516831" TargetMode="External" /><Relationship Id="rId700" Type="http://schemas.openxmlformats.org/officeDocument/2006/relationships/footer" Target="footer234.xml" /><Relationship Id="rId701" Type="http://schemas.openxmlformats.org/officeDocument/2006/relationships/hyperlink" Target="https://advance.lexis.com/api/document?collection=news&amp;id=urn:contentItem:5YG5-7721-JC11-1121-00000-00&amp;context=1516831" TargetMode="External" /><Relationship Id="rId702" Type="http://schemas.openxmlformats.org/officeDocument/2006/relationships/hyperlink" Target="https://www.int-res.com/abstracts/meps/v638" TargetMode="External" /><Relationship Id="rId703" Type="http://schemas.openxmlformats.org/officeDocument/2006/relationships/header" Target="header235.xml" /><Relationship Id="rId704" Type="http://schemas.openxmlformats.org/officeDocument/2006/relationships/header" Target="header236.xml" /><Relationship Id="rId705" Type="http://schemas.openxmlformats.org/officeDocument/2006/relationships/footer" Target="footer235.xml" /><Relationship Id="rId706" Type="http://schemas.openxmlformats.org/officeDocument/2006/relationships/footer" Target="footer236.xml" /><Relationship Id="rId707" Type="http://schemas.openxmlformats.org/officeDocument/2006/relationships/header" Target="header237.xml" /><Relationship Id="rId708" Type="http://schemas.openxmlformats.org/officeDocument/2006/relationships/footer" Target="footer237.xml" /><Relationship Id="rId709" Type="http://schemas.openxmlformats.org/officeDocument/2006/relationships/hyperlink" Target="https://advance.lexis.com/api/document?collection=news&amp;id=urn:contentItem:60TF-T5C1-DYG2-R096-00000-00&amp;context=1516831" TargetMode="External" /><Relationship Id="rId71" Type="http://schemas.openxmlformats.org/officeDocument/2006/relationships/hyperlink" Target="https://advance.lexis.com/api/document?id=urn:contentItem:63Y8-KKK1-JCNX-343H-00000-00&amp;idtype=PID&amp;context=1516831" TargetMode="External" /><Relationship Id="rId710" Type="http://schemas.openxmlformats.org/officeDocument/2006/relationships/hyperlink" Target="https://www.int-res.com/abstracts/meps/v649" TargetMode="External" /><Relationship Id="rId711" Type="http://schemas.openxmlformats.org/officeDocument/2006/relationships/header" Target="header238.xml" /><Relationship Id="rId712" Type="http://schemas.openxmlformats.org/officeDocument/2006/relationships/header" Target="header239.xml" /><Relationship Id="rId713" Type="http://schemas.openxmlformats.org/officeDocument/2006/relationships/footer" Target="footer238.xml" /><Relationship Id="rId714" Type="http://schemas.openxmlformats.org/officeDocument/2006/relationships/footer" Target="footer239.xml" /><Relationship Id="rId715" Type="http://schemas.openxmlformats.org/officeDocument/2006/relationships/header" Target="header240.xml" /><Relationship Id="rId716" Type="http://schemas.openxmlformats.org/officeDocument/2006/relationships/footer" Target="footer240.xml" /><Relationship Id="rId717" Type="http://schemas.openxmlformats.org/officeDocument/2006/relationships/hyperlink" Target="https://advance.lexis.com/api/document?collection=news&amp;id=urn:contentItem:5Y56-8WF1-DYG2-R3W9-00000-00&amp;context=1516831" TargetMode="External" /><Relationship Id="rId718" Type="http://schemas.openxmlformats.org/officeDocument/2006/relationships/hyperlink" Target="https://www.int-res.com/abstracts/meps/v635" TargetMode="External" /><Relationship Id="rId719" Type="http://schemas.openxmlformats.org/officeDocument/2006/relationships/header" Target="header241.xml" /><Relationship Id="rId72" Type="http://schemas.openxmlformats.org/officeDocument/2006/relationships/hyperlink" Target="https://advance.lexis.com/api/document?id=urn:contentItem:615X-6M51-JC11-1294-00000-00&amp;idtype=PID&amp;context=1516831" TargetMode="External" /><Relationship Id="rId720" Type="http://schemas.openxmlformats.org/officeDocument/2006/relationships/header" Target="header242.xml" /><Relationship Id="rId721" Type="http://schemas.openxmlformats.org/officeDocument/2006/relationships/footer" Target="footer241.xml" /><Relationship Id="rId722" Type="http://schemas.openxmlformats.org/officeDocument/2006/relationships/footer" Target="footer242.xml" /><Relationship Id="rId723" Type="http://schemas.openxmlformats.org/officeDocument/2006/relationships/header" Target="header243.xml" /><Relationship Id="rId724" Type="http://schemas.openxmlformats.org/officeDocument/2006/relationships/footer" Target="footer243.xml" /><Relationship Id="rId725" Type="http://schemas.openxmlformats.org/officeDocument/2006/relationships/hyperlink" Target="https://advance.lexis.com/api/document?collection=news&amp;id=urn:contentItem:64RG-DMB1-JD3Y-Y4HV-00000-00&amp;context=1516831" TargetMode="External" /><Relationship Id="rId726" Type="http://schemas.openxmlformats.org/officeDocument/2006/relationships/image" Target="media/image9.png" /><Relationship Id="rId727" Type="http://schemas.openxmlformats.org/officeDocument/2006/relationships/header" Target="header244.xml" /><Relationship Id="rId728" Type="http://schemas.openxmlformats.org/officeDocument/2006/relationships/header" Target="header245.xml" /><Relationship Id="rId729" Type="http://schemas.openxmlformats.org/officeDocument/2006/relationships/footer" Target="footer244.xml" /><Relationship Id="rId73" Type="http://schemas.openxmlformats.org/officeDocument/2006/relationships/hyperlink" Target="https://advance.lexis.com/api/document?id=urn:contentItem:60KG-8TN1-F0K1-N0PR-00000-00&amp;idtype=PID&amp;context=1516831" TargetMode="External" /><Relationship Id="rId730" Type="http://schemas.openxmlformats.org/officeDocument/2006/relationships/footer" Target="footer245.xml" /><Relationship Id="rId731" Type="http://schemas.openxmlformats.org/officeDocument/2006/relationships/header" Target="header246.xml" /><Relationship Id="rId732" Type="http://schemas.openxmlformats.org/officeDocument/2006/relationships/footer" Target="footer246.xml" /><Relationship Id="rId733" Type="http://schemas.openxmlformats.org/officeDocument/2006/relationships/hyperlink" Target="https://advance.lexis.com/api/document?collection=news&amp;id=urn:contentItem:61DJ-8W41-F12F-F0VT-00000-00&amp;context=1516831" TargetMode="External" /><Relationship Id="rId734" Type="http://schemas.openxmlformats.org/officeDocument/2006/relationships/hyperlink" Target="http://www.IndiaEducationDiary.com" TargetMode="External" /><Relationship Id="rId735" Type="http://schemas.openxmlformats.org/officeDocument/2006/relationships/header" Target="header247.xml" /><Relationship Id="rId736" Type="http://schemas.openxmlformats.org/officeDocument/2006/relationships/header" Target="header248.xml" /><Relationship Id="rId737" Type="http://schemas.openxmlformats.org/officeDocument/2006/relationships/footer" Target="footer247.xml" /><Relationship Id="rId738" Type="http://schemas.openxmlformats.org/officeDocument/2006/relationships/footer" Target="footer248.xml" /><Relationship Id="rId739" Type="http://schemas.openxmlformats.org/officeDocument/2006/relationships/header" Target="header249.xml" /><Relationship Id="rId74" Type="http://schemas.openxmlformats.org/officeDocument/2006/relationships/hyperlink" Target="https://advance.lexis.com/api/document?id=urn:contentItem:64RG-DMB1-JD3Y-Y4D3-00000-00&amp;idtype=PID&amp;context=1516831" TargetMode="External" /><Relationship Id="rId740" Type="http://schemas.openxmlformats.org/officeDocument/2006/relationships/footer" Target="footer249.xml" /><Relationship Id="rId741" Type="http://schemas.openxmlformats.org/officeDocument/2006/relationships/hyperlink" Target="https://advance.lexis.com/api/document?collection=news&amp;id=urn:contentItem:6515-J3Y1-DXVP-V1TP-00000-00&amp;context=1516831" TargetMode="External" /><Relationship Id="rId742" Type="http://schemas.openxmlformats.org/officeDocument/2006/relationships/header" Target="header250.xml" /><Relationship Id="rId743" Type="http://schemas.openxmlformats.org/officeDocument/2006/relationships/header" Target="header251.xml" /><Relationship Id="rId744" Type="http://schemas.openxmlformats.org/officeDocument/2006/relationships/footer" Target="footer250.xml" /><Relationship Id="rId745" Type="http://schemas.openxmlformats.org/officeDocument/2006/relationships/footer" Target="footer251.xml" /><Relationship Id="rId746" Type="http://schemas.openxmlformats.org/officeDocument/2006/relationships/header" Target="header252.xml" /><Relationship Id="rId747" Type="http://schemas.openxmlformats.org/officeDocument/2006/relationships/footer" Target="footer252.xml" /><Relationship Id="rId748" Type="http://schemas.openxmlformats.org/officeDocument/2006/relationships/hyperlink" Target="https://advance.lexis.com/api/document?collection=news&amp;id=urn:contentItem:5YVK-9CJ1-JC11-11PK-00000-00&amp;context=1516831" TargetMode="External" /><Relationship Id="rId749" Type="http://schemas.openxmlformats.org/officeDocument/2006/relationships/hyperlink" Target="https://www.int-res.com/abstracts/meps/v641" TargetMode="External" /><Relationship Id="rId75" Type="http://schemas.openxmlformats.org/officeDocument/2006/relationships/hyperlink" Target="https://advance.lexis.com/api/document?id=urn:contentItem:60PG-6K11-JC11-11DJ-00000-00&amp;idtype=PID&amp;context=1516831" TargetMode="External" /><Relationship Id="rId750" Type="http://schemas.openxmlformats.org/officeDocument/2006/relationships/header" Target="header253.xml" /><Relationship Id="rId751" Type="http://schemas.openxmlformats.org/officeDocument/2006/relationships/header" Target="header254.xml" /><Relationship Id="rId752" Type="http://schemas.openxmlformats.org/officeDocument/2006/relationships/footer" Target="footer253.xml" /><Relationship Id="rId753" Type="http://schemas.openxmlformats.org/officeDocument/2006/relationships/footer" Target="footer254.xml" /><Relationship Id="rId754" Type="http://schemas.openxmlformats.org/officeDocument/2006/relationships/header" Target="header255.xml" /><Relationship Id="rId755" Type="http://schemas.openxmlformats.org/officeDocument/2006/relationships/footer" Target="footer255.xml" /><Relationship Id="rId756" Type="http://schemas.openxmlformats.org/officeDocument/2006/relationships/hyperlink" Target="https://advance.lexis.com/api/document?collection=news&amp;id=urn:contentItem:64VR-FMD1-DYG2-R36Y-00000-00&amp;context=1516831" TargetMode="External" /><Relationship Id="rId757" Type="http://schemas.openxmlformats.org/officeDocument/2006/relationships/hyperlink" Target="mailto:nicholas.sanginario@navy.mil" TargetMode="External" /><Relationship Id="rId758" Type="http://schemas.openxmlformats.org/officeDocument/2006/relationships/hyperlink" Target="mailto:brian.nuckols@darpa.mil" TargetMode="External" /><Relationship Id="rId759" Type="http://schemas.openxmlformats.org/officeDocument/2006/relationships/hyperlink" Target="mailto:editor@targetednews.com" TargetMode="External" /><Relationship Id="rId76" Type="http://schemas.openxmlformats.org/officeDocument/2006/relationships/hyperlink" Target="https://advance.lexis.com/api/document?id=urn:contentItem:60KG-M1M1-DYG2-R13S-00000-00&amp;idtype=PID&amp;context=1516831" TargetMode="External" /><Relationship Id="rId760" Type="http://schemas.openxmlformats.org/officeDocument/2006/relationships/hyperlink" Target="https://targetednews.com" TargetMode="External" /><Relationship Id="rId761" Type="http://schemas.openxmlformats.org/officeDocument/2006/relationships/header" Target="header256.xml" /><Relationship Id="rId762" Type="http://schemas.openxmlformats.org/officeDocument/2006/relationships/header" Target="header257.xml" /><Relationship Id="rId763" Type="http://schemas.openxmlformats.org/officeDocument/2006/relationships/footer" Target="footer256.xml" /><Relationship Id="rId764" Type="http://schemas.openxmlformats.org/officeDocument/2006/relationships/footer" Target="footer257.xml" /><Relationship Id="rId765" Type="http://schemas.openxmlformats.org/officeDocument/2006/relationships/header" Target="header258.xml" /><Relationship Id="rId766" Type="http://schemas.openxmlformats.org/officeDocument/2006/relationships/footer" Target="footer258.xml" /><Relationship Id="rId767" Type="http://schemas.openxmlformats.org/officeDocument/2006/relationships/hyperlink" Target="https://advance.lexis.com/api/document?collection=news&amp;id=urn:contentItem:60B5-T6R1-JC11-12C0-00000-00&amp;context=1516831" TargetMode="External" /><Relationship Id="rId768" Type="http://schemas.openxmlformats.org/officeDocument/2006/relationships/hyperlink" Target="https://www.int-res.com/abstracts/meps/v645" TargetMode="External" /><Relationship Id="rId769" Type="http://schemas.openxmlformats.org/officeDocument/2006/relationships/header" Target="header259.xml" /><Relationship Id="rId77" Type="http://schemas.openxmlformats.org/officeDocument/2006/relationships/hyperlink" Target="https://advance.lexis.com/api/document?id=urn:contentItem:6522-R2C1-DXVP-V0YW-00000-00&amp;idtype=PID&amp;context=1516831" TargetMode="External" /><Relationship Id="rId770" Type="http://schemas.openxmlformats.org/officeDocument/2006/relationships/header" Target="header260.xml" /><Relationship Id="rId771" Type="http://schemas.openxmlformats.org/officeDocument/2006/relationships/footer" Target="footer259.xml" /><Relationship Id="rId772" Type="http://schemas.openxmlformats.org/officeDocument/2006/relationships/footer" Target="footer260.xml" /><Relationship Id="rId773" Type="http://schemas.openxmlformats.org/officeDocument/2006/relationships/header" Target="header261.xml" /><Relationship Id="rId774" Type="http://schemas.openxmlformats.org/officeDocument/2006/relationships/footer" Target="footer261.xml" /><Relationship Id="rId775" Type="http://schemas.openxmlformats.org/officeDocument/2006/relationships/hyperlink" Target="https://advance.lexis.com/api/document?collection=news&amp;id=urn:contentItem:656Y-W4K1-DY6B-23H3-00000-00&amp;context=1516831" TargetMode="External" /><Relationship Id="rId776" Type="http://schemas.openxmlformats.org/officeDocument/2006/relationships/hyperlink" Target="https://menafn.com/updates/pr/2022-04/13/B_41fe8image_story.jpg" TargetMode="External" /><Relationship Id="rId777" Type="http://schemas.openxmlformats.org/officeDocument/2006/relationships/hyperlink" Target="https://menafn.com/1104015478/Scientists-discover-sunscreen-lotion-chemical-accumulating-in-Mediterranean-seagrass" TargetMode="External" /><Relationship Id="rId778" Type="http://schemas.openxmlformats.org/officeDocument/2006/relationships/header" Target="header262.xml" /><Relationship Id="rId779" Type="http://schemas.openxmlformats.org/officeDocument/2006/relationships/header" Target="header263.xml" /><Relationship Id="rId78" Type="http://schemas.openxmlformats.org/officeDocument/2006/relationships/hyperlink" Target="https://advance.lexis.com/api/document?id=urn:contentItem:5VN2-WDD1-JBCN-4470-00000-00&amp;idtype=PID&amp;context=1516831" TargetMode="External" /><Relationship Id="rId780" Type="http://schemas.openxmlformats.org/officeDocument/2006/relationships/footer" Target="footer262.xml" /><Relationship Id="rId781" Type="http://schemas.openxmlformats.org/officeDocument/2006/relationships/footer" Target="footer263.xml" /><Relationship Id="rId782" Type="http://schemas.openxmlformats.org/officeDocument/2006/relationships/header" Target="header264.xml" /><Relationship Id="rId783" Type="http://schemas.openxmlformats.org/officeDocument/2006/relationships/footer" Target="footer264.xml" /><Relationship Id="rId784" Type="http://schemas.openxmlformats.org/officeDocument/2006/relationships/hyperlink" Target="https://advance.lexis.com/api/document?collection=news&amp;id=urn:contentItem:60K8-04T1-F11P-X0BX-00000-00&amp;context=1516831" TargetMode="External" /><Relationship Id="rId785" Type="http://schemas.openxmlformats.org/officeDocument/2006/relationships/header" Target="header265.xml" /><Relationship Id="rId786" Type="http://schemas.openxmlformats.org/officeDocument/2006/relationships/header" Target="header266.xml" /><Relationship Id="rId787" Type="http://schemas.openxmlformats.org/officeDocument/2006/relationships/footer" Target="footer265.xml" /><Relationship Id="rId788" Type="http://schemas.openxmlformats.org/officeDocument/2006/relationships/footer" Target="footer266.xml" /><Relationship Id="rId789" Type="http://schemas.openxmlformats.org/officeDocument/2006/relationships/header" Target="header267.xml" /><Relationship Id="rId79" Type="http://schemas.openxmlformats.org/officeDocument/2006/relationships/hyperlink" Target="https://advance.lexis.com/api/document?id=urn:contentItem:6523-9RS1-F0HF-82P8-00000-00&amp;idtype=PID&amp;context=1516831" TargetMode="External" /><Relationship Id="rId790" Type="http://schemas.openxmlformats.org/officeDocument/2006/relationships/footer" Target="footer267.xml" /><Relationship Id="rId791" Type="http://schemas.openxmlformats.org/officeDocument/2006/relationships/hyperlink" Target="https://advance.lexis.com/api/document?collection=news&amp;id=urn:contentItem:60MJ-G4T1-JC11-106H-00000-00&amp;context=1516831" TargetMode="External" /><Relationship Id="rId792" Type="http://schemas.openxmlformats.org/officeDocument/2006/relationships/header" Target="header268.xml" /><Relationship Id="rId793" Type="http://schemas.openxmlformats.org/officeDocument/2006/relationships/header" Target="header269.xml" /><Relationship Id="rId794" Type="http://schemas.openxmlformats.org/officeDocument/2006/relationships/footer" Target="footer268.xml" /><Relationship Id="rId795" Type="http://schemas.openxmlformats.org/officeDocument/2006/relationships/footer" Target="footer269.xml" /><Relationship Id="rId796" Type="http://schemas.openxmlformats.org/officeDocument/2006/relationships/header" Target="header270.xml" /><Relationship Id="rId797" Type="http://schemas.openxmlformats.org/officeDocument/2006/relationships/footer" Target="footer270.xml" /><Relationship Id="rId798" Type="http://schemas.openxmlformats.org/officeDocument/2006/relationships/hyperlink" Target="https://advance.lexis.com/api/document?collection=news&amp;id=urn:contentItem:601P-F2S1-JC11-104V-00000-00&amp;context=1516831" TargetMode="External" /><Relationship Id="rId799" Type="http://schemas.openxmlformats.org/officeDocument/2006/relationships/hyperlink" Target="https://www.int-res.com/abstracts/meps/v642" TargetMode="External" /><Relationship Id="rId8" Type="http://schemas.openxmlformats.org/officeDocument/2006/relationships/hyperlink" Target="https://advance.lexis.com/api/document?id=urn:contentItem:6476-MHX1-JBSN-30J5-00000-00&amp;idtype=PID&amp;context=1516831" TargetMode="External" /><Relationship Id="rId80" Type="http://schemas.openxmlformats.org/officeDocument/2006/relationships/hyperlink" Target="https://advance.lexis.com/api/document?id=urn:contentItem:60JN-HY21-DXMP-K0KJ-00000-00&amp;idtype=PID&amp;context=1516831" TargetMode="External" /><Relationship Id="rId800" Type="http://schemas.openxmlformats.org/officeDocument/2006/relationships/header" Target="header271.xml" /><Relationship Id="rId801" Type="http://schemas.openxmlformats.org/officeDocument/2006/relationships/header" Target="header272.xml" /><Relationship Id="rId802" Type="http://schemas.openxmlformats.org/officeDocument/2006/relationships/footer" Target="footer271.xml" /><Relationship Id="rId803" Type="http://schemas.openxmlformats.org/officeDocument/2006/relationships/footer" Target="footer272.xml" /><Relationship Id="rId804" Type="http://schemas.openxmlformats.org/officeDocument/2006/relationships/header" Target="header273.xml" /><Relationship Id="rId805" Type="http://schemas.openxmlformats.org/officeDocument/2006/relationships/footer" Target="footer273.xml" /><Relationship Id="rId806" Type="http://schemas.openxmlformats.org/officeDocument/2006/relationships/hyperlink" Target="https://advance.lexis.com/api/document?collection=news&amp;id=urn:contentItem:5Y2T-FK01-DYG2-R3Y8-00000-00&amp;context=1516831" TargetMode="External" /><Relationship Id="rId807" Type="http://schemas.openxmlformats.org/officeDocument/2006/relationships/hyperlink" Target="https://www.int-res.com/abstracts/meps/v633" TargetMode="External" /><Relationship Id="rId808" Type="http://schemas.openxmlformats.org/officeDocument/2006/relationships/header" Target="header274.xml" /><Relationship Id="rId809" Type="http://schemas.openxmlformats.org/officeDocument/2006/relationships/header" Target="header275.xml" /><Relationship Id="rId81" Type="http://schemas.openxmlformats.org/officeDocument/2006/relationships/hyperlink" Target="https://advance.lexis.com/api/document?id=urn:contentItem:5YG5-7721-JC11-1121-00000-00&amp;idtype=PID&amp;context=1516831" TargetMode="External" /><Relationship Id="rId810" Type="http://schemas.openxmlformats.org/officeDocument/2006/relationships/footer" Target="footer274.xml" /><Relationship Id="rId811" Type="http://schemas.openxmlformats.org/officeDocument/2006/relationships/footer" Target="footer275.xml" /><Relationship Id="rId812" Type="http://schemas.openxmlformats.org/officeDocument/2006/relationships/header" Target="header276.xml" /><Relationship Id="rId813" Type="http://schemas.openxmlformats.org/officeDocument/2006/relationships/footer" Target="footer276.xml" /><Relationship Id="rId814" Type="http://schemas.openxmlformats.org/officeDocument/2006/relationships/hyperlink" Target="https://advance.lexis.com/api/document?collection=news&amp;id=urn:contentItem:5YK4-GRB1-JC11-13SW-00000-00&amp;context=1516831" TargetMode="External" /><Relationship Id="rId815" Type="http://schemas.openxmlformats.org/officeDocument/2006/relationships/hyperlink" Target="https://www.int-res.com/abstracts/meps/v639" TargetMode="External" /><Relationship Id="rId816" Type="http://schemas.openxmlformats.org/officeDocument/2006/relationships/header" Target="header277.xml" /><Relationship Id="rId817" Type="http://schemas.openxmlformats.org/officeDocument/2006/relationships/header" Target="header278.xml" /><Relationship Id="rId818" Type="http://schemas.openxmlformats.org/officeDocument/2006/relationships/footer" Target="footer277.xml" /><Relationship Id="rId819" Type="http://schemas.openxmlformats.org/officeDocument/2006/relationships/footer" Target="footer278.xml" /><Relationship Id="rId82" Type="http://schemas.openxmlformats.org/officeDocument/2006/relationships/hyperlink" Target="https://advance.lexis.com/api/document?id=urn:contentItem:60TF-T5C1-DYG2-R096-00000-00&amp;idtype=PID&amp;context=1516831" TargetMode="External" /><Relationship Id="rId820" Type="http://schemas.openxmlformats.org/officeDocument/2006/relationships/header" Target="header279.xml" /><Relationship Id="rId821" Type="http://schemas.openxmlformats.org/officeDocument/2006/relationships/footer" Target="footer279.xml" /><Relationship Id="rId822" Type="http://schemas.openxmlformats.org/officeDocument/2006/relationships/hyperlink" Target="https://advance.lexis.com/api/document?collection=news&amp;id=urn:contentItem:60JV-W6X1-JD3Y-Y386-00000-00&amp;context=1516831" TargetMode="External" /><Relationship Id="rId823" Type="http://schemas.openxmlformats.org/officeDocument/2006/relationships/hyperlink" Target="http://env.threerunwaysystem.com/en/meef/meef_projects.html" TargetMode="External" /><Relationship Id="rId824" Type="http://schemas.openxmlformats.org/officeDocument/2006/relationships/hyperlink" Target="http://env.threerunwaysystem.com/en/fef/fef_projects.html" TargetMode="External" /><Relationship Id="rId825" Type="http://schemas.openxmlformats.org/officeDocument/2006/relationships/hyperlink" Target="mailto:media@hkairport.com" TargetMode="External" /><Relationship Id="rId826" Type="http://schemas.openxmlformats.org/officeDocument/2006/relationships/hyperlink" Target="http://www.hongkongairport.com" TargetMode="External" /><Relationship Id="rId827" Type="http://schemas.openxmlformats.org/officeDocument/2006/relationships/header" Target="header280.xml" /><Relationship Id="rId828" Type="http://schemas.openxmlformats.org/officeDocument/2006/relationships/header" Target="header281.xml" /><Relationship Id="rId829" Type="http://schemas.openxmlformats.org/officeDocument/2006/relationships/footer" Target="footer280.xml" /><Relationship Id="rId83" Type="http://schemas.openxmlformats.org/officeDocument/2006/relationships/hyperlink" Target="https://advance.lexis.com/api/document?id=urn:contentItem:5Y56-8WF1-DYG2-R3W9-00000-00&amp;idtype=PID&amp;context=1516831" TargetMode="External" /><Relationship Id="rId830" Type="http://schemas.openxmlformats.org/officeDocument/2006/relationships/footer" Target="footer281.xml" /><Relationship Id="rId831" Type="http://schemas.openxmlformats.org/officeDocument/2006/relationships/header" Target="header282.xml" /><Relationship Id="rId832" Type="http://schemas.openxmlformats.org/officeDocument/2006/relationships/footer" Target="footer282.xml" /><Relationship Id="rId833" Type="http://schemas.openxmlformats.org/officeDocument/2006/relationships/hyperlink" Target="https://advance.lexis.com/api/document?collection=news&amp;id=urn:contentItem:60VY-DTW1-DYG2-R1HK-00000-00&amp;context=1516831" TargetMode="External" /><Relationship Id="rId834" Type="http://schemas.openxmlformats.org/officeDocument/2006/relationships/hyperlink" Target="https://www.int-res.com/abstracts/meps/v650" TargetMode="External" /><Relationship Id="rId835" Type="http://schemas.openxmlformats.org/officeDocument/2006/relationships/header" Target="header283.xml" /><Relationship Id="rId836" Type="http://schemas.openxmlformats.org/officeDocument/2006/relationships/header" Target="header284.xml" /><Relationship Id="rId837" Type="http://schemas.openxmlformats.org/officeDocument/2006/relationships/footer" Target="footer283.xml" /><Relationship Id="rId838" Type="http://schemas.openxmlformats.org/officeDocument/2006/relationships/footer" Target="footer284.xml" /><Relationship Id="rId839" Type="http://schemas.openxmlformats.org/officeDocument/2006/relationships/header" Target="header285.xml" /><Relationship Id="rId84" Type="http://schemas.openxmlformats.org/officeDocument/2006/relationships/hyperlink" Target="https://advance.lexis.com/api/document?id=urn:contentItem:64RG-DMB1-JD3Y-Y4HV-00000-00&amp;idtype=PID&amp;context=1516831" TargetMode="External" /><Relationship Id="rId840" Type="http://schemas.openxmlformats.org/officeDocument/2006/relationships/footer" Target="footer285.xml" /><Relationship Id="rId841" Type="http://schemas.openxmlformats.org/officeDocument/2006/relationships/hyperlink" Target="https://advance.lexis.com/api/document?collection=news&amp;id=urn:contentItem:61DR-89M1-DYG2-R1C9-00000-00&amp;context=1516831" TargetMode="External" /><Relationship Id="rId842" Type="http://schemas.openxmlformats.org/officeDocument/2006/relationships/header" Target="header286.xml" /><Relationship Id="rId843" Type="http://schemas.openxmlformats.org/officeDocument/2006/relationships/header" Target="header287.xml" /><Relationship Id="rId844" Type="http://schemas.openxmlformats.org/officeDocument/2006/relationships/footer" Target="footer286.xml" /><Relationship Id="rId845" Type="http://schemas.openxmlformats.org/officeDocument/2006/relationships/footer" Target="footer287.xml" /><Relationship Id="rId846" Type="http://schemas.openxmlformats.org/officeDocument/2006/relationships/header" Target="header288.xml" /><Relationship Id="rId847" Type="http://schemas.openxmlformats.org/officeDocument/2006/relationships/footer" Target="footer288.xml" /><Relationship Id="rId848" Type="http://schemas.openxmlformats.org/officeDocument/2006/relationships/hyperlink" Target="https://advance.lexis.com/api/document?collection=news&amp;id=urn:contentItem:6511-G021-JD2C-J0H8-00000-00&amp;context=1516831" TargetMode="External" /><Relationship Id="rId849" Type="http://schemas.openxmlformats.org/officeDocument/2006/relationships/header" Target="header289.xml" /><Relationship Id="rId85" Type="http://schemas.openxmlformats.org/officeDocument/2006/relationships/hyperlink" Target="https://advance.lexis.com/api/document?id=urn:contentItem:61DJ-8W41-F12F-F0VT-00000-00&amp;idtype=PID&amp;context=1516831" TargetMode="External" /><Relationship Id="rId850" Type="http://schemas.openxmlformats.org/officeDocument/2006/relationships/header" Target="header290.xml" /><Relationship Id="rId851" Type="http://schemas.openxmlformats.org/officeDocument/2006/relationships/footer" Target="footer289.xml" /><Relationship Id="rId852" Type="http://schemas.openxmlformats.org/officeDocument/2006/relationships/footer" Target="footer290.xml" /><Relationship Id="rId853" Type="http://schemas.openxmlformats.org/officeDocument/2006/relationships/header" Target="header291.xml" /><Relationship Id="rId854" Type="http://schemas.openxmlformats.org/officeDocument/2006/relationships/footer" Target="footer291.xml" /><Relationship Id="rId855" Type="http://schemas.openxmlformats.org/officeDocument/2006/relationships/hyperlink" Target="https://advance.lexis.com/api/document?collection=news&amp;id=urn:contentItem:5YRK-PX31-JC11-12YT-00000-00&amp;context=1516831" TargetMode="External" /><Relationship Id="rId856" Type="http://schemas.openxmlformats.org/officeDocument/2006/relationships/hyperlink" Target="https://www.int-res.com/abstracts/meps/v640" TargetMode="External" /><Relationship Id="rId857" Type="http://schemas.openxmlformats.org/officeDocument/2006/relationships/header" Target="header292.xml" /><Relationship Id="rId858" Type="http://schemas.openxmlformats.org/officeDocument/2006/relationships/header" Target="header293.xml" /><Relationship Id="rId859" Type="http://schemas.openxmlformats.org/officeDocument/2006/relationships/footer" Target="footer292.xml" /><Relationship Id="rId86" Type="http://schemas.openxmlformats.org/officeDocument/2006/relationships/hyperlink" Target="https://advance.lexis.com/api/document?id=urn:contentItem:6515-J3Y1-DXVP-V1TP-00000-00&amp;idtype=PID&amp;context=1516831" TargetMode="External" /><Relationship Id="rId860" Type="http://schemas.openxmlformats.org/officeDocument/2006/relationships/footer" Target="footer293.xml" /><Relationship Id="rId861" Type="http://schemas.openxmlformats.org/officeDocument/2006/relationships/header" Target="header294.xml" /><Relationship Id="rId862" Type="http://schemas.openxmlformats.org/officeDocument/2006/relationships/footer" Target="footer294.xml" /><Relationship Id="rId863" Type="http://schemas.openxmlformats.org/officeDocument/2006/relationships/hyperlink" Target="https://advance.lexis.com/api/document?collection=news&amp;id=urn:contentItem:5Y56-8WF1-DYG2-R3W6-00000-00&amp;context=1516831" TargetMode="External" /><Relationship Id="rId864" Type="http://schemas.openxmlformats.org/officeDocument/2006/relationships/hyperlink" Target="https://www.int-res.com/abstracts/meps/v634" TargetMode="External" /><Relationship Id="rId865" Type="http://schemas.openxmlformats.org/officeDocument/2006/relationships/header" Target="header295.xml" /><Relationship Id="rId866" Type="http://schemas.openxmlformats.org/officeDocument/2006/relationships/header" Target="header296.xml" /><Relationship Id="rId867" Type="http://schemas.openxmlformats.org/officeDocument/2006/relationships/footer" Target="footer295.xml" /><Relationship Id="rId868" Type="http://schemas.openxmlformats.org/officeDocument/2006/relationships/footer" Target="footer296.xml" /><Relationship Id="rId869" Type="http://schemas.openxmlformats.org/officeDocument/2006/relationships/header" Target="header297.xml" /><Relationship Id="rId87" Type="http://schemas.openxmlformats.org/officeDocument/2006/relationships/hyperlink" Target="https://advance.lexis.com/api/document?id=urn:contentItem:5YVK-9CJ1-JC11-11PK-00000-00&amp;idtype=PID&amp;context=1516831" TargetMode="External" /><Relationship Id="rId870" Type="http://schemas.openxmlformats.org/officeDocument/2006/relationships/footer" Target="footer297.xml" /><Relationship Id="rId871" Type="http://schemas.openxmlformats.org/officeDocument/2006/relationships/hyperlink" Target="https://advance.lexis.com/api/document?collection=news&amp;id=urn:contentItem:6071-PSK1-DYG2-R2WH-00000-00&amp;context=1516831" TargetMode="External" /><Relationship Id="rId872" Type="http://schemas.openxmlformats.org/officeDocument/2006/relationships/hyperlink" Target="https://www.int-res.com/abstracts/meps/v644" TargetMode="External" /><Relationship Id="rId873" Type="http://schemas.openxmlformats.org/officeDocument/2006/relationships/header" Target="header298.xml" /><Relationship Id="rId874" Type="http://schemas.openxmlformats.org/officeDocument/2006/relationships/header" Target="header299.xml" /><Relationship Id="rId875" Type="http://schemas.openxmlformats.org/officeDocument/2006/relationships/footer" Target="footer298.xml" /><Relationship Id="rId876" Type="http://schemas.openxmlformats.org/officeDocument/2006/relationships/footer" Target="footer299.xml" /><Relationship Id="rId877" Type="http://schemas.openxmlformats.org/officeDocument/2006/relationships/header" Target="header300.xml" /><Relationship Id="rId878" Type="http://schemas.openxmlformats.org/officeDocument/2006/relationships/footer" Target="footer300.xml" /><Relationship Id="rId879" Type="http://schemas.openxmlformats.org/officeDocument/2006/relationships/hyperlink" Target="https://advance.lexis.com/api/document?collection=news&amp;id=urn:contentItem:5XH2-SC41-DYG2-R4YC-00000-00&amp;context=1516831" TargetMode="External" /><Relationship Id="rId88" Type="http://schemas.openxmlformats.org/officeDocument/2006/relationships/hyperlink" Target="https://advance.lexis.com/api/document?id=urn:contentItem:64VR-FMD1-DYG2-R36Y-00000-00&amp;idtype=PID&amp;context=1516831" TargetMode="External" /><Relationship Id="rId880" Type="http://schemas.openxmlformats.org/officeDocument/2006/relationships/hyperlink" Target="mailto:bars461@ecy.wa.gov" TargetMode="External" /><Relationship Id="rId881" Type="http://schemas.openxmlformats.org/officeDocument/2006/relationships/header" Target="header301.xml" /><Relationship Id="rId882" Type="http://schemas.openxmlformats.org/officeDocument/2006/relationships/header" Target="header302.xml" /><Relationship Id="rId883" Type="http://schemas.openxmlformats.org/officeDocument/2006/relationships/footer" Target="footer301.xml" /><Relationship Id="rId884" Type="http://schemas.openxmlformats.org/officeDocument/2006/relationships/footer" Target="footer302.xml" /><Relationship Id="rId885" Type="http://schemas.openxmlformats.org/officeDocument/2006/relationships/header" Target="header303.xml" /><Relationship Id="rId886" Type="http://schemas.openxmlformats.org/officeDocument/2006/relationships/footer" Target="footer303.xml" /><Relationship Id="rId887" Type="http://schemas.openxmlformats.org/officeDocument/2006/relationships/hyperlink" Target="https://advance.lexis.com/api/document?collection=news&amp;id=urn:contentItem:5YC5-9HV1-JC11-11JG-00000-00&amp;context=1516831" TargetMode="External" /><Relationship Id="rId888" Type="http://schemas.openxmlformats.org/officeDocument/2006/relationships/hyperlink" Target="https://www.int-res.com/abstracts/meps/v637" TargetMode="External" /><Relationship Id="rId889" Type="http://schemas.openxmlformats.org/officeDocument/2006/relationships/theme" Target="theme/theme1.xml" /><Relationship Id="rId89" Type="http://schemas.openxmlformats.org/officeDocument/2006/relationships/hyperlink" Target="https://advance.lexis.com/api/document?id=urn:contentItem:60B5-T6R1-JC11-12C0-00000-00&amp;idtype=PID&amp;context=1516831" TargetMode="External" /><Relationship Id="rId890" Type="http://schemas.openxmlformats.org/officeDocument/2006/relationships/numbering" Target="numbering.xml" /><Relationship Id="rId891" Type="http://schemas.openxmlformats.org/officeDocument/2006/relationships/styles" Target="styles.xml" /><Relationship Id="rId9" Type="http://schemas.openxmlformats.org/officeDocument/2006/relationships/hyperlink" Target="https://advance.lexis.com/api/document?id=urn:contentItem:6502-VYV1-JC11-12YV-00000-00&amp;idtype=PID&amp;context=1516831" TargetMode="External" /><Relationship Id="rId90" Type="http://schemas.openxmlformats.org/officeDocument/2006/relationships/hyperlink" Target="https://advance.lexis.com/api/document?id=urn:contentItem:656Y-W4K1-DY6B-23H3-00000-00&amp;idtype=PID&amp;context=1516831" TargetMode="External" /><Relationship Id="rId91" Type="http://schemas.openxmlformats.org/officeDocument/2006/relationships/hyperlink" Target="https://advance.lexis.com/api/document?id=urn:contentItem:60K8-04T1-F11P-X0BX-00000-00&amp;idtype=PID&amp;context=1516831" TargetMode="External" /><Relationship Id="rId92" Type="http://schemas.openxmlformats.org/officeDocument/2006/relationships/hyperlink" Target="https://advance.lexis.com/api/document?id=urn:contentItem:60MJ-G4T1-JC11-106H-00000-00&amp;idtype=PID&amp;context=1516831" TargetMode="External" /><Relationship Id="rId93" Type="http://schemas.openxmlformats.org/officeDocument/2006/relationships/hyperlink" Target="https://advance.lexis.com/api/document?id=urn:contentItem:601P-F2S1-JC11-104V-00000-00&amp;idtype=PID&amp;context=1516831" TargetMode="External" /><Relationship Id="rId94" Type="http://schemas.openxmlformats.org/officeDocument/2006/relationships/hyperlink" Target="https://advance.lexis.com/api/document?id=urn:contentItem:5Y2T-FK01-DYG2-R3Y8-00000-00&amp;idtype=PID&amp;context=1516831" TargetMode="External" /><Relationship Id="rId95" Type="http://schemas.openxmlformats.org/officeDocument/2006/relationships/hyperlink" Target="https://advance.lexis.com/api/document?id=urn:contentItem:5YK4-GRB1-JC11-13SW-00000-00&amp;idtype=PID&amp;context=1516831" TargetMode="External" /><Relationship Id="rId96" Type="http://schemas.openxmlformats.org/officeDocument/2006/relationships/hyperlink" Target="https://advance.lexis.com/api/document?id=urn:contentItem:60JV-W6X1-JD3Y-Y386-00000-00&amp;idtype=PID&amp;context=1516831" TargetMode="External" /><Relationship Id="rId97" Type="http://schemas.openxmlformats.org/officeDocument/2006/relationships/hyperlink" Target="https://advance.lexis.com/api/document?id=urn:contentItem:60VY-DTW1-DYG2-R1HK-00000-00&amp;idtype=PID&amp;context=1516831" TargetMode="External" /><Relationship Id="rId98" Type="http://schemas.openxmlformats.org/officeDocument/2006/relationships/hyperlink" Target="https://advance.lexis.com/api/document?id=urn:contentItem:61DR-89M1-DYG2-R1C9-00000-00&amp;idtype=PID&amp;context=1516831" TargetMode="External" /><Relationship Id="rId99" Type="http://schemas.openxmlformats.org/officeDocument/2006/relationships/hyperlink" Target="https://advance.lexis.com/api/document?id=urn:contentItem:6511-G021-JD2C-J0H8-00000-00&amp;idtype=PID&amp;context=1516831" TargetMode="External" /></Relationships>
</file>

<file path=word/_rels/footer2.xml.rels><?xml version="1.0" encoding="utf-8" standalone="yes"?><Relationships xmlns="http://schemas.openxmlformats.org/package/2006/relationships"><Relationship Id="rId1" Type="http://schemas.openxmlformats.org/officeDocument/2006/relationships/image" Target="media/image2.jpeg" /><Relationship Id="rId2" Type="http://schemas.openxmlformats.org/officeDocument/2006/relationships/hyperlink" Target="http://www.lexisnexis.com/about-us/" TargetMode="External" /><Relationship Id="rId3" Type="http://schemas.openxmlformats.org/officeDocument/2006/relationships/hyperlink" Target="http://www.lexisnexis.com/en-us/terms/privacy-policy.page" TargetMode="External" /><Relationship Id="rId4" Type="http://schemas.openxmlformats.org/officeDocument/2006/relationships/hyperlink" Target="http://www.lexisnexis.com/terms/general.aspx" TargetMode="External" /><Relationship Id="rId5" Type="http://schemas.openxmlformats.org/officeDocument/2006/relationships/hyperlink" Target="http://www.lexisnexis.com/terms/copyright.aspx"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Marine Ecology Progress Series Journal Issues Research Articles in March 2020 Edition Part 1</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169216431</vt:lpwstr>
  </property>
  <property fmtid="{D5CDD505-2E9C-101B-9397-08002B2CF9AE}" pid="3" name="LADocCount">
    <vt:i4>101</vt:i4>
  </property>
  <property fmtid="{D5CDD505-2E9C-101B-9397-08002B2CF9AE}" pid="4" name="UserPermID">
    <vt:lpwstr>urn:user:PA184731119</vt:lpwstr>
  </property>
</Properties>
</file>